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0F450A" w14:textId="77777777" w:rsidR="00202BDB" w:rsidRDefault="00202BDB" w:rsidP="00202BDB">
      <w:pPr>
        <w:pStyle w:val="Kop1"/>
        <w:widowControl/>
        <w:numPr>
          <w:ilvl w:val="0"/>
          <w:numId w:val="7"/>
        </w:numPr>
        <w:tabs>
          <w:tab w:val="left" w:pos="0"/>
        </w:tabs>
        <w:spacing w:before="0" w:after="0"/>
        <w:jc w:val="center"/>
        <w:rPr>
          <w:lang w:val="en-US"/>
        </w:rPr>
      </w:pPr>
      <w:bookmarkStart w:id="0" w:name="_Toc212110327"/>
      <w:bookmarkStart w:id="1" w:name="_Toc212110407"/>
      <w:bookmarkStart w:id="2" w:name="_Toc212110895"/>
      <w:bookmarkStart w:id="3" w:name="_Toc212111043"/>
      <w:bookmarkStart w:id="4" w:name="_Toc212113170"/>
      <w:r>
        <w:rPr>
          <w:lang w:val="en-US"/>
        </w:rPr>
        <w:t>Opdracht</w:t>
      </w:r>
      <w:r>
        <w:rPr>
          <w:rFonts w:eastAsia="Arial"/>
          <w:lang w:val="en-US"/>
        </w:rPr>
        <w:t xml:space="preserve"> ‘</w:t>
      </w:r>
      <w:r>
        <w:rPr>
          <w:lang w:val="en-US"/>
        </w:rPr>
        <w:t>Containing</w:t>
      </w:r>
      <w:r>
        <w:rPr>
          <w:rFonts w:eastAsia="Arial"/>
          <w:lang w:val="en-US"/>
        </w:rPr>
        <w:t>’</w:t>
      </w:r>
      <w:r>
        <w:rPr>
          <w:lang w:val="en-US"/>
        </w:rPr>
        <w:t>'</w:t>
      </w:r>
      <w:r>
        <w:rPr>
          <w:rFonts w:eastAsia="Arial"/>
          <w:lang w:val="en-US"/>
        </w:rPr>
        <w:t xml:space="preserve"> </w:t>
      </w:r>
      <w:r>
        <w:rPr>
          <w:lang w:val="en-US"/>
        </w:rPr>
        <w:t>(project</w:t>
      </w:r>
      <w:r>
        <w:rPr>
          <w:rFonts w:eastAsia="Arial"/>
          <w:lang w:val="en-US"/>
        </w:rPr>
        <w:t xml:space="preserve"> </w:t>
      </w:r>
      <w:r>
        <w:rPr>
          <w:lang w:val="en-US"/>
        </w:rPr>
        <w:t>2a)</w:t>
      </w:r>
      <w:bookmarkEnd w:id="0"/>
      <w:bookmarkEnd w:id="1"/>
      <w:bookmarkEnd w:id="2"/>
      <w:bookmarkEnd w:id="3"/>
      <w:bookmarkEnd w:id="4"/>
    </w:p>
    <w:p w14:paraId="50D879D5" w14:textId="77777777" w:rsidR="00202BDB" w:rsidRDefault="00961674" w:rsidP="00202BDB">
      <w:pPr>
        <w:jc w:val="center"/>
        <w:rPr>
          <w:lang w:val="en-US"/>
        </w:rPr>
      </w:pPr>
      <w:bookmarkStart w:id="5" w:name="_1161759140"/>
      <w:bookmarkStart w:id="6" w:name="_Toc212110328"/>
      <w:bookmarkEnd w:id="5"/>
      <w:bookmarkEnd w:id="6"/>
      <w:r>
        <w:pict w14:anchorId="37207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9pt;height:421.9pt" o:bordertopcolor="this" o:borderleftcolor="this" o:borderbottomcolor="this" o:borderrightcolor="this" filled="t">
            <v:fill color2="black"/>
            <v:imagedata r:id="rId9" o:title=""/>
            <w10:bordertop space="4"/>
            <w10:borderleft space="7"/>
            <w10:borderbottom space="4"/>
            <w10:borderright space="7"/>
          </v:shape>
        </w:pict>
      </w:r>
    </w:p>
    <w:p w14:paraId="1BC6BB1F" w14:textId="77777777" w:rsidR="00202BDB" w:rsidRDefault="00202BDB" w:rsidP="00202BDB">
      <w:pPr>
        <w:pStyle w:val="Kop1"/>
        <w:widowControl/>
        <w:numPr>
          <w:ilvl w:val="0"/>
          <w:numId w:val="7"/>
        </w:numPr>
        <w:tabs>
          <w:tab w:val="left" w:pos="0"/>
        </w:tabs>
        <w:spacing w:before="0" w:after="0"/>
        <w:jc w:val="center"/>
        <w:rPr>
          <w:lang w:val="en-US"/>
        </w:rPr>
      </w:pPr>
    </w:p>
    <w:p w14:paraId="32054677" w14:textId="77777777" w:rsidR="00202BDB" w:rsidRPr="00544CB2" w:rsidRDefault="00202BDB" w:rsidP="00202BDB">
      <w:pPr>
        <w:jc w:val="center"/>
        <w:rPr>
          <w:b/>
        </w:rPr>
      </w:pPr>
      <w:r w:rsidRPr="00544CB2">
        <w:rPr>
          <w:b/>
        </w:rPr>
        <w:t>Noordelijke</w:t>
      </w:r>
      <w:r w:rsidRPr="00544CB2">
        <w:rPr>
          <w:rFonts w:eastAsia="Arial"/>
          <w:b/>
        </w:rPr>
        <w:t xml:space="preserve"> </w:t>
      </w:r>
      <w:r w:rsidRPr="00544CB2">
        <w:rPr>
          <w:b/>
        </w:rPr>
        <w:t>Hogeschool</w:t>
      </w:r>
      <w:r w:rsidRPr="00544CB2">
        <w:rPr>
          <w:rFonts w:eastAsia="Arial"/>
          <w:b/>
        </w:rPr>
        <w:t xml:space="preserve"> </w:t>
      </w:r>
      <w:r w:rsidRPr="00544CB2">
        <w:rPr>
          <w:b/>
        </w:rPr>
        <w:t>Leeuwarden</w:t>
      </w:r>
    </w:p>
    <w:p w14:paraId="0F6D1189" w14:textId="77777777" w:rsidR="00202BDB" w:rsidRPr="00544CB2" w:rsidRDefault="00202BDB" w:rsidP="00202BDB">
      <w:pPr>
        <w:jc w:val="center"/>
        <w:rPr>
          <w:b/>
        </w:rPr>
      </w:pPr>
      <w:r w:rsidRPr="00544CB2">
        <w:rPr>
          <w:b/>
        </w:rPr>
        <w:t>Afdeling</w:t>
      </w:r>
      <w:r w:rsidRPr="00544CB2">
        <w:rPr>
          <w:rFonts w:eastAsia="Arial"/>
          <w:b/>
        </w:rPr>
        <w:t xml:space="preserve"> </w:t>
      </w:r>
      <w:r w:rsidRPr="00544CB2">
        <w:rPr>
          <w:b/>
        </w:rPr>
        <w:t>Engineering</w:t>
      </w:r>
    </w:p>
    <w:p w14:paraId="66466120" w14:textId="77777777" w:rsidR="00202BDB" w:rsidRPr="00544CB2" w:rsidRDefault="00202BDB" w:rsidP="00202BDB">
      <w:pPr>
        <w:jc w:val="center"/>
        <w:rPr>
          <w:b/>
        </w:rPr>
      </w:pPr>
      <w:r w:rsidRPr="00544CB2">
        <w:rPr>
          <w:b/>
        </w:rPr>
        <w:t>Opleiding</w:t>
      </w:r>
      <w:r w:rsidRPr="00544CB2">
        <w:rPr>
          <w:rFonts w:eastAsia="Arial"/>
          <w:b/>
        </w:rPr>
        <w:t xml:space="preserve"> </w:t>
      </w:r>
      <w:r w:rsidRPr="00544CB2">
        <w:rPr>
          <w:b/>
        </w:rPr>
        <w:t>Informatica</w:t>
      </w:r>
    </w:p>
    <w:p w14:paraId="3508F6D8" w14:textId="77777777" w:rsidR="00202BDB" w:rsidRPr="00544CB2" w:rsidRDefault="00202BDB" w:rsidP="00202BDB">
      <w:pPr>
        <w:jc w:val="center"/>
        <w:rPr>
          <w:b/>
        </w:rPr>
      </w:pPr>
      <w:r w:rsidRPr="00544CB2">
        <w:rPr>
          <w:b/>
        </w:rPr>
        <w:t>2</w:t>
      </w:r>
      <w:r w:rsidRPr="00544CB2">
        <w:rPr>
          <w:b/>
          <w:vertAlign w:val="superscript"/>
        </w:rPr>
        <w:t>e</w:t>
      </w:r>
      <w:r w:rsidRPr="00544CB2">
        <w:rPr>
          <w:rFonts w:eastAsia="Arial"/>
          <w:b/>
        </w:rPr>
        <w:t xml:space="preserve"> </w:t>
      </w:r>
      <w:r w:rsidRPr="00544CB2">
        <w:rPr>
          <w:b/>
        </w:rPr>
        <w:t>jaar</w:t>
      </w:r>
    </w:p>
    <w:p w14:paraId="33F29DBA" w14:textId="77777777" w:rsidR="00202BDB" w:rsidRPr="00544CB2" w:rsidRDefault="00202BDB" w:rsidP="00202BDB">
      <w:pPr>
        <w:jc w:val="center"/>
        <w:rPr>
          <w:b/>
        </w:rPr>
      </w:pPr>
    </w:p>
    <w:p w14:paraId="7D99B990" w14:textId="77777777" w:rsidR="00202BDB" w:rsidRPr="00544CB2" w:rsidRDefault="00202BDB" w:rsidP="00202BDB">
      <w:pPr>
        <w:jc w:val="center"/>
        <w:rPr>
          <w:b/>
        </w:rPr>
      </w:pPr>
      <w:r w:rsidRPr="00544CB2">
        <w:rPr>
          <w:b/>
        </w:rPr>
        <w:t>W.</w:t>
      </w:r>
      <w:r w:rsidRPr="00544CB2">
        <w:rPr>
          <w:rFonts w:eastAsia="Arial"/>
          <w:b/>
        </w:rPr>
        <w:t xml:space="preserve"> </w:t>
      </w:r>
      <w:r w:rsidRPr="00544CB2">
        <w:rPr>
          <w:b/>
        </w:rPr>
        <w:t>vd.</w:t>
      </w:r>
      <w:r w:rsidRPr="00544CB2">
        <w:rPr>
          <w:rFonts w:eastAsia="Arial"/>
          <w:b/>
        </w:rPr>
        <w:t xml:space="preserve"> </w:t>
      </w:r>
      <w:r w:rsidRPr="00544CB2">
        <w:rPr>
          <w:b/>
        </w:rPr>
        <w:t>Ploeg</w:t>
      </w:r>
    </w:p>
    <w:p w14:paraId="0D70D715" w14:textId="77777777" w:rsidR="00202BDB" w:rsidRPr="00544CB2" w:rsidRDefault="00202BDB" w:rsidP="00202BDB">
      <w:pPr>
        <w:jc w:val="center"/>
        <w:rPr>
          <w:b/>
        </w:rPr>
      </w:pPr>
      <w:r w:rsidRPr="00544CB2">
        <w:rPr>
          <w:b/>
        </w:rPr>
        <w:t>J.</w:t>
      </w:r>
      <w:r w:rsidRPr="00544CB2">
        <w:rPr>
          <w:rFonts w:eastAsia="Arial"/>
          <w:b/>
        </w:rPr>
        <w:t xml:space="preserve"> </w:t>
      </w:r>
      <w:r w:rsidRPr="00544CB2">
        <w:rPr>
          <w:b/>
        </w:rPr>
        <w:t>vd.</w:t>
      </w:r>
      <w:r w:rsidRPr="00544CB2">
        <w:rPr>
          <w:rFonts w:eastAsia="Arial"/>
          <w:b/>
        </w:rPr>
        <w:t xml:space="preserve"> </w:t>
      </w:r>
      <w:r w:rsidRPr="00544CB2">
        <w:rPr>
          <w:b/>
        </w:rPr>
        <w:t>Wal</w:t>
      </w:r>
    </w:p>
    <w:p w14:paraId="3CF7E738" w14:textId="30E9CA02" w:rsidR="00202BDB" w:rsidRDefault="006F6F6D" w:rsidP="00202BDB">
      <w:pPr>
        <w:jc w:val="center"/>
        <w:rPr>
          <w:b/>
        </w:rPr>
      </w:pPr>
      <w:r>
        <w:rPr>
          <w:b/>
        </w:rPr>
        <w:t>2013</w:t>
      </w:r>
    </w:p>
    <w:p w14:paraId="0D6E17BA" w14:textId="77777777" w:rsidR="00202BDB" w:rsidRPr="000E0C8F" w:rsidRDefault="00202BDB" w:rsidP="00202BDB">
      <w:pPr>
        <w:jc w:val="center"/>
        <w:rPr>
          <w:b/>
        </w:rPr>
      </w:pPr>
      <w:r>
        <w:rPr>
          <w:b/>
        </w:rPr>
        <w:br w:type="page"/>
      </w:r>
    </w:p>
    <w:p w14:paraId="5390FFE1" w14:textId="77777777" w:rsidR="00202BDB" w:rsidRPr="006F6F6D" w:rsidRDefault="00202BDB" w:rsidP="00202BDB">
      <w:pPr>
        <w:pStyle w:val="Kopvaninhoudsopgave"/>
        <w:rPr>
          <w:lang w:val="nl-NL"/>
        </w:rPr>
      </w:pPr>
      <w:r>
        <w:rPr>
          <w:lang w:val="nl-NL"/>
        </w:rPr>
        <w:lastRenderedPageBreak/>
        <w:t>Inhoudsopgave</w:t>
      </w:r>
    </w:p>
    <w:p w14:paraId="320D4D92" w14:textId="77777777" w:rsidR="0025791B" w:rsidRPr="006F6F6D" w:rsidRDefault="00202BDB">
      <w:pPr>
        <w:pStyle w:val="Inhopg1"/>
        <w:tabs>
          <w:tab w:val="right" w:pos="9396"/>
        </w:tabs>
        <w:rPr>
          <w:rFonts w:eastAsiaTheme="minorEastAsia" w:cstheme="minorBidi"/>
          <w:b w:val="0"/>
          <w:noProof/>
          <w:sz w:val="24"/>
          <w:szCs w:val="24"/>
          <w:lang w:eastAsia="ja-JP"/>
        </w:rPr>
      </w:pPr>
      <w:r>
        <w:rPr>
          <w:b w:val="0"/>
        </w:rPr>
        <w:fldChar w:fldCharType="begin"/>
      </w:r>
      <w:r>
        <w:instrText>TOC \o "1-3" \h \z \u</w:instrText>
      </w:r>
      <w:r>
        <w:rPr>
          <w:b w:val="0"/>
        </w:rPr>
        <w:fldChar w:fldCharType="separate"/>
      </w:r>
      <w:r w:rsidR="0025791B" w:rsidRPr="006F6F6D">
        <w:rPr>
          <w:noProof/>
        </w:rPr>
        <w:t>Opdracht</w:t>
      </w:r>
      <w:r w:rsidR="0025791B" w:rsidRPr="006F6F6D">
        <w:rPr>
          <w:rFonts w:eastAsia="Arial"/>
          <w:noProof/>
        </w:rPr>
        <w:t xml:space="preserve"> ‘</w:t>
      </w:r>
      <w:r w:rsidR="0025791B" w:rsidRPr="006F6F6D">
        <w:rPr>
          <w:noProof/>
        </w:rPr>
        <w:t>Containing</w:t>
      </w:r>
      <w:r w:rsidR="0025791B" w:rsidRPr="006F6F6D">
        <w:rPr>
          <w:rFonts w:eastAsia="Arial"/>
          <w:noProof/>
        </w:rPr>
        <w:t>’</w:t>
      </w:r>
      <w:r w:rsidR="0025791B" w:rsidRPr="006F6F6D">
        <w:rPr>
          <w:noProof/>
        </w:rPr>
        <w:t>'</w:t>
      </w:r>
      <w:r w:rsidR="0025791B" w:rsidRPr="006F6F6D">
        <w:rPr>
          <w:rFonts w:eastAsia="Arial"/>
          <w:noProof/>
        </w:rPr>
        <w:t xml:space="preserve"> </w:t>
      </w:r>
      <w:r w:rsidR="0025791B" w:rsidRPr="006F6F6D">
        <w:rPr>
          <w:noProof/>
        </w:rPr>
        <w:t>(project</w:t>
      </w:r>
      <w:r w:rsidR="0025791B" w:rsidRPr="006F6F6D">
        <w:rPr>
          <w:rFonts w:eastAsia="Arial"/>
          <w:noProof/>
        </w:rPr>
        <w:t xml:space="preserve"> </w:t>
      </w:r>
      <w:r w:rsidR="0025791B" w:rsidRPr="006F6F6D">
        <w:rPr>
          <w:noProof/>
        </w:rPr>
        <w:t>2a)</w:t>
      </w:r>
      <w:r w:rsidR="0025791B">
        <w:rPr>
          <w:noProof/>
        </w:rPr>
        <w:tab/>
      </w:r>
      <w:r w:rsidR="0025791B">
        <w:rPr>
          <w:noProof/>
        </w:rPr>
        <w:fldChar w:fldCharType="begin"/>
      </w:r>
      <w:r w:rsidR="0025791B">
        <w:rPr>
          <w:noProof/>
        </w:rPr>
        <w:instrText xml:space="preserve"> PAGEREF _Toc212113170 \h </w:instrText>
      </w:r>
      <w:r w:rsidR="0025791B">
        <w:rPr>
          <w:noProof/>
        </w:rPr>
      </w:r>
      <w:r w:rsidR="0025791B">
        <w:rPr>
          <w:noProof/>
        </w:rPr>
        <w:fldChar w:fldCharType="separate"/>
      </w:r>
      <w:r w:rsidR="0025791B">
        <w:rPr>
          <w:noProof/>
        </w:rPr>
        <w:t>1</w:t>
      </w:r>
      <w:r w:rsidR="0025791B">
        <w:rPr>
          <w:noProof/>
        </w:rPr>
        <w:fldChar w:fldCharType="end"/>
      </w:r>
    </w:p>
    <w:p w14:paraId="43659D66"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1.</w:t>
      </w:r>
      <w:r w:rsidRPr="006608A3">
        <w:rPr>
          <w:rFonts w:eastAsia="Times"/>
          <w:noProof/>
        </w:rPr>
        <w:t xml:space="preserve"> </w:t>
      </w:r>
      <w:r>
        <w:rPr>
          <w:noProof/>
        </w:rPr>
        <w:t>Algemeen</w:t>
      </w:r>
      <w:r>
        <w:rPr>
          <w:noProof/>
        </w:rPr>
        <w:tab/>
      </w:r>
      <w:r>
        <w:rPr>
          <w:noProof/>
        </w:rPr>
        <w:fldChar w:fldCharType="begin"/>
      </w:r>
      <w:r>
        <w:rPr>
          <w:noProof/>
        </w:rPr>
        <w:instrText xml:space="preserve"> PAGEREF _Toc212113171 \h </w:instrText>
      </w:r>
      <w:r>
        <w:rPr>
          <w:noProof/>
        </w:rPr>
      </w:r>
      <w:r>
        <w:rPr>
          <w:noProof/>
        </w:rPr>
        <w:fldChar w:fldCharType="separate"/>
      </w:r>
      <w:r>
        <w:rPr>
          <w:noProof/>
        </w:rPr>
        <w:t>3</w:t>
      </w:r>
      <w:r>
        <w:rPr>
          <w:noProof/>
        </w:rPr>
        <w:fldChar w:fldCharType="end"/>
      </w:r>
    </w:p>
    <w:p w14:paraId="2C543736"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2.</w:t>
      </w:r>
      <w:r w:rsidRPr="006608A3">
        <w:rPr>
          <w:rFonts w:eastAsia="Arial"/>
          <w:noProof/>
        </w:rPr>
        <w:t xml:space="preserve"> </w:t>
      </w:r>
      <w:r>
        <w:rPr>
          <w:noProof/>
        </w:rPr>
        <w:t>AGV's</w:t>
      </w:r>
      <w:r>
        <w:rPr>
          <w:noProof/>
        </w:rPr>
        <w:tab/>
      </w:r>
      <w:r>
        <w:rPr>
          <w:noProof/>
        </w:rPr>
        <w:fldChar w:fldCharType="begin"/>
      </w:r>
      <w:r>
        <w:rPr>
          <w:noProof/>
        </w:rPr>
        <w:instrText xml:space="preserve"> PAGEREF _Toc212113172 \h </w:instrText>
      </w:r>
      <w:r>
        <w:rPr>
          <w:noProof/>
        </w:rPr>
      </w:r>
      <w:r>
        <w:rPr>
          <w:noProof/>
        </w:rPr>
        <w:fldChar w:fldCharType="separate"/>
      </w:r>
      <w:r>
        <w:rPr>
          <w:noProof/>
        </w:rPr>
        <w:t>3</w:t>
      </w:r>
      <w:r>
        <w:rPr>
          <w:noProof/>
        </w:rPr>
        <w:fldChar w:fldCharType="end"/>
      </w:r>
    </w:p>
    <w:p w14:paraId="35D6CE56"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3</w:t>
      </w:r>
      <w:r w:rsidRPr="006608A3">
        <w:rPr>
          <w:rFonts w:eastAsia="Times New Roman"/>
          <w:noProof/>
        </w:rPr>
        <w:t xml:space="preserve"> </w:t>
      </w:r>
      <w:r>
        <w:rPr>
          <w:noProof/>
        </w:rPr>
        <w:t>kranen</w:t>
      </w:r>
      <w:r>
        <w:rPr>
          <w:noProof/>
        </w:rPr>
        <w:tab/>
      </w:r>
      <w:r>
        <w:rPr>
          <w:noProof/>
        </w:rPr>
        <w:fldChar w:fldCharType="begin"/>
      </w:r>
      <w:r>
        <w:rPr>
          <w:noProof/>
        </w:rPr>
        <w:instrText xml:space="preserve"> PAGEREF _Toc212113173 \h </w:instrText>
      </w:r>
      <w:r>
        <w:rPr>
          <w:noProof/>
        </w:rPr>
      </w:r>
      <w:r>
        <w:rPr>
          <w:noProof/>
        </w:rPr>
        <w:fldChar w:fldCharType="separate"/>
      </w:r>
      <w:r>
        <w:rPr>
          <w:noProof/>
        </w:rPr>
        <w:t>5</w:t>
      </w:r>
      <w:r>
        <w:rPr>
          <w:noProof/>
        </w:rPr>
        <w:fldChar w:fldCharType="end"/>
      </w:r>
    </w:p>
    <w:p w14:paraId="0CB68A2B"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4</w:t>
      </w:r>
      <w:r w:rsidRPr="006608A3">
        <w:rPr>
          <w:rFonts w:eastAsia="Arial"/>
          <w:noProof/>
        </w:rPr>
        <w:t xml:space="preserve"> </w:t>
      </w:r>
      <w:r>
        <w:rPr>
          <w:noProof/>
        </w:rPr>
        <w:t>treinplatform</w:t>
      </w:r>
      <w:r>
        <w:rPr>
          <w:noProof/>
        </w:rPr>
        <w:tab/>
      </w:r>
      <w:r>
        <w:rPr>
          <w:noProof/>
        </w:rPr>
        <w:fldChar w:fldCharType="begin"/>
      </w:r>
      <w:r>
        <w:rPr>
          <w:noProof/>
        </w:rPr>
        <w:instrText xml:space="preserve"> PAGEREF _Toc212113174 \h </w:instrText>
      </w:r>
      <w:r>
        <w:rPr>
          <w:noProof/>
        </w:rPr>
      </w:r>
      <w:r>
        <w:rPr>
          <w:noProof/>
        </w:rPr>
        <w:fldChar w:fldCharType="separate"/>
      </w:r>
      <w:r>
        <w:rPr>
          <w:noProof/>
        </w:rPr>
        <w:t>6</w:t>
      </w:r>
      <w:r>
        <w:rPr>
          <w:noProof/>
        </w:rPr>
        <w:fldChar w:fldCharType="end"/>
      </w:r>
    </w:p>
    <w:p w14:paraId="51DF4DB1"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5</w:t>
      </w:r>
      <w:r w:rsidRPr="006608A3">
        <w:rPr>
          <w:rFonts w:eastAsia="Times New Roman"/>
          <w:noProof/>
        </w:rPr>
        <w:t xml:space="preserve"> </w:t>
      </w:r>
      <w:r>
        <w:rPr>
          <w:noProof/>
        </w:rPr>
        <w:t>vrachtautoplatform</w:t>
      </w:r>
      <w:r>
        <w:rPr>
          <w:noProof/>
        </w:rPr>
        <w:tab/>
      </w:r>
      <w:r>
        <w:rPr>
          <w:noProof/>
        </w:rPr>
        <w:fldChar w:fldCharType="begin"/>
      </w:r>
      <w:r>
        <w:rPr>
          <w:noProof/>
        </w:rPr>
        <w:instrText xml:space="preserve"> PAGEREF _Toc212113175 \h </w:instrText>
      </w:r>
      <w:r>
        <w:rPr>
          <w:noProof/>
        </w:rPr>
      </w:r>
      <w:r>
        <w:rPr>
          <w:noProof/>
        </w:rPr>
        <w:fldChar w:fldCharType="separate"/>
      </w:r>
      <w:r>
        <w:rPr>
          <w:noProof/>
        </w:rPr>
        <w:t>7</w:t>
      </w:r>
      <w:r>
        <w:rPr>
          <w:noProof/>
        </w:rPr>
        <w:fldChar w:fldCharType="end"/>
      </w:r>
    </w:p>
    <w:p w14:paraId="7EB4505F"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6</w:t>
      </w:r>
      <w:r w:rsidRPr="006608A3">
        <w:rPr>
          <w:rFonts w:eastAsia="Times New Roman"/>
          <w:noProof/>
        </w:rPr>
        <w:t xml:space="preserve"> </w:t>
      </w:r>
      <w:r>
        <w:rPr>
          <w:noProof/>
        </w:rPr>
        <w:t>binnenvaartplatform</w:t>
      </w:r>
      <w:r>
        <w:rPr>
          <w:noProof/>
        </w:rPr>
        <w:tab/>
      </w:r>
      <w:r>
        <w:rPr>
          <w:noProof/>
        </w:rPr>
        <w:fldChar w:fldCharType="begin"/>
      </w:r>
      <w:r>
        <w:rPr>
          <w:noProof/>
        </w:rPr>
        <w:instrText xml:space="preserve"> PAGEREF _Toc212113176 \h </w:instrText>
      </w:r>
      <w:r>
        <w:rPr>
          <w:noProof/>
        </w:rPr>
      </w:r>
      <w:r>
        <w:rPr>
          <w:noProof/>
        </w:rPr>
        <w:fldChar w:fldCharType="separate"/>
      </w:r>
      <w:r>
        <w:rPr>
          <w:noProof/>
        </w:rPr>
        <w:t>8</w:t>
      </w:r>
      <w:r>
        <w:rPr>
          <w:noProof/>
        </w:rPr>
        <w:fldChar w:fldCharType="end"/>
      </w:r>
    </w:p>
    <w:p w14:paraId="667C3AE1"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7</w:t>
      </w:r>
      <w:r w:rsidRPr="006608A3">
        <w:rPr>
          <w:rFonts w:eastAsia="Times New Roman"/>
          <w:noProof/>
        </w:rPr>
        <w:t xml:space="preserve"> </w:t>
      </w:r>
      <w:r>
        <w:rPr>
          <w:noProof/>
        </w:rPr>
        <w:t>zeeschepenplatform</w:t>
      </w:r>
      <w:r>
        <w:rPr>
          <w:noProof/>
        </w:rPr>
        <w:tab/>
      </w:r>
      <w:r>
        <w:rPr>
          <w:noProof/>
        </w:rPr>
        <w:fldChar w:fldCharType="begin"/>
      </w:r>
      <w:r>
        <w:rPr>
          <w:noProof/>
        </w:rPr>
        <w:instrText xml:space="preserve"> PAGEREF _Toc212113177 \h </w:instrText>
      </w:r>
      <w:r>
        <w:rPr>
          <w:noProof/>
        </w:rPr>
      </w:r>
      <w:r>
        <w:rPr>
          <w:noProof/>
        </w:rPr>
        <w:fldChar w:fldCharType="separate"/>
      </w:r>
      <w:r>
        <w:rPr>
          <w:noProof/>
        </w:rPr>
        <w:t>9</w:t>
      </w:r>
      <w:r>
        <w:rPr>
          <w:noProof/>
        </w:rPr>
        <w:fldChar w:fldCharType="end"/>
      </w:r>
    </w:p>
    <w:p w14:paraId="46EBB902"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8</w:t>
      </w:r>
      <w:r w:rsidRPr="006608A3">
        <w:rPr>
          <w:rFonts w:eastAsia="Times New Roman"/>
          <w:noProof/>
        </w:rPr>
        <w:t xml:space="preserve"> </w:t>
      </w:r>
      <w:r>
        <w:rPr>
          <w:noProof/>
        </w:rPr>
        <w:t>opslagterrein</w:t>
      </w:r>
      <w:r>
        <w:rPr>
          <w:noProof/>
        </w:rPr>
        <w:tab/>
      </w:r>
      <w:r>
        <w:rPr>
          <w:noProof/>
        </w:rPr>
        <w:fldChar w:fldCharType="begin"/>
      </w:r>
      <w:r>
        <w:rPr>
          <w:noProof/>
        </w:rPr>
        <w:instrText xml:space="preserve"> PAGEREF _Toc212113178 \h </w:instrText>
      </w:r>
      <w:r>
        <w:rPr>
          <w:noProof/>
        </w:rPr>
      </w:r>
      <w:r>
        <w:rPr>
          <w:noProof/>
        </w:rPr>
        <w:fldChar w:fldCharType="separate"/>
      </w:r>
      <w:r>
        <w:rPr>
          <w:noProof/>
        </w:rPr>
        <w:t>10</w:t>
      </w:r>
      <w:r>
        <w:rPr>
          <w:noProof/>
        </w:rPr>
        <w:fldChar w:fldCharType="end"/>
      </w:r>
    </w:p>
    <w:p w14:paraId="5C255173"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9.</w:t>
      </w:r>
      <w:r w:rsidRPr="006608A3">
        <w:rPr>
          <w:rFonts w:eastAsia="Arial"/>
          <w:noProof/>
        </w:rPr>
        <w:t xml:space="preserve"> </w:t>
      </w:r>
      <w:r>
        <w:rPr>
          <w:noProof/>
        </w:rPr>
        <w:t>Containers</w:t>
      </w:r>
      <w:r>
        <w:rPr>
          <w:noProof/>
        </w:rPr>
        <w:tab/>
      </w:r>
      <w:r>
        <w:rPr>
          <w:noProof/>
        </w:rPr>
        <w:fldChar w:fldCharType="begin"/>
      </w:r>
      <w:r>
        <w:rPr>
          <w:noProof/>
        </w:rPr>
        <w:instrText xml:space="preserve"> PAGEREF _Toc212113179 \h </w:instrText>
      </w:r>
      <w:r>
        <w:rPr>
          <w:noProof/>
        </w:rPr>
      </w:r>
      <w:r>
        <w:rPr>
          <w:noProof/>
        </w:rPr>
        <w:fldChar w:fldCharType="separate"/>
      </w:r>
      <w:r>
        <w:rPr>
          <w:noProof/>
        </w:rPr>
        <w:t>10</w:t>
      </w:r>
      <w:r>
        <w:rPr>
          <w:noProof/>
        </w:rPr>
        <w:fldChar w:fldCharType="end"/>
      </w:r>
    </w:p>
    <w:p w14:paraId="1EB28CCF"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10.</w:t>
      </w:r>
      <w:r w:rsidRPr="006608A3">
        <w:rPr>
          <w:rFonts w:eastAsia="Arial"/>
          <w:noProof/>
        </w:rPr>
        <w:t xml:space="preserve"> </w:t>
      </w:r>
      <w:r>
        <w:rPr>
          <w:noProof/>
        </w:rPr>
        <w:t>Tijden</w:t>
      </w:r>
      <w:r w:rsidRPr="006608A3">
        <w:rPr>
          <w:rFonts w:eastAsia="Arial"/>
          <w:noProof/>
        </w:rPr>
        <w:t xml:space="preserve"> </w:t>
      </w:r>
      <w:r>
        <w:rPr>
          <w:noProof/>
        </w:rPr>
        <w:t>&amp;</w:t>
      </w:r>
      <w:r w:rsidRPr="006608A3">
        <w:rPr>
          <w:rFonts w:eastAsia="Arial"/>
          <w:noProof/>
        </w:rPr>
        <w:t xml:space="preserve"> </w:t>
      </w:r>
      <w:r>
        <w:rPr>
          <w:noProof/>
        </w:rPr>
        <w:t>snelheden</w:t>
      </w:r>
      <w:r>
        <w:rPr>
          <w:noProof/>
        </w:rPr>
        <w:tab/>
      </w:r>
      <w:r>
        <w:rPr>
          <w:noProof/>
        </w:rPr>
        <w:fldChar w:fldCharType="begin"/>
      </w:r>
      <w:r>
        <w:rPr>
          <w:noProof/>
        </w:rPr>
        <w:instrText xml:space="preserve"> PAGEREF _Toc212113180 \h </w:instrText>
      </w:r>
      <w:r>
        <w:rPr>
          <w:noProof/>
        </w:rPr>
      </w:r>
      <w:r>
        <w:rPr>
          <w:noProof/>
        </w:rPr>
        <w:fldChar w:fldCharType="separate"/>
      </w:r>
      <w:r>
        <w:rPr>
          <w:noProof/>
        </w:rPr>
        <w:t>11</w:t>
      </w:r>
      <w:r>
        <w:rPr>
          <w:noProof/>
        </w:rPr>
        <w:fldChar w:fldCharType="end"/>
      </w:r>
    </w:p>
    <w:p w14:paraId="42D0A77B"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11. Afmetingen,</w:t>
      </w:r>
      <w:r w:rsidRPr="006608A3">
        <w:rPr>
          <w:rFonts w:eastAsia="Arial"/>
          <w:noProof/>
        </w:rPr>
        <w:t xml:space="preserve"> </w:t>
      </w:r>
      <w:r>
        <w:rPr>
          <w:noProof/>
        </w:rPr>
        <w:t>afstanden</w:t>
      </w:r>
      <w:r w:rsidRPr="006608A3">
        <w:rPr>
          <w:rFonts w:eastAsia="Arial"/>
          <w:noProof/>
        </w:rPr>
        <w:t xml:space="preserve"> </w:t>
      </w:r>
      <w:r>
        <w:rPr>
          <w:noProof/>
        </w:rPr>
        <w:t>en</w:t>
      </w:r>
      <w:r w:rsidRPr="006608A3">
        <w:rPr>
          <w:rFonts w:eastAsia="Arial"/>
          <w:noProof/>
        </w:rPr>
        <w:t xml:space="preserve"> </w:t>
      </w:r>
      <w:r>
        <w:rPr>
          <w:noProof/>
        </w:rPr>
        <w:t>aantallen</w:t>
      </w:r>
      <w:r>
        <w:rPr>
          <w:noProof/>
        </w:rPr>
        <w:tab/>
      </w:r>
      <w:r>
        <w:rPr>
          <w:noProof/>
        </w:rPr>
        <w:fldChar w:fldCharType="begin"/>
      </w:r>
      <w:r>
        <w:rPr>
          <w:noProof/>
        </w:rPr>
        <w:instrText xml:space="preserve"> PAGEREF _Toc212113181 \h </w:instrText>
      </w:r>
      <w:r>
        <w:rPr>
          <w:noProof/>
        </w:rPr>
      </w:r>
      <w:r>
        <w:rPr>
          <w:noProof/>
        </w:rPr>
        <w:fldChar w:fldCharType="separate"/>
      </w:r>
      <w:r>
        <w:rPr>
          <w:noProof/>
        </w:rPr>
        <w:t>13</w:t>
      </w:r>
      <w:r>
        <w:rPr>
          <w:noProof/>
        </w:rPr>
        <w:fldChar w:fldCharType="end"/>
      </w:r>
    </w:p>
    <w:p w14:paraId="59B6020F" w14:textId="77777777" w:rsidR="0025791B" w:rsidRPr="006F6F6D" w:rsidRDefault="0025791B">
      <w:pPr>
        <w:pStyle w:val="Inhopg2"/>
        <w:tabs>
          <w:tab w:val="right" w:pos="9396"/>
        </w:tabs>
        <w:rPr>
          <w:rFonts w:eastAsiaTheme="minorEastAsia" w:cstheme="minorBidi"/>
          <w:i w:val="0"/>
          <w:noProof/>
          <w:sz w:val="24"/>
          <w:szCs w:val="24"/>
          <w:lang w:eastAsia="ja-JP"/>
        </w:rPr>
      </w:pPr>
      <w:r>
        <w:rPr>
          <w:noProof/>
        </w:rPr>
        <w:t>12. Opdracht</w:t>
      </w:r>
      <w:r>
        <w:rPr>
          <w:noProof/>
        </w:rPr>
        <w:tab/>
      </w:r>
      <w:r>
        <w:rPr>
          <w:noProof/>
        </w:rPr>
        <w:fldChar w:fldCharType="begin"/>
      </w:r>
      <w:r>
        <w:rPr>
          <w:noProof/>
        </w:rPr>
        <w:instrText xml:space="preserve"> PAGEREF _Toc212113182 \h </w:instrText>
      </w:r>
      <w:r>
        <w:rPr>
          <w:noProof/>
        </w:rPr>
      </w:r>
      <w:r>
        <w:rPr>
          <w:noProof/>
        </w:rPr>
        <w:fldChar w:fldCharType="separate"/>
      </w:r>
      <w:r>
        <w:rPr>
          <w:noProof/>
        </w:rPr>
        <w:t>13</w:t>
      </w:r>
      <w:r>
        <w:rPr>
          <w:noProof/>
        </w:rPr>
        <w:fldChar w:fldCharType="end"/>
      </w:r>
    </w:p>
    <w:p w14:paraId="3679D443" w14:textId="77777777" w:rsidR="0025791B" w:rsidRDefault="0025791B">
      <w:pPr>
        <w:pStyle w:val="Inhopg3"/>
        <w:tabs>
          <w:tab w:val="right" w:pos="9396"/>
        </w:tabs>
        <w:rPr>
          <w:rFonts w:eastAsiaTheme="minorEastAsia" w:cstheme="minorBidi"/>
          <w:noProof/>
          <w:sz w:val="24"/>
          <w:szCs w:val="24"/>
          <w:lang w:val="en-US" w:eastAsia="ja-JP"/>
        </w:rPr>
      </w:pPr>
      <w:r>
        <w:rPr>
          <w:noProof/>
        </w:rPr>
        <w:t>EISEN</w:t>
      </w:r>
      <w:r>
        <w:rPr>
          <w:noProof/>
        </w:rPr>
        <w:tab/>
      </w:r>
      <w:r>
        <w:rPr>
          <w:noProof/>
        </w:rPr>
        <w:fldChar w:fldCharType="begin"/>
      </w:r>
      <w:r>
        <w:rPr>
          <w:noProof/>
        </w:rPr>
        <w:instrText xml:space="preserve"> PAGEREF _Toc212113183 \h </w:instrText>
      </w:r>
      <w:r>
        <w:rPr>
          <w:noProof/>
        </w:rPr>
      </w:r>
      <w:r>
        <w:rPr>
          <w:noProof/>
        </w:rPr>
        <w:fldChar w:fldCharType="separate"/>
      </w:r>
      <w:r>
        <w:rPr>
          <w:noProof/>
        </w:rPr>
        <w:t>13</w:t>
      </w:r>
      <w:r>
        <w:rPr>
          <w:noProof/>
        </w:rPr>
        <w:fldChar w:fldCharType="end"/>
      </w:r>
    </w:p>
    <w:p w14:paraId="7AD0EDDF" w14:textId="77777777" w:rsidR="0025791B" w:rsidRDefault="0025791B">
      <w:pPr>
        <w:pStyle w:val="Inhopg3"/>
        <w:tabs>
          <w:tab w:val="right" w:pos="9396"/>
        </w:tabs>
        <w:rPr>
          <w:rFonts w:eastAsiaTheme="minorEastAsia" w:cstheme="minorBidi"/>
          <w:noProof/>
          <w:sz w:val="24"/>
          <w:szCs w:val="24"/>
          <w:lang w:val="en-US" w:eastAsia="ja-JP"/>
        </w:rPr>
      </w:pPr>
      <w:r>
        <w:rPr>
          <w:noProof/>
        </w:rPr>
        <w:t>WENSEN</w:t>
      </w:r>
      <w:r>
        <w:rPr>
          <w:noProof/>
        </w:rPr>
        <w:tab/>
      </w:r>
      <w:r>
        <w:rPr>
          <w:noProof/>
        </w:rPr>
        <w:fldChar w:fldCharType="begin"/>
      </w:r>
      <w:r>
        <w:rPr>
          <w:noProof/>
        </w:rPr>
        <w:instrText xml:space="preserve"> PAGEREF _Toc212113184 \h </w:instrText>
      </w:r>
      <w:r>
        <w:rPr>
          <w:noProof/>
        </w:rPr>
      </w:r>
      <w:r>
        <w:rPr>
          <w:noProof/>
        </w:rPr>
        <w:fldChar w:fldCharType="separate"/>
      </w:r>
      <w:r>
        <w:rPr>
          <w:noProof/>
        </w:rPr>
        <w:t>14</w:t>
      </w:r>
      <w:r>
        <w:rPr>
          <w:noProof/>
        </w:rPr>
        <w:fldChar w:fldCharType="end"/>
      </w:r>
    </w:p>
    <w:p w14:paraId="4DAF4109" w14:textId="77777777" w:rsidR="00202BDB" w:rsidRDefault="00202BDB" w:rsidP="00202BDB">
      <w:r>
        <w:rPr>
          <w:b/>
          <w:bCs/>
          <w:noProof/>
        </w:rPr>
        <w:fldChar w:fldCharType="end"/>
      </w:r>
    </w:p>
    <w:p w14:paraId="575EC9E3" w14:textId="77777777" w:rsidR="00202BDB" w:rsidRDefault="00202BDB" w:rsidP="00202BDB"/>
    <w:p w14:paraId="6A73FE93" w14:textId="77777777" w:rsidR="00202BDB" w:rsidRDefault="00202BDB" w:rsidP="00202BDB"/>
    <w:p w14:paraId="7EFA49EE" w14:textId="77777777" w:rsidR="00202BDB" w:rsidRPr="000E0C8F" w:rsidRDefault="00202BDB" w:rsidP="00202BDB">
      <w:pPr>
        <w:jc w:val="center"/>
        <w:rPr>
          <w:b/>
        </w:rPr>
      </w:pPr>
    </w:p>
    <w:p w14:paraId="62F32B51" w14:textId="77777777" w:rsidR="00202BDB" w:rsidRPr="00CF4CF1" w:rsidRDefault="00202BDB" w:rsidP="00202BDB">
      <w:pPr>
        <w:pStyle w:val="Plattetekst"/>
      </w:pPr>
    </w:p>
    <w:p w14:paraId="25D1A602" w14:textId="77777777" w:rsidR="00202BDB" w:rsidRPr="00CF4CF1" w:rsidRDefault="00202BDB" w:rsidP="00202BDB">
      <w:pPr>
        <w:pStyle w:val="Plattetekst"/>
      </w:pPr>
    </w:p>
    <w:p w14:paraId="76DA5D8F" w14:textId="77777777" w:rsidR="00202BDB" w:rsidRPr="00CF4CF1" w:rsidRDefault="00202BDB" w:rsidP="00202BDB">
      <w:pPr>
        <w:pStyle w:val="Plattetekst"/>
      </w:pPr>
      <w:r>
        <w:br w:type="page"/>
      </w:r>
    </w:p>
    <w:p w14:paraId="3244380D" w14:textId="77777777" w:rsidR="00202BDB" w:rsidRDefault="00202BDB" w:rsidP="00202BDB">
      <w:pPr>
        <w:pStyle w:val="Kop2"/>
      </w:pPr>
      <w:bookmarkStart w:id="7" w:name="_Toc212110330"/>
      <w:bookmarkStart w:id="8" w:name="_Toc212110408"/>
      <w:bookmarkStart w:id="9" w:name="_Toc212110896"/>
      <w:bookmarkStart w:id="10" w:name="_Toc212111044"/>
      <w:bookmarkStart w:id="11" w:name="_Toc212113171"/>
      <w:r>
        <w:t>1.</w:t>
      </w:r>
      <w:r>
        <w:rPr>
          <w:rFonts w:eastAsia="Times"/>
        </w:rPr>
        <w:t xml:space="preserve"> </w:t>
      </w:r>
      <w:r>
        <w:t>Algemeen</w:t>
      </w:r>
      <w:bookmarkEnd w:id="7"/>
      <w:bookmarkEnd w:id="8"/>
      <w:bookmarkEnd w:id="9"/>
      <w:bookmarkEnd w:id="10"/>
      <w:bookmarkEnd w:id="11"/>
    </w:p>
    <w:p w14:paraId="7E27235C" w14:textId="77777777" w:rsidR="00202BDB" w:rsidRDefault="00202BDB" w:rsidP="00202BDB">
      <w:pPr>
        <w:pStyle w:val="WW-1eregelinspringen"/>
        <w:rPr>
          <w:rFonts w:ascii="Times" w:hAnsi="Times" w:cs="Times"/>
        </w:rPr>
      </w:pPr>
    </w:p>
    <w:p w14:paraId="3E847C0E" w14:textId="77777777" w:rsidR="00202BDB" w:rsidRDefault="00202BDB" w:rsidP="00202BDB">
      <w:pPr>
        <w:pStyle w:val="WW-1eregelinspringen"/>
        <w:rPr>
          <w:rFonts w:ascii="Times" w:eastAsia="Times" w:hAnsi="Times" w:cs="Times"/>
        </w:rPr>
      </w:pPr>
      <w:r>
        <w:rPr>
          <w:rFonts w:ascii="Times" w:hAnsi="Times" w:cs="Times"/>
        </w:rPr>
        <w:t>In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Rotterdamse</w:t>
      </w:r>
      <w:r>
        <w:rPr>
          <w:rFonts w:ascii="Times" w:eastAsia="Times" w:hAnsi="Times" w:cs="Times"/>
        </w:rPr>
        <w:t xml:space="preserve"> </w:t>
      </w:r>
      <w:r>
        <w:rPr>
          <w:rFonts w:ascii="Times" w:hAnsi="Times" w:cs="Times"/>
        </w:rPr>
        <w:t>haven</w:t>
      </w:r>
      <w:r>
        <w:rPr>
          <w:rFonts w:ascii="Times" w:eastAsia="Times" w:hAnsi="Times" w:cs="Times"/>
        </w:rPr>
        <w:t xml:space="preserve"> </w:t>
      </w:r>
      <w:r>
        <w:rPr>
          <w:rFonts w:ascii="Times" w:hAnsi="Times" w:cs="Times"/>
        </w:rPr>
        <w:t>vindt</w:t>
      </w:r>
      <w:r>
        <w:rPr>
          <w:rFonts w:ascii="Times" w:eastAsia="Times" w:hAnsi="Times" w:cs="Times"/>
        </w:rPr>
        <w:t xml:space="preserve"> </w:t>
      </w:r>
      <w:r>
        <w:rPr>
          <w:rFonts w:ascii="Times" w:hAnsi="Times" w:cs="Times"/>
        </w:rPr>
        <w:t>overslag</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opslag</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containers</w:t>
      </w:r>
      <w:r>
        <w:rPr>
          <w:rFonts w:ascii="Times" w:eastAsia="Times" w:hAnsi="Times" w:cs="Times"/>
        </w:rPr>
        <w:t xml:space="preserve"> </w:t>
      </w:r>
      <w:r>
        <w:rPr>
          <w:rFonts w:ascii="Times" w:hAnsi="Times" w:cs="Times"/>
        </w:rPr>
        <w:t>plaats.</w:t>
      </w:r>
      <w:r>
        <w:rPr>
          <w:rFonts w:ascii="Times" w:eastAsia="Times" w:hAnsi="Times" w:cs="Times"/>
        </w:rPr>
        <w:t xml:space="preserve"> </w:t>
      </w:r>
      <w:r>
        <w:rPr>
          <w:rFonts w:ascii="Times" w:hAnsi="Times" w:cs="Times"/>
        </w:rPr>
        <w:t>Er</w:t>
      </w:r>
      <w:r>
        <w:rPr>
          <w:rFonts w:ascii="Times" w:eastAsia="Times" w:hAnsi="Times" w:cs="Times"/>
        </w:rPr>
        <w:t xml:space="preserve"> </w:t>
      </w:r>
      <w:r>
        <w:rPr>
          <w:rFonts w:ascii="Times" w:hAnsi="Times" w:cs="Times"/>
        </w:rPr>
        <w:t>worden</w:t>
      </w:r>
      <w:r>
        <w:rPr>
          <w:rFonts w:ascii="Times" w:eastAsia="Times" w:hAnsi="Times" w:cs="Times"/>
        </w:rPr>
        <w:t xml:space="preserve"> </w:t>
      </w:r>
      <w:r>
        <w:rPr>
          <w:rFonts w:ascii="Times" w:hAnsi="Times" w:cs="Times"/>
        </w:rPr>
        <w:t>containers</w:t>
      </w:r>
      <w:r>
        <w:rPr>
          <w:rFonts w:ascii="Times" w:eastAsia="Times" w:hAnsi="Times" w:cs="Times"/>
        </w:rPr>
        <w:t xml:space="preserve"> </w:t>
      </w:r>
      <w:r>
        <w:rPr>
          <w:rFonts w:ascii="Times" w:hAnsi="Times" w:cs="Times"/>
        </w:rPr>
        <w:t>aangevoerd</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afgevoerd</w:t>
      </w:r>
      <w:r>
        <w:rPr>
          <w:rFonts w:ascii="Times" w:eastAsia="Times" w:hAnsi="Times" w:cs="Times"/>
        </w:rPr>
        <w:t xml:space="preserve"> </w:t>
      </w:r>
      <w:r>
        <w:rPr>
          <w:rFonts w:ascii="Times" w:hAnsi="Times" w:cs="Times"/>
        </w:rPr>
        <w:t>door</w:t>
      </w:r>
      <w:r>
        <w:rPr>
          <w:rFonts w:ascii="Times" w:eastAsia="Times" w:hAnsi="Times" w:cs="Times"/>
        </w:rPr>
        <w:t xml:space="preserve"> </w:t>
      </w:r>
      <w:r>
        <w:rPr>
          <w:rFonts w:ascii="Times" w:hAnsi="Times" w:cs="Times"/>
        </w:rPr>
        <w:t>vrachtauto's</w:t>
      </w:r>
      <w:r>
        <w:rPr>
          <w:rFonts w:ascii="Times" w:eastAsia="Times" w:hAnsi="Times" w:cs="Times"/>
        </w:rPr>
        <w:t xml:space="preserve"> </w:t>
      </w:r>
      <w:r>
        <w:rPr>
          <w:rFonts w:ascii="Times" w:hAnsi="Times" w:cs="Times"/>
        </w:rPr>
        <w:t>(47%),</w:t>
      </w:r>
      <w:r>
        <w:rPr>
          <w:rFonts w:ascii="Times" w:eastAsia="Times" w:hAnsi="Times" w:cs="Times"/>
        </w:rPr>
        <w:t xml:space="preserve"> </w:t>
      </w:r>
      <w:r>
        <w:rPr>
          <w:rFonts w:ascii="Times" w:hAnsi="Times" w:cs="Times"/>
        </w:rPr>
        <w:t>treinen</w:t>
      </w:r>
      <w:r>
        <w:rPr>
          <w:rFonts w:ascii="Times" w:eastAsia="Times" w:hAnsi="Times" w:cs="Times"/>
        </w:rPr>
        <w:t xml:space="preserve"> </w:t>
      </w:r>
      <w:r>
        <w:rPr>
          <w:rFonts w:ascii="Times" w:hAnsi="Times" w:cs="Times"/>
        </w:rPr>
        <w:t>(8%),</w:t>
      </w:r>
      <w:r>
        <w:rPr>
          <w:rFonts w:ascii="Times" w:eastAsia="Times" w:hAnsi="Times" w:cs="Times"/>
        </w:rPr>
        <w:t xml:space="preserve">  </w:t>
      </w:r>
      <w:r>
        <w:rPr>
          <w:rFonts w:ascii="Times" w:hAnsi="Times" w:cs="Times"/>
        </w:rPr>
        <w:t>zeevaart</w:t>
      </w:r>
      <w:r>
        <w:rPr>
          <w:rFonts w:ascii="Times" w:eastAsia="Times" w:hAnsi="Times" w:cs="Times"/>
        </w:rPr>
        <w:t xml:space="preserve"> </w:t>
      </w:r>
      <w:r>
        <w:rPr>
          <w:rFonts w:ascii="Times" w:hAnsi="Times" w:cs="Times"/>
        </w:rPr>
        <w:t>(20%)</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binnenvaart</w:t>
      </w:r>
      <w:r>
        <w:rPr>
          <w:rFonts w:ascii="Times" w:eastAsia="Times" w:hAnsi="Times" w:cs="Times"/>
        </w:rPr>
        <w:t xml:space="preserve"> </w:t>
      </w:r>
      <w:r>
        <w:rPr>
          <w:rFonts w:ascii="Times" w:hAnsi="Times" w:cs="Times"/>
        </w:rPr>
        <w:t>(25%).</w:t>
      </w:r>
      <w:r>
        <w:rPr>
          <w:rFonts w:ascii="Times" w:eastAsia="Times" w:hAnsi="Times" w:cs="Times"/>
        </w:rPr>
        <w:t xml:space="preserve"> </w:t>
      </w:r>
      <w:r>
        <w:rPr>
          <w:rFonts w:ascii="Times" w:hAnsi="Times" w:cs="Times"/>
        </w:rPr>
        <w:t>Overslag</w:t>
      </w:r>
      <w:r>
        <w:rPr>
          <w:rFonts w:ascii="Times" w:eastAsia="Times" w:hAnsi="Times" w:cs="Times"/>
        </w:rPr>
        <w:t xml:space="preserve"> </w:t>
      </w:r>
      <w:r>
        <w:rPr>
          <w:rFonts w:ascii="Times" w:hAnsi="Times" w:cs="Times"/>
        </w:rPr>
        <w:t>wil</w:t>
      </w:r>
      <w:r>
        <w:rPr>
          <w:rFonts w:ascii="Times" w:eastAsia="Times" w:hAnsi="Times" w:cs="Times"/>
        </w:rPr>
        <w:t xml:space="preserve"> </w:t>
      </w:r>
      <w:r>
        <w:rPr>
          <w:rFonts w:ascii="Times" w:hAnsi="Times" w:cs="Times"/>
        </w:rPr>
        <w:t>zeggen</w:t>
      </w:r>
      <w:r>
        <w:rPr>
          <w:rFonts w:ascii="Times" w:eastAsia="Times" w:hAnsi="Times" w:cs="Times"/>
        </w:rPr>
        <w:t xml:space="preserve"> </w:t>
      </w:r>
      <w:r>
        <w:rPr>
          <w:rFonts w:ascii="Times" w:hAnsi="Times" w:cs="Times"/>
        </w:rPr>
        <w:t>dat</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container</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ene</w:t>
      </w:r>
      <w:r>
        <w:rPr>
          <w:rFonts w:ascii="Times" w:eastAsia="Times" w:hAnsi="Times" w:cs="Times"/>
        </w:rPr>
        <w:t xml:space="preserve"> </w:t>
      </w:r>
      <w:r>
        <w:rPr>
          <w:rFonts w:ascii="Times" w:hAnsi="Times" w:cs="Times"/>
        </w:rPr>
        <w:t>soort</w:t>
      </w:r>
      <w:r>
        <w:rPr>
          <w:rFonts w:ascii="Times" w:eastAsia="Times" w:hAnsi="Times" w:cs="Times"/>
        </w:rPr>
        <w:t xml:space="preserve"> </w:t>
      </w:r>
      <w:r>
        <w:rPr>
          <w:rFonts w:ascii="Times" w:hAnsi="Times" w:cs="Times"/>
        </w:rPr>
        <w:t>vervoer</w:t>
      </w:r>
      <w:r>
        <w:rPr>
          <w:rFonts w:ascii="Times" w:eastAsia="Times" w:hAnsi="Times" w:cs="Times"/>
        </w:rPr>
        <w:t xml:space="preserve"> </w:t>
      </w:r>
      <w:r>
        <w:rPr>
          <w:rFonts w:ascii="Times" w:hAnsi="Times" w:cs="Times"/>
        </w:rPr>
        <w:t>naar</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andere</w:t>
      </w:r>
      <w:r>
        <w:rPr>
          <w:rFonts w:ascii="Times" w:eastAsia="Times" w:hAnsi="Times" w:cs="Times"/>
        </w:rPr>
        <w:t xml:space="preserve"> </w:t>
      </w:r>
      <w:r>
        <w:rPr>
          <w:rFonts w:ascii="Times" w:hAnsi="Times" w:cs="Times"/>
        </w:rPr>
        <w:t>wordt</w:t>
      </w:r>
      <w:r>
        <w:rPr>
          <w:rFonts w:ascii="Times" w:eastAsia="Times" w:hAnsi="Times" w:cs="Times"/>
        </w:rPr>
        <w:t xml:space="preserve"> </w:t>
      </w:r>
      <w:r>
        <w:rPr>
          <w:rFonts w:ascii="Times" w:hAnsi="Times" w:cs="Times"/>
        </w:rPr>
        <w:t>overgebracht.</w:t>
      </w:r>
      <w:r>
        <w:rPr>
          <w:rFonts w:ascii="Times" w:eastAsia="Times" w:hAnsi="Times" w:cs="Times"/>
        </w:rPr>
        <w:t xml:space="preserve"> </w:t>
      </w:r>
      <w:r>
        <w:rPr>
          <w:rFonts w:ascii="Times" w:hAnsi="Times" w:cs="Times"/>
        </w:rPr>
        <w:t>Opslag</w:t>
      </w:r>
      <w:r>
        <w:rPr>
          <w:rFonts w:ascii="Times" w:eastAsia="Times" w:hAnsi="Times" w:cs="Times"/>
        </w:rPr>
        <w:t xml:space="preserve"> </w:t>
      </w:r>
      <w:r>
        <w:rPr>
          <w:rFonts w:ascii="Times" w:hAnsi="Times" w:cs="Times"/>
        </w:rPr>
        <w:t>wil</w:t>
      </w:r>
      <w:r>
        <w:rPr>
          <w:rFonts w:ascii="Times" w:eastAsia="Times" w:hAnsi="Times" w:cs="Times"/>
        </w:rPr>
        <w:t xml:space="preserve"> </w:t>
      </w:r>
      <w:r>
        <w:rPr>
          <w:rFonts w:ascii="Times" w:hAnsi="Times" w:cs="Times"/>
        </w:rPr>
        <w:t>zeggen</w:t>
      </w:r>
      <w:r>
        <w:rPr>
          <w:rFonts w:ascii="Times" w:eastAsia="Times" w:hAnsi="Times" w:cs="Times"/>
        </w:rPr>
        <w:t xml:space="preserve"> </w:t>
      </w:r>
      <w:r>
        <w:rPr>
          <w:rFonts w:ascii="Times" w:hAnsi="Times" w:cs="Times"/>
        </w:rPr>
        <w:t>dat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container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tijdje</w:t>
      </w:r>
      <w:r>
        <w:rPr>
          <w:rFonts w:ascii="Times" w:eastAsia="Times" w:hAnsi="Times" w:cs="Times"/>
        </w:rPr>
        <w:t xml:space="preserve"> </w:t>
      </w:r>
      <w:r>
        <w:rPr>
          <w:rFonts w:ascii="Times" w:hAnsi="Times" w:cs="Times"/>
        </w:rPr>
        <w:t>op</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terrein</w:t>
      </w:r>
      <w:r>
        <w:rPr>
          <w:rFonts w:ascii="Times" w:eastAsia="Times" w:hAnsi="Times" w:cs="Times"/>
        </w:rPr>
        <w:t xml:space="preserve"> </w:t>
      </w:r>
      <w:r>
        <w:rPr>
          <w:rFonts w:ascii="Times" w:hAnsi="Times" w:cs="Times"/>
        </w:rPr>
        <w:t>verblijft,</w:t>
      </w:r>
      <w:r>
        <w:rPr>
          <w:rFonts w:ascii="Times" w:eastAsia="Times" w:hAnsi="Times" w:cs="Times"/>
        </w:rPr>
        <w:t xml:space="preserve"> </w:t>
      </w:r>
      <w:r>
        <w:rPr>
          <w:rFonts w:ascii="Times" w:hAnsi="Times" w:cs="Times"/>
        </w:rPr>
        <w:t>hetzij</w:t>
      </w:r>
      <w:r>
        <w:rPr>
          <w:rFonts w:ascii="Times" w:eastAsia="Times" w:hAnsi="Times" w:cs="Times"/>
        </w:rPr>
        <w:t xml:space="preserve"> </w:t>
      </w:r>
      <w:r>
        <w:rPr>
          <w:rFonts w:ascii="Times" w:hAnsi="Times" w:cs="Times"/>
        </w:rPr>
        <w:t>omdat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opdrachtgever</w:t>
      </w:r>
      <w:r>
        <w:rPr>
          <w:rFonts w:ascii="Times" w:eastAsia="Times" w:hAnsi="Times" w:cs="Times"/>
        </w:rPr>
        <w:t xml:space="preserve"> </w:t>
      </w:r>
      <w:r>
        <w:rPr>
          <w:rFonts w:ascii="Times" w:hAnsi="Times" w:cs="Times"/>
        </w:rPr>
        <w:t>dat</w:t>
      </w:r>
      <w:r>
        <w:rPr>
          <w:rFonts w:ascii="Times" w:eastAsia="Times" w:hAnsi="Times" w:cs="Times"/>
        </w:rPr>
        <w:t xml:space="preserve"> </w:t>
      </w:r>
      <w:r>
        <w:rPr>
          <w:rFonts w:ascii="Times" w:hAnsi="Times" w:cs="Times"/>
        </w:rPr>
        <w:t>wil,</w:t>
      </w:r>
      <w:r>
        <w:rPr>
          <w:rFonts w:ascii="Times" w:eastAsia="Times" w:hAnsi="Times" w:cs="Times"/>
        </w:rPr>
        <w:t xml:space="preserve"> </w:t>
      </w:r>
      <w:r>
        <w:rPr>
          <w:rFonts w:ascii="Times" w:hAnsi="Times" w:cs="Times"/>
        </w:rPr>
        <w:t>hetzij</w:t>
      </w:r>
      <w:r>
        <w:rPr>
          <w:rFonts w:ascii="Times" w:eastAsia="Times" w:hAnsi="Times" w:cs="Times"/>
        </w:rPr>
        <w:t xml:space="preserve"> </w:t>
      </w:r>
      <w:r>
        <w:rPr>
          <w:rFonts w:ascii="Times" w:hAnsi="Times" w:cs="Times"/>
        </w:rPr>
        <w:t>omdat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aansluitende</w:t>
      </w:r>
      <w:r>
        <w:rPr>
          <w:rFonts w:ascii="Times" w:eastAsia="Times" w:hAnsi="Times" w:cs="Times"/>
        </w:rPr>
        <w:t xml:space="preserve"> </w:t>
      </w:r>
      <w:r>
        <w:rPr>
          <w:rFonts w:ascii="Times" w:hAnsi="Times" w:cs="Times"/>
        </w:rPr>
        <w:t>doorvoer</w:t>
      </w:r>
      <w:r>
        <w:rPr>
          <w:rFonts w:ascii="Times" w:eastAsia="Times" w:hAnsi="Times" w:cs="Times"/>
        </w:rPr>
        <w:t xml:space="preserve"> </w:t>
      </w:r>
      <w:r>
        <w:rPr>
          <w:rFonts w:ascii="Times" w:hAnsi="Times" w:cs="Times"/>
        </w:rPr>
        <w:t>niet</w:t>
      </w:r>
      <w:r>
        <w:rPr>
          <w:rFonts w:ascii="Times" w:eastAsia="Times" w:hAnsi="Times" w:cs="Times"/>
        </w:rPr>
        <w:t xml:space="preserve"> </w:t>
      </w:r>
      <w:r>
        <w:rPr>
          <w:rFonts w:ascii="Times" w:hAnsi="Times" w:cs="Times"/>
        </w:rPr>
        <w:t>(direct)</w:t>
      </w:r>
      <w:r>
        <w:rPr>
          <w:rFonts w:ascii="Times" w:eastAsia="Times" w:hAnsi="Times" w:cs="Times"/>
        </w:rPr>
        <w:t xml:space="preserve"> </w:t>
      </w:r>
      <w:r>
        <w:rPr>
          <w:rFonts w:ascii="Times" w:hAnsi="Times" w:cs="Times"/>
        </w:rPr>
        <w:t>beschikbaar</w:t>
      </w:r>
      <w:r>
        <w:rPr>
          <w:rFonts w:ascii="Times" w:eastAsia="Times" w:hAnsi="Times" w:cs="Times"/>
        </w:rPr>
        <w:t xml:space="preserve"> </w:t>
      </w:r>
      <w:r>
        <w:rPr>
          <w:rFonts w:ascii="Times" w:hAnsi="Times" w:cs="Times"/>
        </w:rPr>
        <w:t>is.</w:t>
      </w:r>
      <w:r>
        <w:rPr>
          <w:rFonts w:ascii="Times" w:eastAsia="Times" w:hAnsi="Times" w:cs="Times"/>
        </w:rPr>
        <w:t xml:space="preserve"> </w:t>
      </w:r>
      <w:r>
        <w:rPr>
          <w:rFonts w:ascii="Times" w:hAnsi="Times" w:cs="Times"/>
        </w:rPr>
        <w:t>Doorgaans</w:t>
      </w:r>
      <w:r>
        <w:rPr>
          <w:rFonts w:ascii="Times" w:eastAsia="Times" w:hAnsi="Times" w:cs="Times"/>
        </w:rPr>
        <w:t xml:space="preserve"> </w:t>
      </w:r>
      <w:r>
        <w:rPr>
          <w:rFonts w:ascii="Times" w:hAnsi="Times" w:cs="Times"/>
        </w:rPr>
        <w:t>moeten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containers</w:t>
      </w:r>
      <w:r>
        <w:rPr>
          <w:rFonts w:ascii="Times" w:eastAsia="Times" w:hAnsi="Times" w:cs="Times"/>
        </w:rPr>
        <w:t xml:space="preserve"> </w:t>
      </w:r>
      <w:r>
        <w:rPr>
          <w:rFonts w:ascii="Times" w:hAnsi="Times" w:cs="Times"/>
        </w:rPr>
        <w:t>dus</w:t>
      </w:r>
      <w:r>
        <w:rPr>
          <w:rFonts w:ascii="Times" w:eastAsia="Times" w:hAnsi="Times" w:cs="Times"/>
        </w:rPr>
        <w:t xml:space="preserve"> </w:t>
      </w:r>
      <w:r>
        <w:rPr>
          <w:rFonts w:ascii="Times" w:hAnsi="Times" w:cs="Times"/>
        </w:rPr>
        <w:t>(tijdelijk)</w:t>
      </w:r>
      <w:r>
        <w:rPr>
          <w:rFonts w:ascii="Times" w:eastAsia="Times" w:hAnsi="Times" w:cs="Times"/>
        </w:rPr>
        <w:t xml:space="preserve"> </w:t>
      </w:r>
      <w:r>
        <w:rPr>
          <w:rFonts w:ascii="Times" w:hAnsi="Times" w:cs="Times"/>
        </w:rPr>
        <w:t>opgeslagen</w:t>
      </w:r>
      <w:r>
        <w:rPr>
          <w:rFonts w:ascii="Times" w:eastAsia="Times" w:hAnsi="Times" w:cs="Times"/>
        </w:rPr>
        <w:t xml:space="preserve"> </w:t>
      </w:r>
      <w:r>
        <w:rPr>
          <w:rFonts w:ascii="Times" w:hAnsi="Times" w:cs="Times"/>
        </w:rPr>
        <w:t>worden</w:t>
      </w:r>
      <w:r>
        <w:rPr>
          <w:rFonts w:ascii="Times" w:eastAsia="Times" w:hAnsi="Times" w:cs="Times"/>
        </w:rPr>
        <w:t xml:space="preserve"> </w:t>
      </w:r>
      <w:r>
        <w:rPr>
          <w:rFonts w:ascii="Times" w:hAnsi="Times" w:cs="Times"/>
        </w:rPr>
        <w:t>omdat</w:t>
      </w:r>
      <w:r>
        <w:rPr>
          <w:rFonts w:ascii="Times" w:eastAsia="Times" w:hAnsi="Times" w:cs="Times"/>
        </w:rPr>
        <w:t xml:space="preserve"> </w:t>
      </w:r>
      <w:r>
        <w:rPr>
          <w:rFonts w:ascii="Times" w:hAnsi="Times" w:cs="Times"/>
        </w:rPr>
        <w:t>(bv.)</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binnenvaartschepen</w:t>
      </w:r>
      <w:r>
        <w:rPr>
          <w:rFonts w:ascii="Times" w:eastAsia="Times" w:hAnsi="Times" w:cs="Times"/>
        </w:rPr>
        <w:t xml:space="preserve"> </w:t>
      </w:r>
      <w:r>
        <w:rPr>
          <w:rFonts w:ascii="Times" w:hAnsi="Times" w:cs="Times"/>
        </w:rPr>
        <w:t>die</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containers</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zeevaartschip</w:t>
      </w:r>
      <w:r>
        <w:rPr>
          <w:rFonts w:ascii="Times" w:eastAsia="Times" w:hAnsi="Times" w:cs="Times"/>
        </w:rPr>
        <w:t xml:space="preserve"> </w:t>
      </w:r>
      <w:r>
        <w:rPr>
          <w:rFonts w:ascii="Times" w:hAnsi="Times" w:cs="Times"/>
        </w:rPr>
        <w:t>moeten</w:t>
      </w:r>
      <w:r>
        <w:rPr>
          <w:rFonts w:ascii="Times" w:eastAsia="Times" w:hAnsi="Times" w:cs="Times"/>
        </w:rPr>
        <w:t xml:space="preserve"> </w:t>
      </w:r>
      <w:r>
        <w:rPr>
          <w:rFonts w:ascii="Times" w:hAnsi="Times" w:cs="Times"/>
        </w:rPr>
        <w:t>doorvoeren</w:t>
      </w:r>
      <w:r>
        <w:rPr>
          <w:rFonts w:ascii="Times" w:eastAsia="Times" w:hAnsi="Times" w:cs="Times"/>
        </w:rPr>
        <w:t xml:space="preserve"> </w:t>
      </w:r>
      <w:r>
        <w:rPr>
          <w:rFonts w:ascii="Times" w:hAnsi="Times" w:cs="Times"/>
        </w:rPr>
        <w:t>of</w:t>
      </w:r>
      <w:r>
        <w:rPr>
          <w:rFonts w:ascii="Times" w:eastAsia="Times" w:hAnsi="Times" w:cs="Times"/>
        </w:rPr>
        <w:t xml:space="preserve"> </w:t>
      </w:r>
      <w:r>
        <w:rPr>
          <w:rFonts w:ascii="Times" w:hAnsi="Times" w:cs="Times"/>
        </w:rPr>
        <w:t>nog</w:t>
      </w:r>
      <w:r>
        <w:rPr>
          <w:rFonts w:ascii="Times" w:eastAsia="Times" w:hAnsi="Times" w:cs="Times"/>
        </w:rPr>
        <w:t xml:space="preserve"> </w:t>
      </w:r>
      <w:r>
        <w:rPr>
          <w:rFonts w:ascii="Times" w:hAnsi="Times" w:cs="Times"/>
        </w:rPr>
        <w:t>niet</w:t>
      </w:r>
      <w:r>
        <w:rPr>
          <w:rFonts w:ascii="Times" w:eastAsia="Times" w:hAnsi="Times" w:cs="Times"/>
        </w:rPr>
        <w:t xml:space="preserve"> </w:t>
      </w:r>
      <w:r>
        <w:rPr>
          <w:rFonts w:ascii="Times" w:hAnsi="Times" w:cs="Times"/>
        </w:rPr>
        <w:t>gearriveerd</w:t>
      </w:r>
      <w:r>
        <w:rPr>
          <w:rFonts w:ascii="Times" w:eastAsia="Times" w:hAnsi="Times" w:cs="Times"/>
        </w:rPr>
        <w:t xml:space="preserve"> </w:t>
      </w:r>
      <w:r>
        <w:rPr>
          <w:rFonts w:ascii="Times" w:hAnsi="Times" w:cs="Times"/>
        </w:rPr>
        <w:t>zijn,</w:t>
      </w:r>
      <w:r>
        <w:rPr>
          <w:rFonts w:ascii="Times" w:eastAsia="Times" w:hAnsi="Times" w:cs="Times"/>
        </w:rPr>
        <w:t xml:space="preserve"> </w:t>
      </w:r>
      <w:r>
        <w:rPr>
          <w:rFonts w:ascii="Times" w:hAnsi="Times" w:cs="Times"/>
        </w:rPr>
        <w:t>dan</w:t>
      </w:r>
      <w:r>
        <w:rPr>
          <w:rFonts w:ascii="Times" w:eastAsia="Times" w:hAnsi="Times" w:cs="Times"/>
        </w:rPr>
        <w:t xml:space="preserve"> </w:t>
      </w:r>
      <w:r>
        <w:rPr>
          <w:rFonts w:ascii="Times" w:hAnsi="Times" w:cs="Times"/>
        </w:rPr>
        <w:t>wel</w:t>
      </w:r>
      <w:r>
        <w:rPr>
          <w:rFonts w:ascii="Times" w:eastAsia="Times" w:hAnsi="Times" w:cs="Times"/>
        </w:rPr>
        <w:t xml:space="preserve"> </w:t>
      </w:r>
      <w:r>
        <w:rPr>
          <w:rFonts w:ascii="Times" w:hAnsi="Times" w:cs="Times"/>
        </w:rPr>
        <w:t>niet</w:t>
      </w:r>
      <w:r>
        <w:rPr>
          <w:rFonts w:ascii="Times" w:eastAsia="Times" w:hAnsi="Times" w:cs="Times"/>
        </w:rPr>
        <w:t xml:space="preserve"> </w:t>
      </w:r>
      <w:r>
        <w:rPr>
          <w:rFonts w:ascii="Times" w:hAnsi="Times" w:cs="Times"/>
        </w:rPr>
        <w:t>allemaal</w:t>
      </w:r>
      <w:r>
        <w:rPr>
          <w:rFonts w:ascii="Times" w:eastAsia="Times" w:hAnsi="Times" w:cs="Times"/>
        </w:rPr>
        <w:t xml:space="preserve"> </w:t>
      </w:r>
      <w:r>
        <w:rPr>
          <w:rFonts w:ascii="Times" w:hAnsi="Times" w:cs="Times"/>
        </w:rPr>
        <w:t>tegelijk</w:t>
      </w:r>
      <w:r>
        <w:rPr>
          <w:rFonts w:ascii="Times" w:eastAsia="Times" w:hAnsi="Times" w:cs="Times"/>
        </w:rPr>
        <w:t xml:space="preserve"> </w:t>
      </w:r>
      <w:r>
        <w:rPr>
          <w:rFonts w:ascii="Times" w:hAnsi="Times" w:cs="Times"/>
        </w:rPr>
        <w:t>af</w:t>
      </w:r>
      <w:r>
        <w:rPr>
          <w:rFonts w:ascii="Times" w:eastAsia="Times" w:hAnsi="Times" w:cs="Times"/>
        </w:rPr>
        <w:t xml:space="preserve"> </w:t>
      </w:r>
      <w:r>
        <w:rPr>
          <w:rFonts w:ascii="Times" w:hAnsi="Times" w:cs="Times"/>
        </w:rPr>
        <w:t>kunnen</w:t>
      </w:r>
      <w:r>
        <w:rPr>
          <w:rFonts w:ascii="Times" w:eastAsia="Times" w:hAnsi="Times" w:cs="Times"/>
        </w:rPr>
        <w:t xml:space="preserve"> </w:t>
      </w:r>
      <w:r>
        <w:rPr>
          <w:rFonts w:ascii="Times" w:hAnsi="Times" w:cs="Times"/>
        </w:rPr>
        <w:t>meren.</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vervoer</w:t>
      </w:r>
      <w:r>
        <w:rPr>
          <w:rFonts w:ascii="Times" w:eastAsia="Times" w:hAnsi="Times" w:cs="Times"/>
        </w:rPr>
        <w:t xml:space="preserve"> </w:t>
      </w:r>
      <w:r>
        <w:rPr>
          <w:rFonts w:ascii="Times" w:hAnsi="Times" w:cs="Times"/>
          <w:i/>
        </w:rPr>
        <w:t>op</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terrein</w:t>
      </w:r>
      <w:r>
        <w:rPr>
          <w:rFonts w:ascii="Times" w:eastAsia="Times" w:hAnsi="Times" w:cs="Times"/>
        </w:rPr>
        <w:t xml:space="preserve"> </w:t>
      </w:r>
      <w:r>
        <w:rPr>
          <w:rFonts w:ascii="Times" w:hAnsi="Times" w:cs="Times"/>
        </w:rPr>
        <w:t>geschied</w:t>
      </w:r>
      <w:r>
        <w:rPr>
          <w:rFonts w:ascii="Times" w:eastAsia="Times" w:hAnsi="Times" w:cs="Times"/>
        </w:rPr>
        <w:t xml:space="preserve"> </w:t>
      </w:r>
      <w:r>
        <w:rPr>
          <w:rFonts w:ascii="Times" w:hAnsi="Times" w:cs="Times"/>
          <w:i/>
        </w:rPr>
        <w:t>uitsluitend</w:t>
      </w:r>
      <w:r>
        <w:rPr>
          <w:rFonts w:ascii="Times" w:eastAsia="Times" w:hAnsi="Times" w:cs="Times"/>
        </w:rPr>
        <w:t xml:space="preserve"> </w:t>
      </w:r>
      <w:r>
        <w:rPr>
          <w:rFonts w:ascii="Times" w:hAnsi="Times" w:cs="Times"/>
        </w:rPr>
        <w:t>door</w:t>
      </w:r>
      <w:r>
        <w:rPr>
          <w:rFonts w:ascii="Times" w:eastAsia="Times" w:hAnsi="Times" w:cs="Times"/>
        </w:rPr>
        <w:t xml:space="preserve"> </w:t>
      </w:r>
      <w:r>
        <w:rPr>
          <w:rFonts w:ascii="Times" w:hAnsi="Times" w:cs="Times"/>
        </w:rPr>
        <w:t>AGV's,</w:t>
      </w:r>
      <w:r>
        <w:rPr>
          <w:rFonts w:ascii="Times" w:eastAsia="Times" w:hAnsi="Times" w:cs="Times"/>
        </w:rPr>
        <w:t xml:space="preserve"> </w:t>
      </w:r>
      <w:r>
        <w:rPr>
          <w:rFonts w:ascii="Times" w:hAnsi="Times" w:cs="Times"/>
        </w:rPr>
        <w:t>andere</w:t>
      </w:r>
      <w:r>
        <w:rPr>
          <w:rFonts w:ascii="Times" w:eastAsia="Times" w:hAnsi="Times" w:cs="Times"/>
        </w:rPr>
        <w:t xml:space="preserve"> </w:t>
      </w:r>
      <w:r>
        <w:rPr>
          <w:rFonts w:ascii="Times" w:hAnsi="Times" w:cs="Times"/>
        </w:rPr>
        <w:t>voertuigen</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mensen)</w:t>
      </w:r>
      <w:r>
        <w:rPr>
          <w:rFonts w:ascii="Times" w:eastAsia="Times" w:hAnsi="Times" w:cs="Times"/>
        </w:rPr>
        <w:t xml:space="preserve"> </w:t>
      </w:r>
      <w:r>
        <w:rPr>
          <w:rFonts w:ascii="Times" w:hAnsi="Times" w:cs="Times"/>
        </w:rPr>
        <w:t>worden</w:t>
      </w:r>
      <w:r>
        <w:rPr>
          <w:rFonts w:ascii="Times" w:eastAsia="Times" w:hAnsi="Times" w:cs="Times"/>
        </w:rPr>
        <w:t xml:space="preserve"> </w:t>
      </w:r>
      <w:r>
        <w:rPr>
          <w:rFonts w:ascii="Times" w:hAnsi="Times" w:cs="Times"/>
        </w:rPr>
        <w:t>niet</w:t>
      </w:r>
      <w:r>
        <w:rPr>
          <w:rFonts w:ascii="Times" w:eastAsia="Times" w:hAnsi="Times" w:cs="Times"/>
        </w:rPr>
        <w:t xml:space="preserve"> </w:t>
      </w:r>
      <w:r>
        <w:rPr>
          <w:rFonts w:ascii="Times" w:hAnsi="Times" w:cs="Times"/>
        </w:rPr>
        <w:t>toegelaten,</w:t>
      </w:r>
      <w:r>
        <w:rPr>
          <w:rFonts w:ascii="Times" w:eastAsia="Times" w:hAnsi="Times" w:cs="Times"/>
        </w:rPr>
        <w:t xml:space="preserve"> </w:t>
      </w:r>
      <w:r>
        <w:rPr>
          <w:rFonts w:ascii="Times" w:hAnsi="Times" w:cs="Times"/>
        </w:rPr>
        <w:t>behalve</w:t>
      </w:r>
      <w:r>
        <w:rPr>
          <w:rFonts w:ascii="Times" w:eastAsia="Times" w:hAnsi="Times" w:cs="Times"/>
        </w:rPr>
        <w:t xml:space="preserve"> </w:t>
      </w:r>
      <w:r>
        <w:rPr>
          <w:rFonts w:ascii="Times" w:hAnsi="Times" w:cs="Times"/>
        </w:rPr>
        <w:t>voor</w:t>
      </w:r>
      <w:r>
        <w:rPr>
          <w:rFonts w:ascii="Times" w:eastAsia="Times" w:hAnsi="Times" w:cs="Times"/>
        </w:rPr>
        <w:t xml:space="preserve"> </w:t>
      </w:r>
      <w:r>
        <w:rPr>
          <w:rFonts w:ascii="Times" w:hAnsi="Times" w:cs="Times"/>
        </w:rPr>
        <w:t>onderhoud.</w:t>
      </w:r>
      <w:r>
        <w:rPr>
          <w:rFonts w:ascii="Times" w:eastAsia="Times" w:hAnsi="Times" w:cs="Times"/>
        </w:rPr>
        <w:t xml:space="preserve"> </w:t>
      </w:r>
    </w:p>
    <w:p w14:paraId="7B97F3D5" w14:textId="77777777" w:rsidR="00202BDB" w:rsidRDefault="00202BDB" w:rsidP="00202BDB">
      <w:pPr>
        <w:pStyle w:val="WW-1eregelinspringen"/>
        <w:rPr>
          <w:rFonts w:ascii="Times" w:eastAsia="Times" w:hAnsi="Times" w:cs="Times"/>
        </w:rPr>
      </w:pPr>
      <w:r>
        <w:rPr>
          <w:rFonts w:ascii="Times" w:hAnsi="Times" w:cs="Times"/>
        </w:rPr>
        <w:t>Er</w:t>
      </w:r>
      <w:r>
        <w:rPr>
          <w:rFonts w:ascii="Times" w:eastAsia="Times" w:hAnsi="Times" w:cs="Times"/>
        </w:rPr>
        <w:t xml:space="preserve"> </w:t>
      </w:r>
      <w:r>
        <w:rPr>
          <w:rFonts w:ascii="Times" w:hAnsi="Times" w:cs="Times"/>
        </w:rPr>
        <w:t>is</w:t>
      </w:r>
      <w:r>
        <w:rPr>
          <w:rFonts w:ascii="Times" w:eastAsia="Times" w:hAnsi="Times" w:cs="Times"/>
        </w:rPr>
        <w:t xml:space="preserve"> </w:t>
      </w:r>
      <w:r>
        <w:rPr>
          <w:rFonts w:ascii="Times" w:hAnsi="Times" w:cs="Times"/>
        </w:rPr>
        <w:t>gekozen</w:t>
      </w:r>
      <w:r>
        <w:rPr>
          <w:rFonts w:ascii="Times" w:eastAsia="Times" w:hAnsi="Times" w:cs="Times"/>
        </w:rPr>
        <w:t xml:space="preserve"> </w:t>
      </w:r>
      <w:r>
        <w:rPr>
          <w:rFonts w:ascii="Times" w:hAnsi="Times" w:cs="Times"/>
        </w:rPr>
        <w:t>voor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rechthoekig</w:t>
      </w:r>
      <w:r>
        <w:rPr>
          <w:rFonts w:ascii="Times" w:eastAsia="Times" w:hAnsi="Times" w:cs="Times"/>
        </w:rPr>
        <w:t xml:space="preserve"> </w:t>
      </w:r>
      <w:r>
        <w:rPr>
          <w:rFonts w:ascii="Times" w:hAnsi="Times" w:cs="Times"/>
        </w:rPr>
        <w:t>terrein</w:t>
      </w:r>
      <w:r>
        <w:rPr>
          <w:rFonts w:ascii="Times" w:eastAsia="Times" w:hAnsi="Times" w:cs="Times"/>
        </w:rPr>
        <w:t xml:space="preserve"> </w:t>
      </w:r>
      <w:r>
        <w:rPr>
          <w:rFonts w:ascii="Times" w:hAnsi="Times" w:cs="Times"/>
        </w:rPr>
        <w:t>dat</w:t>
      </w:r>
      <w:r>
        <w:rPr>
          <w:rFonts w:ascii="Times" w:eastAsia="Times" w:hAnsi="Times" w:cs="Times"/>
        </w:rPr>
        <w:t xml:space="preserve"> </w:t>
      </w:r>
      <w:r>
        <w:rPr>
          <w:rFonts w:ascii="Times" w:hAnsi="Times" w:cs="Times"/>
        </w:rPr>
        <w:t>aan</w:t>
      </w:r>
      <w:r>
        <w:rPr>
          <w:rFonts w:ascii="Times" w:eastAsia="Times" w:hAnsi="Times" w:cs="Times"/>
        </w:rPr>
        <w:t xml:space="preserve"> </w:t>
      </w:r>
      <w:r>
        <w:rPr>
          <w:rFonts w:ascii="Times" w:hAnsi="Times" w:cs="Times"/>
        </w:rPr>
        <w:t>drie</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vier</w:t>
      </w:r>
      <w:r>
        <w:rPr>
          <w:rFonts w:ascii="Times" w:eastAsia="Times" w:hAnsi="Times" w:cs="Times"/>
        </w:rPr>
        <w:t xml:space="preserve"> </w:t>
      </w:r>
      <w:r>
        <w:rPr>
          <w:rFonts w:ascii="Times" w:hAnsi="Times" w:cs="Times"/>
        </w:rPr>
        <w:t>zijden</w:t>
      </w:r>
      <w:r>
        <w:rPr>
          <w:rFonts w:ascii="Times" w:eastAsia="Times" w:hAnsi="Times" w:cs="Times"/>
        </w:rPr>
        <w:t xml:space="preserve"> </w:t>
      </w:r>
      <w:r>
        <w:rPr>
          <w:rFonts w:ascii="Times" w:hAnsi="Times" w:cs="Times"/>
        </w:rPr>
        <w:t>begrensd</w:t>
      </w:r>
      <w:r>
        <w:rPr>
          <w:rFonts w:ascii="Times" w:eastAsia="Times" w:hAnsi="Times" w:cs="Times"/>
        </w:rPr>
        <w:t xml:space="preserve"> </w:t>
      </w:r>
      <w:r>
        <w:rPr>
          <w:rFonts w:ascii="Times" w:hAnsi="Times" w:cs="Times"/>
        </w:rPr>
        <w:t>wordt</w:t>
      </w:r>
      <w:r>
        <w:rPr>
          <w:rFonts w:ascii="Times" w:eastAsia="Times" w:hAnsi="Times" w:cs="Times"/>
        </w:rPr>
        <w:t xml:space="preserve"> </w:t>
      </w:r>
      <w:r>
        <w:rPr>
          <w:rFonts w:ascii="Times" w:hAnsi="Times" w:cs="Times"/>
        </w:rPr>
        <w:t>door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vervoers-specifiek</w:t>
      </w:r>
      <w:r>
        <w:rPr>
          <w:rFonts w:ascii="Times" w:eastAsia="Times" w:hAnsi="Times" w:cs="Times"/>
        </w:rPr>
        <w:t xml:space="preserve"> </w:t>
      </w:r>
      <w:r>
        <w:rPr>
          <w:rFonts w:ascii="Times" w:hAnsi="Times" w:cs="Times"/>
        </w:rPr>
        <w:t>laad-</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losplatform.</w:t>
      </w:r>
      <w:r>
        <w:rPr>
          <w:rFonts w:ascii="Times" w:eastAsia="Times" w:hAnsi="Times" w:cs="Times"/>
        </w:rPr>
        <w:t xml:space="preserve"> </w:t>
      </w:r>
      <w:r>
        <w:rPr>
          <w:rFonts w:ascii="Times" w:hAnsi="Times" w:cs="Times"/>
        </w:rPr>
        <w:t>Eén</w:t>
      </w:r>
      <w:r>
        <w:rPr>
          <w:rFonts w:ascii="Times" w:eastAsia="Times" w:hAnsi="Times" w:cs="Times"/>
        </w:rPr>
        <w:t xml:space="preserve"> </w:t>
      </w:r>
      <w:r>
        <w:rPr>
          <w:rFonts w:ascii="Times" w:hAnsi="Times" w:cs="Times"/>
        </w:rPr>
        <w:t>zijde</w:t>
      </w:r>
      <w:r>
        <w:rPr>
          <w:rFonts w:ascii="Times" w:eastAsia="Times" w:hAnsi="Times" w:cs="Times"/>
        </w:rPr>
        <w:t xml:space="preserve"> </w:t>
      </w:r>
      <w:r>
        <w:rPr>
          <w:rFonts w:ascii="Times" w:hAnsi="Times" w:cs="Times"/>
        </w:rPr>
        <w:t>voor</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vrachtauto's</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binnenvaartschepen,</w:t>
      </w:r>
      <w:r>
        <w:rPr>
          <w:rFonts w:ascii="Times" w:eastAsia="Times" w:hAnsi="Times" w:cs="Times"/>
        </w:rPr>
        <w:t xml:space="preserve"> </w:t>
      </w:r>
      <w:r>
        <w:rPr>
          <w:rFonts w:ascii="Times" w:hAnsi="Times" w:cs="Times"/>
        </w:rPr>
        <w:t>één</w:t>
      </w:r>
      <w:r>
        <w:rPr>
          <w:rFonts w:ascii="Times" w:eastAsia="Times" w:hAnsi="Times" w:cs="Times"/>
        </w:rPr>
        <w:t xml:space="preserve"> </w:t>
      </w:r>
      <w:r>
        <w:rPr>
          <w:rFonts w:ascii="Times" w:hAnsi="Times" w:cs="Times"/>
        </w:rPr>
        <w:t>zijde</w:t>
      </w:r>
      <w:r>
        <w:rPr>
          <w:rFonts w:ascii="Times" w:eastAsia="Times" w:hAnsi="Times" w:cs="Times"/>
        </w:rPr>
        <w:t xml:space="preserve"> </w:t>
      </w:r>
      <w:r>
        <w:rPr>
          <w:rFonts w:ascii="Times" w:hAnsi="Times" w:cs="Times"/>
        </w:rPr>
        <w:t>voor</w:t>
      </w:r>
      <w:r>
        <w:rPr>
          <w:rFonts w:ascii="Times" w:eastAsia="Times" w:hAnsi="Times" w:cs="Times"/>
        </w:rPr>
        <w:t xml:space="preserve"> </w:t>
      </w:r>
      <w:r>
        <w:rPr>
          <w:rFonts w:ascii="Times" w:hAnsi="Times" w:cs="Times"/>
        </w:rPr>
        <w:t>één</w:t>
      </w:r>
      <w:r>
        <w:rPr>
          <w:rFonts w:ascii="Times" w:eastAsia="Times" w:hAnsi="Times" w:cs="Times"/>
        </w:rPr>
        <w:t xml:space="preserve"> </w:t>
      </w:r>
      <w:r>
        <w:rPr>
          <w:rFonts w:ascii="Times" w:hAnsi="Times" w:cs="Times"/>
        </w:rPr>
        <w:t>trein</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één</w:t>
      </w:r>
      <w:r>
        <w:rPr>
          <w:rFonts w:ascii="Times" w:eastAsia="Times" w:hAnsi="Times" w:cs="Times"/>
        </w:rPr>
        <w:t xml:space="preserve"> </w:t>
      </w:r>
      <w:r>
        <w:rPr>
          <w:rFonts w:ascii="Times" w:hAnsi="Times" w:cs="Times"/>
        </w:rPr>
        <w:t>zijde</w:t>
      </w:r>
      <w:r>
        <w:rPr>
          <w:rFonts w:ascii="Times" w:eastAsia="Times" w:hAnsi="Times" w:cs="Times"/>
        </w:rPr>
        <w:t xml:space="preserve"> </w:t>
      </w:r>
      <w:r>
        <w:rPr>
          <w:rFonts w:ascii="Times" w:hAnsi="Times" w:cs="Times"/>
        </w:rPr>
        <w:t>voor</w:t>
      </w:r>
      <w:r>
        <w:rPr>
          <w:rFonts w:ascii="Times" w:eastAsia="Times" w:hAnsi="Times" w:cs="Times"/>
        </w:rPr>
        <w:t xml:space="preserve"> de </w:t>
      </w:r>
      <w:r>
        <w:rPr>
          <w:rFonts w:ascii="Times" w:hAnsi="Times" w:cs="Times"/>
        </w:rPr>
        <w:t>zeeschepen.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beide</w:t>
      </w:r>
      <w:r>
        <w:rPr>
          <w:rFonts w:ascii="Times" w:eastAsia="Times" w:hAnsi="Times" w:cs="Times"/>
        </w:rPr>
        <w:t xml:space="preserve"> </w:t>
      </w:r>
      <w:r>
        <w:rPr>
          <w:rFonts w:ascii="Times" w:hAnsi="Times" w:cs="Times"/>
        </w:rPr>
        <w:t>laatsten</w:t>
      </w:r>
      <w:r>
        <w:rPr>
          <w:rFonts w:ascii="Times" w:eastAsia="Times" w:hAnsi="Times" w:cs="Times"/>
        </w:rPr>
        <w:t xml:space="preserve"> </w:t>
      </w:r>
      <w:r>
        <w:rPr>
          <w:rFonts w:ascii="Times" w:hAnsi="Times" w:cs="Times"/>
        </w:rPr>
        <w:t>bezetten</w:t>
      </w:r>
      <w:r>
        <w:rPr>
          <w:rFonts w:ascii="Times" w:eastAsia="Times" w:hAnsi="Times" w:cs="Times"/>
        </w:rPr>
        <w:t xml:space="preserve"> </w:t>
      </w:r>
      <w:r>
        <w:rPr>
          <w:rFonts w:ascii="Times" w:hAnsi="Times" w:cs="Times"/>
        </w:rPr>
        <w:t>dus</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relatief</w:t>
      </w:r>
      <w:r>
        <w:rPr>
          <w:rFonts w:ascii="Times" w:eastAsia="Times" w:hAnsi="Times" w:cs="Times"/>
        </w:rPr>
        <w:t xml:space="preserve"> </w:t>
      </w:r>
      <w:r>
        <w:rPr>
          <w:rFonts w:ascii="Times" w:hAnsi="Times" w:cs="Times"/>
        </w:rPr>
        <w:t>groot</w:t>
      </w:r>
      <w:r>
        <w:rPr>
          <w:rFonts w:ascii="Times" w:eastAsia="Times" w:hAnsi="Times" w:cs="Times"/>
        </w:rPr>
        <w:t xml:space="preserve"> </w:t>
      </w:r>
      <w:r>
        <w:rPr>
          <w:rFonts w:ascii="Times" w:hAnsi="Times" w:cs="Times"/>
        </w:rPr>
        <w:t>aandeel</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laad-</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loscapaciteit,</w:t>
      </w:r>
      <w:r>
        <w:rPr>
          <w:rFonts w:ascii="Times" w:eastAsia="Times" w:hAnsi="Times" w:cs="Times"/>
        </w:rPr>
        <w:t xml:space="preserve"> </w:t>
      </w:r>
      <w:r>
        <w:rPr>
          <w:rFonts w:ascii="Times" w:hAnsi="Times" w:cs="Times"/>
        </w:rPr>
        <w:t>maar</w:t>
      </w:r>
      <w:r>
        <w:rPr>
          <w:rFonts w:ascii="Times" w:eastAsia="Times" w:hAnsi="Times" w:cs="Times"/>
        </w:rPr>
        <w:t xml:space="preserve"> </w:t>
      </w:r>
      <w:r>
        <w:rPr>
          <w:rFonts w:ascii="Times" w:hAnsi="Times" w:cs="Times"/>
        </w:rPr>
        <w:t>dat</w:t>
      </w:r>
      <w:r>
        <w:rPr>
          <w:rFonts w:ascii="Times" w:eastAsia="Times" w:hAnsi="Times" w:cs="Times"/>
        </w:rPr>
        <w:t xml:space="preserve"> </w:t>
      </w:r>
      <w:r>
        <w:rPr>
          <w:rFonts w:ascii="Times" w:hAnsi="Times" w:cs="Times"/>
        </w:rPr>
        <w:t>komt</w:t>
      </w:r>
      <w:r>
        <w:rPr>
          <w:rFonts w:ascii="Times" w:eastAsia="Times" w:hAnsi="Times" w:cs="Times"/>
        </w:rPr>
        <w:t xml:space="preserve"> </w:t>
      </w:r>
      <w:r>
        <w:rPr>
          <w:rFonts w:ascii="Times" w:hAnsi="Times" w:cs="Times"/>
        </w:rPr>
        <w:t>omdat</w:t>
      </w:r>
      <w:r>
        <w:rPr>
          <w:rFonts w:ascii="Times" w:eastAsia="Times" w:hAnsi="Times" w:cs="Times"/>
        </w:rPr>
        <w:t xml:space="preserve"> </w:t>
      </w:r>
      <w:r>
        <w:rPr>
          <w:rFonts w:ascii="Times" w:hAnsi="Times" w:cs="Times"/>
        </w:rPr>
        <w:t>treinen</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zeeschepen</w:t>
      </w:r>
      <w:r>
        <w:rPr>
          <w:rFonts w:ascii="Times" w:eastAsia="Times" w:hAnsi="Times" w:cs="Times"/>
        </w:rPr>
        <w:t xml:space="preserve"> </w:t>
      </w:r>
      <w:r>
        <w:rPr>
          <w:rFonts w:ascii="Times" w:hAnsi="Times" w:cs="Times"/>
        </w:rPr>
        <w:t>groot</w:t>
      </w:r>
      <w:r>
        <w:rPr>
          <w:rFonts w:ascii="Times" w:eastAsia="Times" w:hAnsi="Times" w:cs="Times"/>
        </w:rPr>
        <w:t xml:space="preserve"> </w:t>
      </w:r>
      <w:r>
        <w:rPr>
          <w:rFonts w:ascii="Times" w:hAnsi="Times" w:cs="Times"/>
        </w:rPr>
        <w:t>plegen</w:t>
      </w:r>
      <w:r>
        <w:rPr>
          <w:rFonts w:ascii="Times" w:eastAsia="Times" w:hAnsi="Times" w:cs="Times"/>
        </w:rPr>
        <w:t xml:space="preserve"> </w:t>
      </w:r>
      <w:r>
        <w:rPr>
          <w:rFonts w:ascii="Times" w:hAnsi="Times" w:cs="Times"/>
        </w:rPr>
        <w:t>te</w:t>
      </w:r>
      <w:r>
        <w:rPr>
          <w:rFonts w:ascii="Times" w:eastAsia="Times" w:hAnsi="Times" w:cs="Times"/>
        </w:rPr>
        <w:t xml:space="preserve"> </w:t>
      </w:r>
      <w:r>
        <w:rPr>
          <w:rFonts w:ascii="Times" w:hAnsi="Times" w:cs="Times"/>
        </w:rPr>
        <w:t>zijn.</w:t>
      </w:r>
      <w:r>
        <w:rPr>
          <w:rFonts w:ascii="Times" w:eastAsia="Times" w:hAnsi="Times" w:cs="Times"/>
        </w:rPr>
        <w:t xml:space="preserve"> </w:t>
      </w:r>
    </w:p>
    <w:p w14:paraId="0F722EEA" w14:textId="77777777" w:rsidR="00202BDB" w:rsidRDefault="00202BDB" w:rsidP="00202BDB">
      <w:pPr>
        <w:pStyle w:val="WW-1eregelinspringen"/>
        <w:rPr>
          <w:rFonts w:ascii="Times" w:eastAsia="Times" w:hAnsi="Times" w:cs="Times"/>
        </w:rPr>
      </w:pPr>
      <w:r>
        <w:rPr>
          <w:rFonts w:ascii="Times" w:hAnsi="Times" w:cs="Times"/>
        </w:rPr>
        <w:t>Het</w:t>
      </w:r>
      <w:r>
        <w:rPr>
          <w:rFonts w:ascii="Times" w:eastAsia="Times" w:hAnsi="Times" w:cs="Times"/>
        </w:rPr>
        <w:t xml:space="preserve"> </w:t>
      </w:r>
      <w:r>
        <w:rPr>
          <w:rFonts w:ascii="Times" w:hAnsi="Times" w:cs="Times"/>
        </w:rPr>
        <w:t>vervoer</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containers</w:t>
      </w:r>
      <w:r>
        <w:rPr>
          <w:rFonts w:ascii="Times" w:eastAsia="Times" w:hAnsi="Times" w:cs="Times"/>
        </w:rPr>
        <w:t xml:space="preserve"> </w:t>
      </w:r>
      <w:r>
        <w:rPr>
          <w:rFonts w:ascii="Times" w:hAnsi="Times" w:cs="Times"/>
        </w:rPr>
        <w:t>op</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terrein</w:t>
      </w:r>
      <w:r>
        <w:rPr>
          <w:rFonts w:ascii="Times" w:eastAsia="Times" w:hAnsi="Times" w:cs="Times"/>
        </w:rPr>
        <w:t xml:space="preserve"> </w:t>
      </w:r>
      <w:r>
        <w:rPr>
          <w:rFonts w:ascii="Times" w:hAnsi="Times" w:cs="Times"/>
        </w:rPr>
        <w:t>wordt</w:t>
      </w:r>
      <w:r>
        <w:rPr>
          <w:rFonts w:ascii="Times" w:eastAsia="Times" w:hAnsi="Times" w:cs="Times"/>
        </w:rPr>
        <w:t xml:space="preserve"> </w:t>
      </w:r>
      <w:r>
        <w:rPr>
          <w:rFonts w:ascii="Times" w:hAnsi="Times" w:cs="Times"/>
        </w:rPr>
        <w:t>uitgevoerd</w:t>
      </w:r>
      <w:r>
        <w:rPr>
          <w:rFonts w:ascii="Times" w:eastAsia="Times" w:hAnsi="Times" w:cs="Times"/>
        </w:rPr>
        <w:t xml:space="preserve"> </w:t>
      </w:r>
      <w:r>
        <w:rPr>
          <w:rFonts w:ascii="Times" w:hAnsi="Times" w:cs="Times"/>
        </w:rPr>
        <w:t>door</w:t>
      </w:r>
      <w:r>
        <w:rPr>
          <w:rFonts w:ascii="Times" w:eastAsia="Times" w:hAnsi="Times" w:cs="Times"/>
        </w:rPr>
        <w:t xml:space="preserve"> </w:t>
      </w:r>
      <w:r>
        <w:rPr>
          <w:rFonts w:ascii="Times" w:hAnsi="Times" w:cs="Times"/>
        </w:rPr>
        <w:t>AGV's,</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laden</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lossen</w:t>
      </w:r>
      <w:r>
        <w:rPr>
          <w:rFonts w:ascii="Times" w:eastAsia="Times" w:hAnsi="Times" w:cs="Times"/>
        </w:rPr>
        <w:t xml:space="preserve"> </w:t>
      </w:r>
      <w:r>
        <w:rPr>
          <w:rFonts w:ascii="Times" w:hAnsi="Times" w:cs="Times"/>
        </w:rPr>
        <w:t>wordt</w:t>
      </w:r>
      <w:r>
        <w:rPr>
          <w:rFonts w:ascii="Times" w:eastAsia="Times" w:hAnsi="Times" w:cs="Times"/>
        </w:rPr>
        <w:t xml:space="preserve"> </w:t>
      </w:r>
      <w:r>
        <w:rPr>
          <w:rFonts w:ascii="Times" w:hAnsi="Times" w:cs="Times"/>
        </w:rPr>
        <w:t>gedaan</w:t>
      </w:r>
      <w:r>
        <w:rPr>
          <w:rFonts w:ascii="Times" w:eastAsia="Times" w:hAnsi="Times" w:cs="Times"/>
        </w:rPr>
        <w:t xml:space="preserve"> </w:t>
      </w:r>
      <w:r>
        <w:rPr>
          <w:rFonts w:ascii="Times" w:hAnsi="Times" w:cs="Times"/>
        </w:rPr>
        <w:t>door</w:t>
      </w:r>
      <w:r>
        <w:rPr>
          <w:rFonts w:ascii="Times" w:eastAsia="Times" w:hAnsi="Times" w:cs="Times"/>
        </w:rPr>
        <w:t xml:space="preserve"> </w:t>
      </w:r>
      <w:r>
        <w:rPr>
          <w:rFonts w:ascii="Times" w:hAnsi="Times" w:cs="Times"/>
        </w:rPr>
        <w:t>kranen.</w:t>
      </w:r>
      <w:r>
        <w:rPr>
          <w:rFonts w:ascii="Times" w:eastAsia="Times" w:hAnsi="Times" w:cs="Times"/>
        </w:rPr>
        <w:t xml:space="preserve"> </w:t>
      </w:r>
      <w:r>
        <w:rPr>
          <w:rFonts w:ascii="Times" w:hAnsi="Times" w:cs="Times"/>
        </w:rPr>
        <w:t>Bijvoorbeeld:</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container</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zeeschip</w:t>
      </w:r>
      <w:r>
        <w:rPr>
          <w:rFonts w:ascii="Times" w:eastAsia="Times" w:hAnsi="Times" w:cs="Times"/>
        </w:rPr>
        <w:t xml:space="preserve"> </w:t>
      </w:r>
      <w:r>
        <w:rPr>
          <w:rFonts w:ascii="Times" w:hAnsi="Times" w:cs="Times"/>
        </w:rPr>
        <w:t>wordt</w:t>
      </w:r>
      <w:r>
        <w:rPr>
          <w:rFonts w:ascii="Times" w:eastAsia="Times" w:hAnsi="Times" w:cs="Times"/>
        </w:rPr>
        <w:t xml:space="preserve"> </w:t>
      </w:r>
      <w:r>
        <w:rPr>
          <w:rFonts w:ascii="Times" w:hAnsi="Times" w:cs="Times"/>
        </w:rPr>
        <w:t>door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zeeschipkraan</w:t>
      </w:r>
      <w:r>
        <w:rPr>
          <w:rFonts w:ascii="Times" w:eastAsia="Times" w:hAnsi="Times" w:cs="Times"/>
        </w:rPr>
        <w:t xml:space="preserve"> </w:t>
      </w:r>
      <w:r>
        <w:rPr>
          <w:rFonts w:ascii="Times" w:hAnsi="Times" w:cs="Times"/>
        </w:rPr>
        <w:t>op</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AGV's</w:t>
      </w:r>
      <w:r>
        <w:rPr>
          <w:rFonts w:ascii="Times" w:eastAsia="Times" w:hAnsi="Times" w:cs="Times"/>
        </w:rPr>
        <w:t xml:space="preserve"> </w:t>
      </w:r>
      <w:r>
        <w:rPr>
          <w:rFonts w:ascii="Times" w:hAnsi="Times" w:cs="Times"/>
        </w:rPr>
        <w:t>geplaatst.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AGV</w:t>
      </w:r>
      <w:r>
        <w:rPr>
          <w:rFonts w:ascii="Times" w:eastAsia="Times" w:hAnsi="Times" w:cs="Times"/>
        </w:rPr>
        <w:t xml:space="preserve"> </w:t>
      </w:r>
      <w:r>
        <w:rPr>
          <w:rFonts w:ascii="Times" w:hAnsi="Times" w:cs="Times"/>
        </w:rPr>
        <w:t>neemt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container</w:t>
      </w:r>
      <w:r>
        <w:rPr>
          <w:rFonts w:ascii="Times" w:eastAsia="Times" w:hAnsi="Times" w:cs="Times"/>
        </w:rPr>
        <w:t xml:space="preserve"> </w:t>
      </w:r>
      <w:r>
        <w:rPr>
          <w:rFonts w:ascii="Times" w:hAnsi="Times" w:cs="Times"/>
        </w:rPr>
        <w:t>vervolgens</w:t>
      </w:r>
      <w:r>
        <w:rPr>
          <w:rFonts w:ascii="Times" w:eastAsia="Times" w:hAnsi="Times" w:cs="Times"/>
        </w:rPr>
        <w:t xml:space="preserve"> </w:t>
      </w:r>
      <w:r>
        <w:rPr>
          <w:rFonts w:ascii="Times" w:hAnsi="Times" w:cs="Times"/>
        </w:rPr>
        <w:t>mee</w:t>
      </w:r>
      <w:r>
        <w:rPr>
          <w:rFonts w:ascii="Times" w:eastAsia="Times" w:hAnsi="Times" w:cs="Times"/>
        </w:rPr>
        <w:t xml:space="preserve"> </w:t>
      </w:r>
      <w:r>
        <w:rPr>
          <w:rFonts w:ascii="Times" w:hAnsi="Times" w:cs="Times"/>
        </w:rPr>
        <w:t>naar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parkeerplaats</w:t>
      </w:r>
      <w:r>
        <w:rPr>
          <w:rFonts w:ascii="Times" w:eastAsia="Times" w:hAnsi="Times" w:cs="Times"/>
        </w:rPr>
        <w:t xml:space="preserve"> </w:t>
      </w:r>
      <w:r>
        <w:rPr>
          <w:rFonts w:ascii="Times" w:hAnsi="Times" w:cs="Times"/>
        </w:rPr>
        <w:t>waar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opslagkraan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container</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AGV</w:t>
      </w:r>
      <w:r>
        <w:rPr>
          <w:rFonts w:ascii="Times" w:eastAsia="Times" w:hAnsi="Times" w:cs="Times"/>
        </w:rPr>
        <w:t xml:space="preserve"> </w:t>
      </w:r>
      <w:r>
        <w:rPr>
          <w:rFonts w:ascii="Times" w:hAnsi="Times" w:cs="Times"/>
        </w:rPr>
        <w:t>aftilt</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op</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opslagterrein</w:t>
      </w:r>
      <w:r>
        <w:rPr>
          <w:rFonts w:ascii="Times" w:eastAsia="Times" w:hAnsi="Times" w:cs="Times"/>
        </w:rPr>
        <w:t xml:space="preserve"> </w:t>
      </w:r>
      <w:r>
        <w:rPr>
          <w:rFonts w:ascii="Times" w:hAnsi="Times" w:cs="Times"/>
        </w:rPr>
        <w:t>plaatst.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AGV's</w:t>
      </w:r>
      <w:r>
        <w:rPr>
          <w:rFonts w:ascii="Times" w:eastAsia="Times" w:hAnsi="Times" w:cs="Times"/>
        </w:rPr>
        <w:t xml:space="preserve"> </w:t>
      </w:r>
      <w:r>
        <w:rPr>
          <w:rFonts w:ascii="Times" w:hAnsi="Times" w:cs="Times"/>
        </w:rPr>
        <w:t>worden</w:t>
      </w:r>
      <w:r>
        <w:rPr>
          <w:rFonts w:ascii="Times" w:eastAsia="Times" w:hAnsi="Times" w:cs="Times"/>
        </w:rPr>
        <w:t xml:space="preserve"> </w:t>
      </w:r>
      <w:r>
        <w:rPr>
          <w:rFonts w:ascii="Times" w:hAnsi="Times" w:cs="Times"/>
        </w:rPr>
        <w:t>aangestuurd</w:t>
      </w:r>
      <w:r>
        <w:rPr>
          <w:rFonts w:ascii="Times" w:eastAsia="Times" w:hAnsi="Times" w:cs="Times"/>
        </w:rPr>
        <w:t xml:space="preserve"> </w:t>
      </w:r>
      <w:r>
        <w:rPr>
          <w:rFonts w:ascii="Times" w:hAnsi="Times" w:cs="Times"/>
        </w:rPr>
        <w:t>vanuit</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gespecialiseerd</w:t>
      </w:r>
      <w:r>
        <w:rPr>
          <w:rFonts w:ascii="Times" w:eastAsia="Times" w:hAnsi="Times" w:cs="Times"/>
        </w:rPr>
        <w:t xml:space="preserve"> </w:t>
      </w:r>
      <w:r>
        <w:rPr>
          <w:rFonts w:ascii="Times" w:hAnsi="Times" w:cs="Times"/>
        </w:rPr>
        <w:t>computercentrum.</w:t>
      </w:r>
      <w:r>
        <w:rPr>
          <w:rFonts w:ascii="Times" w:eastAsia="Times" w:hAnsi="Times" w:cs="Times"/>
        </w:rPr>
        <w:t xml:space="preserve"> </w:t>
      </w:r>
    </w:p>
    <w:p w14:paraId="2A7E764A" w14:textId="77777777" w:rsidR="00202BDB" w:rsidRDefault="00202BDB" w:rsidP="00202BDB">
      <w:pPr>
        <w:pStyle w:val="WW-1eregelinspringen"/>
        <w:rPr>
          <w:rFonts w:ascii="Times" w:hAnsi="Times" w:cs="Times"/>
        </w:rPr>
      </w:pPr>
    </w:p>
    <w:p w14:paraId="508CBFF6" w14:textId="77777777" w:rsidR="00202BDB" w:rsidRDefault="00202BDB" w:rsidP="00202BDB">
      <w:pPr>
        <w:pStyle w:val="Kop2"/>
      </w:pPr>
      <w:bookmarkStart w:id="12" w:name="_Toc212110331"/>
      <w:bookmarkStart w:id="13" w:name="_Toc212110409"/>
      <w:bookmarkStart w:id="14" w:name="_Toc212110897"/>
      <w:bookmarkStart w:id="15" w:name="_Toc212111045"/>
      <w:bookmarkStart w:id="16" w:name="_Toc212113172"/>
      <w:r>
        <w:t>2.</w:t>
      </w:r>
      <w:r>
        <w:rPr>
          <w:rFonts w:eastAsia="Arial"/>
        </w:rPr>
        <w:t xml:space="preserve"> </w:t>
      </w:r>
      <w:r>
        <w:t>AGV's</w:t>
      </w:r>
      <w:bookmarkEnd w:id="12"/>
      <w:bookmarkEnd w:id="13"/>
      <w:bookmarkEnd w:id="14"/>
      <w:bookmarkEnd w:id="15"/>
      <w:bookmarkEnd w:id="16"/>
    </w:p>
    <w:p w14:paraId="42AD1A5B" w14:textId="77777777" w:rsidR="00202BDB" w:rsidRDefault="00202BDB" w:rsidP="00202BDB">
      <w:pPr>
        <w:pStyle w:val="WW-Platteteksteersteinspringing"/>
        <w:rPr>
          <w:rFonts w:ascii="Times" w:hAnsi="Times" w:cs="Times"/>
        </w:rPr>
      </w:pPr>
      <w:r>
        <w:rPr>
          <w:rFonts w:ascii="Times" w:hAnsi="Times" w:cs="Times"/>
        </w:rPr>
        <w:t>Een</w:t>
      </w:r>
      <w:r>
        <w:rPr>
          <w:rFonts w:ascii="Times" w:eastAsia="Times" w:hAnsi="Times" w:cs="Times"/>
        </w:rPr>
        <w:t xml:space="preserve"> </w:t>
      </w:r>
      <w:r>
        <w:rPr>
          <w:rFonts w:ascii="Times" w:hAnsi="Times" w:cs="Times"/>
        </w:rPr>
        <w:t>AGV</w:t>
      </w:r>
      <w:r>
        <w:rPr>
          <w:rFonts w:ascii="Times" w:eastAsia="Times" w:hAnsi="Times" w:cs="Times"/>
        </w:rPr>
        <w:t xml:space="preserve"> </w:t>
      </w:r>
      <w:r>
        <w:rPr>
          <w:rFonts w:ascii="Times" w:hAnsi="Times" w:cs="Times"/>
        </w:rPr>
        <w:t>(Automatic</w:t>
      </w:r>
      <w:r>
        <w:rPr>
          <w:rFonts w:ascii="Times" w:eastAsia="Times" w:hAnsi="Times" w:cs="Times"/>
        </w:rPr>
        <w:t xml:space="preserve"> </w:t>
      </w:r>
      <w:r>
        <w:rPr>
          <w:rFonts w:ascii="Times" w:hAnsi="Times" w:cs="Times"/>
        </w:rPr>
        <w:t>Guided</w:t>
      </w:r>
      <w:r>
        <w:rPr>
          <w:rFonts w:ascii="Times" w:eastAsia="Times" w:hAnsi="Times" w:cs="Times"/>
        </w:rPr>
        <w:t xml:space="preserve"> </w:t>
      </w:r>
      <w:r>
        <w:rPr>
          <w:rFonts w:ascii="Times" w:hAnsi="Times" w:cs="Times"/>
        </w:rPr>
        <w:t>Vehicle)</w:t>
      </w:r>
      <w:r>
        <w:rPr>
          <w:rFonts w:ascii="Times" w:eastAsia="Times" w:hAnsi="Times" w:cs="Times"/>
        </w:rPr>
        <w:t xml:space="preserve"> </w:t>
      </w:r>
      <w:r>
        <w:rPr>
          <w:rFonts w:ascii="Times" w:hAnsi="Times" w:cs="Times"/>
        </w:rPr>
        <w:t>is</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zelfstandig</w:t>
      </w:r>
      <w:r>
        <w:rPr>
          <w:rFonts w:ascii="Times" w:eastAsia="Times" w:hAnsi="Times" w:cs="Times"/>
        </w:rPr>
        <w:t xml:space="preserve"> </w:t>
      </w:r>
      <w:r>
        <w:rPr>
          <w:rFonts w:ascii="Times" w:hAnsi="Times" w:cs="Times"/>
        </w:rPr>
        <w:t>bewegende</w:t>
      </w:r>
      <w:r>
        <w:rPr>
          <w:rFonts w:ascii="Times" w:eastAsia="Times" w:hAnsi="Times" w:cs="Times"/>
        </w:rPr>
        <w:t xml:space="preserve"> </w:t>
      </w:r>
      <w:r>
        <w:rPr>
          <w:rFonts w:ascii="Times" w:hAnsi="Times" w:cs="Times"/>
        </w:rPr>
        <w:t>machine</w:t>
      </w:r>
      <w:r>
        <w:rPr>
          <w:rFonts w:ascii="Times" w:eastAsia="Times" w:hAnsi="Times" w:cs="Times"/>
        </w:rPr>
        <w:t xml:space="preserve"> </w:t>
      </w:r>
      <w:r>
        <w:rPr>
          <w:rFonts w:ascii="Times" w:hAnsi="Times" w:cs="Times"/>
        </w:rPr>
        <w:t>die</w:t>
      </w:r>
      <w:r>
        <w:rPr>
          <w:rFonts w:ascii="Times" w:eastAsia="Times" w:hAnsi="Times" w:cs="Times"/>
        </w:rPr>
        <w:t xml:space="preserve"> </w:t>
      </w:r>
      <w:r>
        <w:rPr>
          <w:rFonts w:ascii="Times" w:hAnsi="Times" w:cs="Times"/>
        </w:rPr>
        <w:t>in</w:t>
      </w:r>
      <w:r>
        <w:rPr>
          <w:rFonts w:ascii="Times" w:eastAsia="Times" w:hAnsi="Times" w:cs="Times"/>
        </w:rPr>
        <w:t xml:space="preserve"> </w:t>
      </w:r>
      <w:r>
        <w:rPr>
          <w:rFonts w:ascii="Times" w:hAnsi="Times" w:cs="Times"/>
        </w:rPr>
        <w:t>staat</w:t>
      </w:r>
      <w:r>
        <w:rPr>
          <w:rFonts w:ascii="Times" w:eastAsia="Times" w:hAnsi="Times" w:cs="Times"/>
        </w:rPr>
        <w:t xml:space="preserve"> </w:t>
      </w:r>
      <w:r>
        <w:rPr>
          <w:rFonts w:ascii="Times" w:hAnsi="Times" w:cs="Times"/>
        </w:rPr>
        <w:t>is</w:t>
      </w:r>
      <w:r>
        <w:rPr>
          <w:rFonts w:ascii="Times" w:eastAsia="Times" w:hAnsi="Times" w:cs="Times"/>
        </w:rPr>
        <w:t xml:space="preserve"> </w:t>
      </w:r>
      <w:r>
        <w:rPr>
          <w:rFonts w:ascii="Times" w:hAnsi="Times" w:cs="Times"/>
        </w:rPr>
        <w:t>om</w:t>
      </w:r>
      <w:r>
        <w:rPr>
          <w:rFonts w:ascii="Times" w:eastAsia="Times" w:hAnsi="Times" w:cs="Times"/>
        </w:rPr>
        <w:t xml:space="preserve"> </w:t>
      </w:r>
      <w:r>
        <w:rPr>
          <w:rFonts w:ascii="Times" w:hAnsi="Times" w:cs="Times"/>
        </w:rPr>
        <w:t>één</w:t>
      </w:r>
      <w:r>
        <w:rPr>
          <w:rFonts w:ascii="Times" w:eastAsia="Times" w:hAnsi="Times" w:cs="Times"/>
        </w:rPr>
        <w:t xml:space="preserve"> </w:t>
      </w:r>
      <w:r>
        <w:rPr>
          <w:rFonts w:ascii="Times" w:hAnsi="Times" w:cs="Times"/>
        </w:rPr>
        <w:t>container</w:t>
      </w:r>
      <w:r>
        <w:rPr>
          <w:rFonts w:ascii="Times" w:eastAsia="Times" w:hAnsi="Times" w:cs="Times"/>
        </w:rPr>
        <w:t xml:space="preserve"> </w:t>
      </w:r>
      <w:r>
        <w:rPr>
          <w:rFonts w:ascii="Times" w:hAnsi="Times" w:cs="Times"/>
        </w:rPr>
        <w:t>te</w:t>
      </w:r>
      <w:r>
        <w:rPr>
          <w:rFonts w:ascii="Times" w:eastAsia="Times" w:hAnsi="Times" w:cs="Times"/>
        </w:rPr>
        <w:t xml:space="preserve"> </w:t>
      </w:r>
      <w:r>
        <w:rPr>
          <w:rFonts w:ascii="Times" w:hAnsi="Times" w:cs="Times"/>
        </w:rPr>
        <w:t>verplaatsen</w:t>
      </w:r>
      <w:r>
        <w:rPr>
          <w:rFonts w:ascii="Times" w:eastAsia="Times" w:hAnsi="Times" w:cs="Times"/>
        </w:rPr>
        <w:t xml:space="preserve"> </w:t>
      </w:r>
      <w:r>
        <w:rPr>
          <w:rFonts w:ascii="Times" w:hAnsi="Times" w:cs="Times"/>
        </w:rPr>
        <w:t>(mee</w:t>
      </w:r>
      <w:r>
        <w:rPr>
          <w:rFonts w:ascii="Times" w:eastAsia="Times" w:hAnsi="Times" w:cs="Times"/>
        </w:rPr>
        <w:t xml:space="preserve"> </w:t>
      </w:r>
      <w:r>
        <w:rPr>
          <w:rFonts w:ascii="Times" w:hAnsi="Times" w:cs="Times"/>
        </w:rPr>
        <w:t>te</w:t>
      </w:r>
      <w:r>
        <w:rPr>
          <w:rFonts w:ascii="Times" w:eastAsia="Times" w:hAnsi="Times" w:cs="Times"/>
        </w:rPr>
        <w:t xml:space="preserve"> </w:t>
      </w:r>
      <w:r>
        <w:rPr>
          <w:rFonts w:ascii="Times" w:hAnsi="Times" w:cs="Times"/>
        </w:rPr>
        <w:t>nemen),</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losplatform</w:t>
      </w:r>
      <w:r>
        <w:rPr>
          <w:rFonts w:ascii="Times" w:eastAsia="Times" w:hAnsi="Times" w:cs="Times"/>
        </w:rPr>
        <w:t xml:space="preserve"> </w:t>
      </w:r>
      <w:r>
        <w:rPr>
          <w:rFonts w:ascii="Times" w:hAnsi="Times" w:cs="Times"/>
        </w:rPr>
        <w:t>af</w:t>
      </w:r>
      <w:r>
        <w:rPr>
          <w:rFonts w:ascii="Times" w:eastAsia="Times" w:hAnsi="Times" w:cs="Times"/>
        </w:rPr>
        <w:t xml:space="preserve"> </w:t>
      </w:r>
      <w:r>
        <w:rPr>
          <w:rFonts w:ascii="Times" w:hAnsi="Times" w:cs="Times"/>
        </w:rPr>
        <w:t>te</w:t>
      </w:r>
      <w:r>
        <w:rPr>
          <w:rFonts w:ascii="Times" w:eastAsia="Times" w:hAnsi="Times" w:cs="Times"/>
        </w:rPr>
        <w:t xml:space="preserve"> </w:t>
      </w:r>
      <w:r>
        <w:rPr>
          <w:rFonts w:ascii="Times" w:hAnsi="Times" w:cs="Times"/>
        </w:rPr>
        <w:t>halen</w:t>
      </w:r>
      <w:r>
        <w:rPr>
          <w:rFonts w:ascii="Times" w:eastAsia="Times" w:hAnsi="Times" w:cs="Times"/>
        </w:rPr>
        <w:t xml:space="preserve"> </w:t>
      </w:r>
      <w:r>
        <w:rPr>
          <w:rFonts w:ascii="Times" w:hAnsi="Times" w:cs="Times"/>
        </w:rPr>
        <w:t>(bv</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platform</w:t>
      </w:r>
      <w:r>
        <w:rPr>
          <w:rFonts w:ascii="Times" w:eastAsia="Times" w:hAnsi="Times" w:cs="Times"/>
        </w:rPr>
        <w:t xml:space="preserve"> </w:t>
      </w:r>
      <w:r>
        <w:rPr>
          <w:rFonts w:ascii="Times" w:hAnsi="Times" w:cs="Times"/>
        </w:rPr>
        <w:t>waarop</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containers</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vrachtauto's</w:t>
      </w:r>
      <w:r>
        <w:rPr>
          <w:rFonts w:ascii="Times" w:eastAsia="Times" w:hAnsi="Times" w:cs="Times"/>
        </w:rPr>
        <w:t xml:space="preserve"> </w:t>
      </w:r>
      <w:r>
        <w:rPr>
          <w:rFonts w:ascii="Times" w:hAnsi="Times" w:cs="Times"/>
        </w:rPr>
        <w:t>staan)</w:t>
      </w:r>
      <w:r>
        <w:rPr>
          <w:rFonts w:ascii="Times" w:eastAsia="Times" w:hAnsi="Times" w:cs="Times"/>
        </w:rPr>
        <w:t xml:space="preserve"> </w:t>
      </w:r>
      <w:r>
        <w:rPr>
          <w:rFonts w:ascii="Times" w:hAnsi="Times" w:cs="Times"/>
        </w:rPr>
        <w:t>en</w:t>
      </w:r>
      <w:r>
        <w:rPr>
          <w:rFonts w:ascii="Times" w:eastAsia="Times" w:hAnsi="Times" w:cs="Times"/>
        </w:rPr>
        <w:t xml:space="preserve"> </w:t>
      </w:r>
      <w:r>
        <w:rPr>
          <w:rFonts w:ascii="Times" w:hAnsi="Times" w:cs="Times"/>
        </w:rPr>
        <w:t>naar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laadplatform</w:t>
      </w:r>
      <w:r>
        <w:rPr>
          <w:rFonts w:ascii="Times" w:eastAsia="Times" w:hAnsi="Times" w:cs="Times"/>
        </w:rPr>
        <w:t xml:space="preserve"> </w:t>
      </w:r>
      <w:r>
        <w:rPr>
          <w:rFonts w:ascii="Times" w:hAnsi="Times" w:cs="Times"/>
        </w:rPr>
        <w:t>te</w:t>
      </w:r>
      <w:r>
        <w:rPr>
          <w:rFonts w:ascii="Times" w:eastAsia="Times" w:hAnsi="Times" w:cs="Times"/>
        </w:rPr>
        <w:t xml:space="preserve"> </w:t>
      </w:r>
      <w:r>
        <w:rPr>
          <w:rFonts w:ascii="Times" w:hAnsi="Times" w:cs="Times"/>
        </w:rPr>
        <w:t>brengen</w:t>
      </w:r>
      <w:r>
        <w:rPr>
          <w:rFonts w:ascii="Times" w:eastAsia="Times" w:hAnsi="Times" w:cs="Times"/>
        </w:rPr>
        <w:t xml:space="preserve"> </w:t>
      </w:r>
      <w:r>
        <w:rPr>
          <w:rFonts w:ascii="Times" w:hAnsi="Times" w:cs="Times"/>
        </w:rPr>
        <w:t>(zeg</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laadplatform</w:t>
      </w:r>
      <w:r>
        <w:rPr>
          <w:rFonts w:ascii="Times" w:eastAsia="Times" w:hAnsi="Times" w:cs="Times"/>
        </w:rPr>
        <w:t xml:space="preserve"> </w:t>
      </w:r>
      <w:r>
        <w:rPr>
          <w:rFonts w:ascii="Times" w:hAnsi="Times" w:cs="Times"/>
        </w:rPr>
        <w:t>voor</w:t>
      </w:r>
      <w:r>
        <w:rPr>
          <w:rFonts w:ascii="Times" w:eastAsia="Times" w:hAnsi="Times" w:cs="Times"/>
        </w:rPr>
        <w:t xml:space="preserve"> </w:t>
      </w:r>
      <w:r>
        <w:rPr>
          <w:rFonts w:ascii="Times" w:hAnsi="Times" w:cs="Times"/>
        </w:rPr>
        <w:t>binnenvaartschepen)</w:t>
      </w:r>
      <w:r>
        <w:rPr>
          <w:rFonts w:ascii="Times" w:eastAsia="Times" w:hAnsi="Times" w:cs="Times"/>
        </w:rPr>
        <w:t xml:space="preserve"> </w:t>
      </w:r>
      <w:r>
        <w:rPr>
          <w:rFonts w:ascii="Times" w:hAnsi="Times" w:cs="Times"/>
        </w:rPr>
        <w:t>of</w:t>
      </w:r>
      <w:r>
        <w:rPr>
          <w:rFonts w:ascii="Times" w:eastAsia="Times" w:hAnsi="Times" w:cs="Times"/>
        </w:rPr>
        <w:t xml:space="preserve"> </w:t>
      </w:r>
      <w:r>
        <w:rPr>
          <w:rFonts w:ascii="Times" w:hAnsi="Times" w:cs="Times"/>
        </w:rPr>
        <w:t>naar</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opslagplaats</w:t>
      </w:r>
      <w:r>
        <w:rPr>
          <w:rFonts w:ascii="Times" w:eastAsia="Times" w:hAnsi="Times" w:cs="Times"/>
        </w:rPr>
        <w:t xml:space="preserve"> </w:t>
      </w:r>
      <w:r>
        <w:rPr>
          <w:rFonts w:ascii="Times" w:hAnsi="Times" w:cs="Times"/>
        </w:rPr>
        <w:t>te</w:t>
      </w:r>
      <w:r>
        <w:rPr>
          <w:rFonts w:ascii="Times" w:eastAsia="Times" w:hAnsi="Times" w:cs="Times"/>
        </w:rPr>
        <w:t xml:space="preserve"> </w:t>
      </w:r>
      <w:r>
        <w:rPr>
          <w:rFonts w:ascii="Times" w:hAnsi="Times" w:cs="Times"/>
        </w:rPr>
        <w:t>brengen.</w:t>
      </w:r>
      <w:r>
        <w:rPr>
          <w:rFonts w:ascii="Times" w:eastAsia="Times" w:hAnsi="Times" w:cs="Times"/>
        </w:rPr>
        <w:t xml:space="preserve"> </w:t>
      </w:r>
      <w:r>
        <w:rPr>
          <w:rFonts w:ascii="Times" w:hAnsi="Times" w:cs="Times"/>
        </w:rPr>
        <w:t>Alle</w:t>
      </w:r>
      <w:r>
        <w:rPr>
          <w:rFonts w:ascii="Times" w:eastAsia="Times" w:hAnsi="Times" w:cs="Times"/>
        </w:rPr>
        <w:t xml:space="preserve"> </w:t>
      </w:r>
      <w:r>
        <w:rPr>
          <w:rFonts w:ascii="Times" w:hAnsi="Times" w:cs="Times"/>
        </w:rPr>
        <w:t>AGV's</w:t>
      </w:r>
      <w:r>
        <w:rPr>
          <w:rFonts w:ascii="Times" w:eastAsia="Times" w:hAnsi="Times" w:cs="Times"/>
        </w:rPr>
        <w:t xml:space="preserve"> </w:t>
      </w:r>
      <w:r>
        <w:rPr>
          <w:rFonts w:ascii="Times" w:hAnsi="Times" w:cs="Times"/>
        </w:rPr>
        <w:t>communiceren</w:t>
      </w:r>
      <w:r>
        <w:rPr>
          <w:rFonts w:ascii="Times" w:eastAsia="Times" w:hAnsi="Times" w:cs="Times"/>
        </w:rPr>
        <w:t xml:space="preserve"> </w:t>
      </w:r>
      <w:r>
        <w:rPr>
          <w:rFonts w:ascii="Times" w:hAnsi="Times" w:cs="Times"/>
        </w:rPr>
        <w:t>met</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centrale</w:t>
      </w:r>
      <w:r>
        <w:rPr>
          <w:rFonts w:ascii="Times" w:eastAsia="Times" w:hAnsi="Times" w:cs="Times"/>
        </w:rPr>
        <w:t xml:space="preserve"> </w:t>
      </w:r>
      <w:r>
        <w:rPr>
          <w:rFonts w:ascii="Times" w:hAnsi="Times" w:cs="Times"/>
        </w:rPr>
        <w:t>computer</w:t>
      </w:r>
      <w:r>
        <w:rPr>
          <w:rFonts w:ascii="Times" w:eastAsia="Times" w:hAnsi="Times" w:cs="Times"/>
        </w:rPr>
        <w:t xml:space="preserve"> </w:t>
      </w:r>
      <w:r>
        <w:rPr>
          <w:rFonts w:ascii="Times" w:hAnsi="Times" w:cs="Times"/>
        </w:rPr>
        <w:t>systeem</w:t>
      </w:r>
      <w:r>
        <w:rPr>
          <w:rFonts w:ascii="Times" w:eastAsia="Times" w:hAnsi="Times" w:cs="Times"/>
        </w:rPr>
        <w:t xml:space="preserve"> </w:t>
      </w:r>
      <w:r>
        <w:rPr>
          <w:rFonts w:ascii="Times" w:hAnsi="Times" w:cs="Times"/>
        </w:rPr>
        <w:t>dat</w:t>
      </w:r>
      <w:r>
        <w:rPr>
          <w:rFonts w:ascii="Times" w:eastAsia="Times" w:hAnsi="Times" w:cs="Times"/>
        </w:rPr>
        <w:t xml:space="preserve"> </w:t>
      </w:r>
      <w:r>
        <w:rPr>
          <w:rFonts w:ascii="Times" w:hAnsi="Times" w:cs="Times"/>
        </w:rPr>
        <w:t>hen</w:t>
      </w:r>
      <w:r>
        <w:rPr>
          <w:rFonts w:ascii="Times" w:eastAsia="Times" w:hAnsi="Times" w:cs="Times"/>
        </w:rPr>
        <w:t xml:space="preserve"> </w:t>
      </w:r>
      <w:r>
        <w:rPr>
          <w:rFonts w:ascii="Times" w:hAnsi="Times" w:cs="Times"/>
        </w:rPr>
        <w:t>opdrachten</w:t>
      </w:r>
      <w:r>
        <w:rPr>
          <w:rFonts w:ascii="Times" w:eastAsia="Times" w:hAnsi="Times" w:cs="Times"/>
        </w:rPr>
        <w:t xml:space="preserve"> </w:t>
      </w:r>
      <w:r>
        <w:rPr>
          <w:rFonts w:ascii="Times" w:hAnsi="Times" w:cs="Times"/>
        </w:rPr>
        <w:t>geeft.</w:t>
      </w:r>
      <w:r>
        <w:rPr>
          <w:rFonts w:ascii="Times" w:eastAsia="Times" w:hAnsi="Times" w:cs="Times"/>
        </w:rPr>
        <w:t xml:space="preserve"> </w:t>
      </w:r>
      <w:r>
        <w:rPr>
          <w:rFonts w:ascii="Times" w:hAnsi="Times" w:cs="Times"/>
        </w:rPr>
        <w:t>Er</w:t>
      </w:r>
      <w:r>
        <w:rPr>
          <w:rFonts w:ascii="Times" w:eastAsia="Times" w:hAnsi="Times" w:cs="Times"/>
        </w:rPr>
        <w:t xml:space="preserve"> </w:t>
      </w:r>
      <w:r>
        <w:rPr>
          <w:rFonts w:ascii="Times" w:hAnsi="Times" w:cs="Times"/>
        </w:rPr>
        <w:t>zijn</w:t>
      </w:r>
      <w:r>
        <w:rPr>
          <w:rFonts w:ascii="Times" w:eastAsia="Times" w:hAnsi="Times" w:cs="Times"/>
        </w:rPr>
        <w:t xml:space="preserve"> </w:t>
      </w:r>
      <w:r>
        <w:rPr>
          <w:rFonts w:ascii="Times" w:hAnsi="Times" w:cs="Times"/>
        </w:rPr>
        <w:t>in</w:t>
      </w:r>
      <w:r>
        <w:rPr>
          <w:rFonts w:ascii="Times" w:eastAsia="Times" w:hAnsi="Times" w:cs="Times"/>
        </w:rPr>
        <w:t xml:space="preserve"> </w:t>
      </w:r>
      <w:r>
        <w:rPr>
          <w:rFonts w:ascii="Times" w:hAnsi="Times" w:cs="Times"/>
        </w:rPr>
        <w:t>totaal</w:t>
      </w:r>
      <w:r>
        <w:rPr>
          <w:rFonts w:ascii="Times" w:eastAsia="Times" w:hAnsi="Times" w:cs="Times"/>
        </w:rPr>
        <w:t xml:space="preserve"> </w:t>
      </w:r>
      <w:r>
        <w:rPr>
          <w:rFonts w:ascii="Times" w:hAnsi="Times" w:cs="Times"/>
        </w:rPr>
        <w:t>100</w:t>
      </w:r>
      <w:r>
        <w:rPr>
          <w:rFonts w:ascii="Times" w:eastAsia="Times" w:hAnsi="Times" w:cs="Times"/>
        </w:rPr>
        <w:t xml:space="preserve">  </w:t>
      </w:r>
      <w:r>
        <w:rPr>
          <w:rFonts w:ascii="Times" w:hAnsi="Times" w:cs="Times"/>
        </w:rPr>
        <w:t>AGV's.</w:t>
      </w:r>
      <w:r>
        <w:rPr>
          <w:rFonts w:ascii="Times" w:eastAsia="Times" w:hAnsi="Times" w:cs="Times"/>
        </w:rPr>
        <w:t xml:space="preserve"> </w:t>
      </w:r>
      <w:r>
        <w:rPr>
          <w:rFonts w:ascii="Times" w:hAnsi="Times" w:cs="Times"/>
        </w:rPr>
        <w:t>AGV's</w:t>
      </w:r>
      <w:r>
        <w:rPr>
          <w:rFonts w:ascii="Times" w:eastAsia="Times" w:hAnsi="Times" w:cs="Times"/>
        </w:rPr>
        <w:t xml:space="preserve"> </w:t>
      </w:r>
      <w:r>
        <w:rPr>
          <w:rFonts w:ascii="Times" w:hAnsi="Times" w:cs="Times"/>
        </w:rPr>
        <w:t>communiceren</w:t>
      </w:r>
      <w:r>
        <w:rPr>
          <w:rFonts w:ascii="Times" w:eastAsia="Times" w:hAnsi="Times" w:cs="Times"/>
        </w:rPr>
        <w:t xml:space="preserve"> </w:t>
      </w:r>
      <w:r>
        <w:rPr>
          <w:rFonts w:ascii="Times" w:hAnsi="Times" w:cs="Times"/>
        </w:rPr>
        <w:t>met</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centrale</w:t>
      </w:r>
      <w:r>
        <w:rPr>
          <w:rFonts w:ascii="Times" w:eastAsia="Times" w:hAnsi="Times" w:cs="Times"/>
        </w:rPr>
        <w:t xml:space="preserve"> </w:t>
      </w:r>
      <w:r>
        <w:rPr>
          <w:rFonts w:ascii="Times" w:hAnsi="Times" w:cs="Times"/>
        </w:rPr>
        <w:t>systeem</w:t>
      </w:r>
      <w:r>
        <w:rPr>
          <w:rFonts w:ascii="Times" w:eastAsia="Times" w:hAnsi="Times" w:cs="Times"/>
        </w:rPr>
        <w:t xml:space="preserve"> </w:t>
      </w:r>
      <w:r>
        <w:rPr>
          <w:rFonts w:ascii="Times" w:hAnsi="Times" w:cs="Times"/>
        </w:rPr>
        <w:t>als</w:t>
      </w:r>
      <w:r>
        <w:rPr>
          <w:rFonts w:ascii="Times" w:eastAsia="Times" w:hAnsi="Times" w:cs="Times"/>
        </w:rPr>
        <w:t xml:space="preserve"> </w:t>
      </w:r>
      <w:r>
        <w:rPr>
          <w:rFonts w:ascii="Times" w:hAnsi="Times" w:cs="Times"/>
        </w:rPr>
        <w:t>volgt:</w:t>
      </w:r>
      <w:r>
        <w:rPr>
          <w:rFonts w:ascii="Times" w:eastAsia="Times" w:hAnsi="Times" w:cs="Times"/>
        </w:rPr>
        <w:t xml:space="preserve"> </w:t>
      </w:r>
      <w:r>
        <w:rPr>
          <w:rFonts w:ascii="Times" w:hAnsi="Times" w:cs="Times"/>
        </w:rPr>
        <w:t>een</w:t>
      </w:r>
      <w:r>
        <w:rPr>
          <w:rFonts w:ascii="Times" w:eastAsia="Times" w:hAnsi="Times" w:cs="Times"/>
        </w:rPr>
        <w:t xml:space="preserve"> </w:t>
      </w:r>
      <w:r>
        <w:rPr>
          <w:rFonts w:ascii="Times" w:hAnsi="Times" w:cs="Times"/>
        </w:rPr>
        <w:t>AGV</w:t>
      </w:r>
      <w:r>
        <w:rPr>
          <w:rFonts w:ascii="Times" w:eastAsia="Times" w:hAnsi="Times" w:cs="Times"/>
        </w:rPr>
        <w:t xml:space="preserve"> </w:t>
      </w:r>
      <w:r>
        <w:rPr>
          <w:rFonts w:ascii="Times" w:hAnsi="Times" w:cs="Times"/>
        </w:rPr>
        <w:t>krijgt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opdracht</w:t>
      </w:r>
      <w:r>
        <w:rPr>
          <w:rFonts w:ascii="Times" w:eastAsia="Times" w:hAnsi="Times" w:cs="Times"/>
        </w:rPr>
        <w:t xml:space="preserve"> </w:t>
      </w:r>
      <w:r>
        <w:rPr>
          <w:rFonts w:ascii="Times" w:hAnsi="Times" w:cs="Times"/>
        </w:rPr>
        <w:t>om</w:t>
      </w:r>
      <w:r>
        <w:rPr>
          <w:rFonts w:ascii="Times" w:eastAsia="Times" w:hAnsi="Times" w:cs="Times"/>
        </w:rPr>
        <w:t xml:space="preserve"> </w:t>
      </w:r>
      <w:r>
        <w:rPr>
          <w:rFonts w:ascii="Times" w:hAnsi="Times" w:cs="Times"/>
        </w:rPr>
        <w:t>van</w:t>
      </w:r>
      <w:r>
        <w:rPr>
          <w:rFonts w:ascii="Times" w:eastAsia="Times" w:hAnsi="Times" w:cs="Times"/>
        </w:rPr>
        <w:t xml:space="preserve"> </w:t>
      </w:r>
      <w:r>
        <w:rPr>
          <w:rFonts w:ascii="Times" w:hAnsi="Times" w:cs="Times"/>
        </w:rPr>
        <w:t>punt</w:t>
      </w:r>
      <w:r>
        <w:rPr>
          <w:rFonts w:ascii="Times" w:eastAsia="Times" w:hAnsi="Times" w:cs="Times"/>
        </w:rPr>
        <w:t xml:space="preserve"> </w:t>
      </w:r>
      <w:r>
        <w:rPr>
          <w:rFonts w:ascii="Times" w:hAnsi="Times" w:cs="Times"/>
        </w:rPr>
        <w:t>A</w:t>
      </w:r>
      <w:r>
        <w:rPr>
          <w:rFonts w:ascii="Times" w:eastAsia="Times" w:hAnsi="Times" w:cs="Times"/>
        </w:rPr>
        <w:t xml:space="preserve">  </w:t>
      </w:r>
      <w:r>
        <w:rPr>
          <w:rFonts w:ascii="Times" w:hAnsi="Times" w:cs="Times"/>
        </w:rPr>
        <w:t>naar</w:t>
      </w:r>
      <w:r>
        <w:rPr>
          <w:rFonts w:ascii="Times" w:eastAsia="Times" w:hAnsi="Times" w:cs="Times"/>
        </w:rPr>
        <w:t xml:space="preserve"> </w:t>
      </w:r>
      <w:r>
        <w:rPr>
          <w:rFonts w:ascii="Times" w:hAnsi="Times" w:cs="Times"/>
        </w:rPr>
        <w:t>punt</w:t>
      </w:r>
      <w:r>
        <w:rPr>
          <w:rFonts w:ascii="Times" w:eastAsia="Times" w:hAnsi="Times" w:cs="Times"/>
        </w:rPr>
        <w:t xml:space="preserve"> </w:t>
      </w:r>
      <w:r>
        <w:rPr>
          <w:rFonts w:ascii="Times" w:hAnsi="Times" w:cs="Times"/>
        </w:rPr>
        <w:t>B</w:t>
      </w:r>
      <w:r>
        <w:rPr>
          <w:rFonts w:ascii="Times" w:eastAsia="Times" w:hAnsi="Times" w:cs="Times"/>
        </w:rPr>
        <w:t xml:space="preserve"> </w:t>
      </w:r>
      <w:r>
        <w:rPr>
          <w:rFonts w:ascii="Times" w:hAnsi="Times" w:cs="Times"/>
        </w:rPr>
        <w:t>te</w:t>
      </w:r>
      <w:r>
        <w:rPr>
          <w:rFonts w:ascii="Times" w:eastAsia="Times" w:hAnsi="Times" w:cs="Times"/>
        </w:rPr>
        <w:t xml:space="preserve"> </w:t>
      </w:r>
      <w:r>
        <w:rPr>
          <w:rFonts w:ascii="Times" w:hAnsi="Times" w:cs="Times"/>
        </w:rPr>
        <w:t>gaan.</w:t>
      </w:r>
      <w:r>
        <w:rPr>
          <w:rFonts w:ascii="Times" w:eastAsia="Times" w:hAnsi="Times" w:cs="Times"/>
        </w:rPr>
        <w:t xml:space="preserve"> </w:t>
      </w:r>
      <w:r>
        <w:rPr>
          <w:rFonts w:ascii="Times" w:hAnsi="Times" w:cs="Times"/>
        </w:rPr>
        <w:t>Terwijl</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AGV</w:t>
      </w:r>
      <w:r>
        <w:rPr>
          <w:rFonts w:ascii="Times" w:eastAsia="Times" w:hAnsi="Times" w:cs="Times"/>
        </w:rPr>
        <w:t xml:space="preserve"> </w:t>
      </w:r>
      <w:r>
        <w:rPr>
          <w:rFonts w:ascii="Times" w:hAnsi="Times" w:cs="Times"/>
        </w:rPr>
        <w:t>zich</w:t>
      </w:r>
      <w:r>
        <w:rPr>
          <w:rFonts w:ascii="Times" w:eastAsia="Times" w:hAnsi="Times" w:cs="Times"/>
        </w:rPr>
        <w:t xml:space="preserve"> </w:t>
      </w:r>
      <w:r>
        <w:rPr>
          <w:rFonts w:ascii="Times" w:hAnsi="Times" w:cs="Times"/>
        </w:rPr>
        <w:t>voortbeweegt</w:t>
      </w:r>
      <w:r>
        <w:rPr>
          <w:rFonts w:ascii="Times" w:eastAsia="Times" w:hAnsi="Times" w:cs="Times"/>
        </w:rPr>
        <w:t xml:space="preserve"> </w:t>
      </w:r>
      <w:r>
        <w:rPr>
          <w:rFonts w:ascii="Times" w:hAnsi="Times" w:cs="Times"/>
        </w:rPr>
        <w:t>houdt</w:t>
      </w:r>
      <w:r>
        <w:rPr>
          <w:rFonts w:ascii="Times" w:eastAsia="Times" w:hAnsi="Times" w:cs="Times"/>
        </w:rPr>
        <w:t xml:space="preserve"> </w:t>
      </w:r>
      <w:r>
        <w:rPr>
          <w:rFonts w:ascii="Times" w:hAnsi="Times" w:cs="Times"/>
        </w:rPr>
        <w:t>hij</w:t>
      </w:r>
      <w:r>
        <w:rPr>
          <w:rFonts w:ascii="Times" w:eastAsia="Times" w:hAnsi="Times" w:cs="Times"/>
        </w:rPr>
        <w:t xml:space="preserve"> </w:t>
      </w:r>
      <w:r>
        <w:rPr>
          <w:rFonts w:ascii="Times" w:hAnsi="Times" w:cs="Times"/>
        </w:rPr>
        <w:t>contact</w:t>
      </w:r>
      <w:r>
        <w:rPr>
          <w:rFonts w:ascii="Times" w:eastAsia="Times" w:hAnsi="Times" w:cs="Times"/>
        </w:rPr>
        <w:t xml:space="preserve"> </w:t>
      </w:r>
      <w:r>
        <w:rPr>
          <w:rFonts w:ascii="Times" w:hAnsi="Times" w:cs="Times"/>
        </w:rPr>
        <w:t>met</w:t>
      </w:r>
      <w:r>
        <w:rPr>
          <w:rFonts w:ascii="Times" w:eastAsia="Times" w:hAnsi="Times" w:cs="Times"/>
        </w:rPr>
        <w:t xml:space="preserve"> </w:t>
      </w:r>
      <w:r>
        <w:rPr>
          <w:rFonts w:ascii="Times" w:hAnsi="Times" w:cs="Times"/>
        </w:rPr>
        <w:t>het</w:t>
      </w:r>
      <w:r>
        <w:rPr>
          <w:rFonts w:ascii="Times" w:eastAsia="Times" w:hAnsi="Times" w:cs="Times"/>
        </w:rPr>
        <w:t xml:space="preserve"> </w:t>
      </w:r>
      <w:r>
        <w:rPr>
          <w:rFonts w:ascii="Times" w:hAnsi="Times" w:cs="Times"/>
        </w:rPr>
        <w:t>centrale</w:t>
      </w:r>
      <w:r>
        <w:rPr>
          <w:rFonts w:ascii="Times" w:eastAsia="Times" w:hAnsi="Times" w:cs="Times"/>
        </w:rPr>
        <w:t xml:space="preserve"> </w:t>
      </w:r>
      <w:r>
        <w:rPr>
          <w:rFonts w:ascii="Times" w:hAnsi="Times" w:cs="Times"/>
        </w:rPr>
        <w:t>systeem:</w:t>
      </w:r>
      <w:r>
        <w:rPr>
          <w:rFonts w:ascii="Times" w:eastAsia="Times" w:hAnsi="Times" w:cs="Times"/>
        </w:rPr>
        <w:t xml:space="preserve"> </w:t>
      </w:r>
      <w:r>
        <w:rPr>
          <w:rFonts w:ascii="Times" w:hAnsi="Times" w:cs="Times"/>
        </w:rPr>
        <w:t>hij</w:t>
      </w:r>
      <w:r>
        <w:rPr>
          <w:rFonts w:ascii="Times" w:eastAsia="Times" w:hAnsi="Times" w:cs="Times"/>
        </w:rPr>
        <w:t xml:space="preserve"> </w:t>
      </w:r>
      <w:r>
        <w:rPr>
          <w:rFonts w:ascii="Times" w:hAnsi="Times" w:cs="Times"/>
        </w:rPr>
        <w:t>meldt</w:t>
      </w:r>
      <w:r>
        <w:rPr>
          <w:rFonts w:ascii="Times" w:eastAsia="Times" w:hAnsi="Times" w:cs="Times"/>
        </w:rPr>
        <w:t xml:space="preserve"> </w:t>
      </w:r>
      <w:r>
        <w:rPr>
          <w:rFonts w:ascii="Times" w:hAnsi="Times" w:cs="Times"/>
        </w:rPr>
        <w:t>op</w:t>
      </w:r>
      <w:r>
        <w:rPr>
          <w:rFonts w:ascii="Times" w:eastAsia="Times" w:hAnsi="Times" w:cs="Times"/>
        </w:rPr>
        <w:t xml:space="preserve"> </w:t>
      </w:r>
      <w:r>
        <w:rPr>
          <w:rFonts w:ascii="Times" w:hAnsi="Times" w:cs="Times"/>
        </w:rPr>
        <w:t>aanvraag</w:t>
      </w:r>
      <w:r>
        <w:rPr>
          <w:rFonts w:ascii="Times" w:eastAsia="Times" w:hAnsi="Times" w:cs="Times"/>
        </w:rPr>
        <w:t xml:space="preserve"> </w:t>
      </w:r>
      <w:r>
        <w:rPr>
          <w:rFonts w:ascii="Times" w:hAnsi="Times" w:cs="Times"/>
        </w:rPr>
        <w:t>op</w:t>
      </w:r>
      <w:r>
        <w:rPr>
          <w:rFonts w:ascii="Times" w:eastAsia="Times" w:hAnsi="Times" w:cs="Times"/>
        </w:rPr>
        <w:t xml:space="preserve"> </w:t>
      </w:r>
      <w:r>
        <w:rPr>
          <w:rFonts w:ascii="Times" w:hAnsi="Times" w:cs="Times"/>
        </w:rPr>
        <w:t>welke</w:t>
      </w:r>
      <w:r>
        <w:rPr>
          <w:rFonts w:ascii="Times" w:eastAsia="Times" w:hAnsi="Times" w:cs="Times"/>
        </w:rPr>
        <w:t xml:space="preserve"> </w:t>
      </w:r>
      <w:r>
        <w:rPr>
          <w:rFonts w:ascii="Times" w:hAnsi="Times" w:cs="Times"/>
        </w:rPr>
        <w:t>positie</w:t>
      </w:r>
      <w:r>
        <w:rPr>
          <w:rFonts w:ascii="Times" w:eastAsia="Times" w:hAnsi="Times" w:cs="Times"/>
        </w:rPr>
        <w:t xml:space="preserve"> </w:t>
      </w:r>
      <w:r>
        <w:rPr>
          <w:rFonts w:ascii="Times" w:hAnsi="Times" w:cs="Times"/>
        </w:rPr>
        <w:t>hij</w:t>
      </w:r>
      <w:r>
        <w:rPr>
          <w:rFonts w:ascii="Times" w:eastAsia="Times" w:hAnsi="Times" w:cs="Times"/>
        </w:rPr>
        <w:t xml:space="preserve"> </w:t>
      </w:r>
      <w:r>
        <w:rPr>
          <w:rFonts w:ascii="Times" w:hAnsi="Times" w:cs="Times"/>
        </w:rPr>
        <w:t>zich</w:t>
      </w:r>
      <w:r>
        <w:rPr>
          <w:rFonts w:ascii="Times" w:eastAsia="Times" w:hAnsi="Times" w:cs="Times"/>
        </w:rPr>
        <w:t xml:space="preserve"> </w:t>
      </w:r>
      <w:r>
        <w:rPr>
          <w:rFonts w:ascii="Times" w:hAnsi="Times" w:cs="Times"/>
        </w:rPr>
        <w:t>bevindt.</w:t>
      </w:r>
      <w:r>
        <w:rPr>
          <w:rFonts w:ascii="Times" w:eastAsia="Times" w:hAnsi="Times" w:cs="Times"/>
        </w:rPr>
        <w:t xml:space="preserve"> </w:t>
      </w:r>
      <w:r>
        <w:rPr>
          <w:rFonts w:ascii="Times" w:hAnsi="Times" w:cs="Times"/>
        </w:rPr>
        <w:t>Sturen,</w:t>
      </w:r>
      <w:r>
        <w:rPr>
          <w:rFonts w:ascii="Times" w:eastAsia="Times" w:hAnsi="Times" w:cs="Times"/>
        </w:rPr>
        <w:t xml:space="preserve"> </w:t>
      </w:r>
      <w:r>
        <w:rPr>
          <w:rFonts w:ascii="Times" w:hAnsi="Times" w:cs="Times"/>
        </w:rPr>
        <w:t>afstand</w:t>
      </w:r>
      <w:r>
        <w:rPr>
          <w:rFonts w:ascii="Times" w:eastAsia="Times" w:hAnsi="Times" w:cs="Times"/>
        </w:rPr>
        <w:t xml:space="preserve"> </w:t>
      </w:r>
      <w:r>
        <w:rPr>
          <w:rFonts w:ascii="Times" w:hAnsi="Times" w:cs="Times"/>
        </w:rPr>
        <w:t>houden,</w:t>
      </w:r>
      <w:r>
        <w:rPr>
          <w:rFonts w:ascii="Times" w:eastAsia="Times" w:hAnsi="Times" w:cs="Times"/>
        </w:rPr>
        <w:t xml:space="preserve"> </w:t>
      </w:r>
      <w:r>
        <w:rPr>
          <w:rFonts w:ascii="Times" w:hAnsi="Times" w:cs="Times"/>
        </w:rPr>
        <w:t>bochten</w:t>
      </w:r>
      <w:r>
        <w:rPr>
          <w:rFonts w:ascii="Times" w:eastAsia="Times" w:hAnsi="Times" w:cs="Times"/>
        </w:rPr>
        <w:t xml:space="preserve"> </w:t>
      </w:r>
      <w:r>
        <w:rPr>
          <w:rFonts w:ascii="Times" w:hAnsi="Times" w:cs="Times"/>
        </w:rPr>
        <w:t>nemen</w:t>
      </w:r>
      <w:r>
        <w:rPr>
          <w:rFonts w:ascii="Times" w:eastAsia="Times" w:hAnsi="Times" w:cs="Times"/>
        </w:rPr>
        <w:t xml:space="preserve"> </w:t>
      </w:r>
      <w:r>
        <w:rPr>
          <w:rFonts w:ascii="Times" w:hAnsi="Times" w:cs="Times"/>
        </w:rPr>
        <w:t>etc</w:t>
      </w:r>
      <w:r>
        <w:rPr>
          <w:rFonts w:ascii="Times" w:eastAsia="Times" w:hAnsi="Times" w:cs="Times"/>
        </w:rPr>
        <w:t xml:space="preserve"> </w:t>
      </w:r>
      <w:r>
        <w:rPr>
          <w:rFonts w:ascii="Times" w:hAnsi="Times" w:cs="Times"/>
        </w:rPr>
        <w:t>doet</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w:hAnsi="Times" w:cs="Times"/>
        </w:rPr>
        <w:t>AGV</w:t>
      </w:r>
      <w:r>
        <w:rPr>
          <w:rFonts w:ascii="Times" w:eastAsia="Times" w:hAnsi="Times" w:cs="Times"/>
        </w:rPr>
        <w:t xml:space="preserve"> </w:t>
      </w:r>
      <w:r>
        <w:rPr>
          <w:rFonts w:ascii="Times" w:hAnsi="Times" w:cs="Times"/>
        </w:rPr>
        <w:t>zelfstandig.</w:t>
      </w:r>
    </w:p>
    <w:p w14:paraId="05D8F4AC" w14:textId="77777777" w:rsidR="00202BDB" w:rsidRDefault="00202BDB" w:rsidP="00202BDB">
      <w:pPr>
        <w:pageBreakBefore/>
        <w:rPr>
          <w:rFonts w:ascii="Times New Roman" w:hAnsi="Times New Roman"/>
          <w:sz w:val="32"/>
          <w:szCs w:val="32"/>
        </w:rPr>
      </w:pPr>
      <w:r>
        <w:rPr>
          <w:rFonts w:ascii="Times New Roman" w:hAnsi="Times New Roman"/>
          <w:sz w:val="32"/>
          <w:szCs w:val="32"/>
        </w:rPr>
        <w:t>Globale</w:t>
      </w:r>
      <w:r>
        <w:rPr>
          <w:rFonts w:ascii="Times New Roman" w:eastAsia="Times New Roman" w:hAnsi="Times New Roman"/>
          <w:sz w:val="32"/>
          <w:szCs w:val="32"/>
        </w:rPr>
        <w:t xml:space="preserve"> </w:t>
      </w:r>
      <w:r>
        <w:rPr>
          <w:rFonts w:ascii="Times New Roman" w:hAnsi="Times New Roman"/>
          <w:sz w:val="32"/>
          <w:szCs w:val="32"/>
        </w:rPr>
        <w:t>plattegrond</w:t>
      </w:r>
      <w:r>
        <w:rPr>
          <w:rFonts w:ascii="Times New Roman" w:eastAsia="Times New Roman" w:hAnsi="Times New Roman"/>
          <w:sz w:val="32"/>
          <w:szCs w:val="32"/>
        </w:rPr>
        <w:t xml:space="preserve"> </w:t>
      </w:r>
      <w:r>
        <w:rPr>
          <w:rFonts w:ascii="Times New Roman" w:hAnsi="Times New Roman"/>
          <w:sz w:val="32"/>
          <w:szCs w:val="32"/>
        </w:rPr>
        <w:t>overslag</w:t>
      </w:r>
      <w:r>
        <w:rPr>
          <w:rFonts w:ascii="Times New Roman" w:eastAsia="Times New Roman" w:hAnsi="Times New Roman"/>
          <w:sz w:val="32"/>
          <w:szCs w:val="32"/>
        </w:rPr>
        <w:t xml:space="preserve"> </w:t>
      </w:r>
      <w:r>
        <w:rPr>
          <w:rFonts w:ascii="Times New Roman" w:hAnsi="Times New Roman"/>
          <w:sz w:val="32"/>
          <w:szCs w:val="32"/>
        </w:rPr>
        <w:t>terrein</w:t>
      </w:r>
    </w:p>
    <w:p w14:paraId="6F2F1544" w14:textId="77777777" w:rsidR="00202BDB" w:rsidRDefault="00202BDB" w:rsidP="00202BDB">
      <w:pPr>
        <w:rPr>
          <w:rFonts w:ascii="Times New Roman" w:hAnsi="Times New Roman"/>
        </w:rPr>
      </w:pPr>
    </w:p>
    <w:p w14:paraId="7C4FC70A" w14:textId="77777777" w:rsidR="00202BDB" w:rsidRDefault="00202BDB" w:rsidP="00202BDB">
      <w:pPr>
        <w:rPr>
          <w:rFonts w:ascii="Times New Roman" w:hAnsi="Times New Roman"/>
        </w:rPr>
      </w:pPr>
      <w:r>
        <w:rPr>
          <w:noProof/>
          <w:lang w:eastAsia="nl-NL"/>
        </w:rPr>
        <mc:AlternateContent>
          <mc:Choice Requires="wps">
            <w:drawing>
              <wp:anchor distT="0" distB="0" distL="114300" distR="114300" simplePos="0" relativeHeight="251665408" behindDoc="0" locked="0" layoutInCell="1" allowOverlap="1" wp14:anchorId="72A3CC8D" wp14:editId="10EB364F">
                <wp:simplePos x="0" y="0"/>
                <wp:positionH relativeFrom="column">
                  <wp:posOffset>334645</wp:posOffset>
                </wp:positionH>
                <wp:positionV relativeFrom="paragraph">
                  <wp:posOffset>770255</wp:posOffset>
                </wp:positionV>
                <wp:extent cx="447675" cy="4933950"/>
                <wp:effectExtent l="2540" t="6350" r="6985" b="12700"/>
                <wp:wrapNone/>
                <wp:docPr id="18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4933950"/>
                        </a:xfrm>
                        <a:prstGeom prst="rect">
                          <a:avLst/>
                        </a:prstGeom>
                        <a:blipFill dpi="0" rotWithShape="0">
                          <a:blip r:embed="rId10"/>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 o:spid="_x0000_s1026" style="position:absolute;margin-left:26.35pt;margin-top:60.65pt;width:35.25pt;height:388.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" strokeweight=".26mm">
                <v:fill r:id="rId11" o:title="" type="tile"/>
                <v:shadow opacity="49150f"/>
              </v:rect>
            </w:pict>
          </mc:Fallback>
        </mc:AlternateContent>
      </w:r>
      <w:r>
        <w:rPr>
          <w:noProof/>
          <w:lang w:eastAsia="nl-NL"/>
        </w:rPr>
        <mc:AlternateContent>
          <mc:Choice Requires="wps">
            <w:drawing>
              <wp:anchor distT="0" distB="0" distL="114300" distR="114300" simplePos="0" relativeHeight="251670528" behindDoc="0" locked="0" layoutInCell="1" allowOverlap="1" wp14:anchorId="2A8F3C8F" wp14:editId="5412F4D8">
                <wp:simplePos x="0" y="0"/>
                <wp:positionH relativeFrom="column">
                  <wp:posOffset>506095</wp:posOffset>
                </wp:positionH>
                <wp:positionV relativeFrom="paragraph">
                  <wp:posOffset>198120</wp:posOffset>
                </wp:positionV>
                <wp:extent cx="0" cy="1019175"/>
                <wp:effectExtent l="85090" t="56515" r="118110" b="67310"/>
                <wp:wrapNone/>
                <wp:docPr id="18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917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6pt" to="39.85pt,9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" strokeweight=".26mm">
                <v:stroke endarrow="block" joinstyle="miter"/>
                <v:shadow opacity="49150f"/>
              </v:line>
            </w:pict>
          </mc:Fallback>
        </mc:AlternateContent>
      </w:r>
      <w:r>
        <w:rPr>
          <w:rFonts w:ascii="Times New Roman" w:hAnsi="Times New Roman"/>
        </w:rPr>
        <w:t>treinplatform</w:t>
      </w:r>
      <w:r>
        <w:rPr>
          <w:rFonts w:ascii="Times New Roman" w:hAnsi="Times New Roman"/>
        </w:rPr>
        <w:tab/>
        <w:t>weg</w:t>
      </w:r>
      <w:r>
        <w:rPr>
          <w:rFonts w:ascii="Times New Roman" w:hAnsi="Times New Roman"/>
        </w:rPr>
        <w:tab/>
      </w:r>
      <w:r>
        <w:rPr>
          <w:rFonts w:ascii="Times New Roman" w:eastAsia="Times New Roman" w:hAnsi="Times New Roman"/>
        </w:rPr>
        <w:t xml:space="preserve">    </w:t>
      </w:r>
      <w:r>
        <w:rPr>
          <w:rFonts w:ascii="Times New Roman" w:hAnsi="Times New Roman"/>
        </w:rPr>
        <w:t>opslagterrein</w:t>
      </w:r>
      <w:r>
        <w:rPr>
          <w:rFonts w:ascii="Times New Roman" w:hAnsi="Times New Roman"/>
        </w:rPr>
        <w:tab/>
      </w:r>
      <w:r>
        <w:rPr>
          <w:rFonts w:ascii="Times New Roman" w:hAnsi="Times New Roman"/>
        </w:rPr>
        <w:tab/>
        <w:t>vrachtautoplatform</w:t>
      </w:r>
    </w:p>
    <w:p w14:paraId="1B93B5DC" w14:textId="77777777" w:rsidR="00202BDB" w:rsidRDefault="00202BDB" w:rsidP="00202BDB">
      <w:r>
        <w:rPr>
          <w:noProof/>
          <w:lang w:eastAsia="nl-NL"/>
        </w:rPr>
        <mc:AlternateContent>
          <mc:Choice Requires="wps">
            <w:drawing>
              <wp:anchor distT="0" distB="0" distL="114300" distR="114300" simplePos="0" relativeHeight="251671552" behindDoc="0" locked="0" layoutInCell="1" allowOverlap="1" wp14:anchorId="7647D377" wp14:editId="3C8863A2">
                <wp:simplePos x="0" y="0"/>
                <wp:positionH relativeFrom="column">
                  <wp:posOffset>1020445</wp:posOffset>
                </wp:positionH>
                <wp:positionV relativeFrom="paragraph">
                  <wp:posOffset>33655</wp:posOffset>
                </wp:positionV>
                <wp:extent cx="200025" cy="690880"/>
                <wp:effectExtent l="53340" t="48260" r="89535" b="60960"/>
                <wp:wrapNone/>
                <wp:docPr id="18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69088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5pt,2.65pt" to="96.1pt,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" strokeweight=".26mm">
                <v:stroke endarrow="block" joinstyle="miter"/>
                <v:shadow opacity="49150f"/>
              </v:line>
            </w:pict>
          </mc:Fallback>
        </mc:AlternateContent>
      </w:r>
      <w:r>
        <w:rPr>
          <w:noProof/>
          <w:lang w:eastAsia="nl-NL"/>
        </w:rPr>
        <mc:AlternateContent>
          <mc:Choice Requires="wps">
            <w:drawing>
              <wp:anchor distT="0" distB="0" distL="114300" distR="114300" simplePos="0" relativeHeight="251672576" behindDoc="0" locked="0" layoutInCell="1" allowOverlap="1" wp14:anchorId="57630ACD" wp14:editId="0DA24938">
                <wp:simplePos x="0" y="0"/>
                <wp:positionH relativeFrom="column">
                  <wp:posOffset>2230120</wp:posOffset>
                </wp:positionH>
                <wp:positionV relativeFrom="paragraph">
                  <wp:posOffset>111760</wp:posOffset>
                </wp:positionV>
                <wp:extent cx="128905" cy="1209040"/>
                <wp:effectExtent l="56515" t="50165" r="106680" b="74295"/>
                <wp:wrapNone/>
                <wp:docPr id="18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905" cy="120904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6pt,8.8pt" to="185.75pt,1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" strokeweight=".26mm">
                <v:stroke endarrow="block" joinstyle="miter"/>
                <v:shadow opacity="49150f"/>
              </v:line>
            </w:pict>
          </mc:Fallback>
        </mc:AlternateContent>
      </w:r>
      <w:r>
        <w:rPr>
          <w:noProof/>
          <w:lang w:eastAsia="nl-NL"/>
        </w:rPr>
        <mc:AlternateContent>
          <mc:Choice Requires="wps">
            <w:drawing>
              <wp:anchor distT="0" distB="0" distL="114300" distR="114300" simplePos="0" relativeHeight="251673600" behindDoc="0" locked="0" layoutInCell="1" allowOverlap="1" wp14:anchorId="25DFAEA8" wp14:editId="113C172F">
                <wp:simplePos x="0" y="0"/>
                <wp:positionH relativeFrom="column">
                  <wp:posOffset>3687445</wp:posOffset>
                </wp:positionH>
                <wp:positionV relativeFrom="paragraph">
                  <wp:posOffset>90805</wp:posOffset>
                </wp:positionV>
                <wp:extent cx="9525" cy="1019175"/>
                <wp:effectExtent l="78740" t="54610" r="114935" b="81915"/>
                <wp:wrapNone/>
                <wp:docPr id="1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01917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35pt,7.15pt" to="291.1pt,8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" strokeweight=".26mm">
                <v:stroke endarrow="block" joinstyle="miter"/>
                <v:shadow opacity="49150f"/>
              </v:line>
            </w:pict>
          </mc:Fallback>
        </mc:AlternateContent>
      </w:r>
    </w:p>
    <w:p w14:paraId="0CB469B4" w14:textId="77777777" w:rsidR="00202BDB" w:rsidRDefault="00202BDB" w:rsidP="00202BDB"/>
    <w:p w14:paraId="0047DB63" w14:textId="77777777" w:rsidR="00202BDB" w:rsidRDefault="00202BDB" w:rsidP="00202BDB">
      <w:r>
        <w:rPr>
          <w:noProof/>
          <w:lang w:eastAsia="nl-NL"/>
        </w:rPr>
        <mc:AlternateContent>
          <mc:Choice Requires="wps">
            <w:drawing>
              <wp:anchor distT="0" distB="0" distL="114300" distR="114300" simplePos="0" relativeHeight="251659264" behindDoc="1" locked="0" layoutInCell="1" allowOverlap="1" wp14:anchorId="495229BC" wp14:editId="7017EBF5">
                <wp:simplePos x="0" y="0"/>
                <wp:positionH relativeFrom="column">
                  <wp:posOffset>191770</wp:posOffset>
                </wp:positionH>
                <wp:positionV relativeFrom="paragraph">
                  <wp:posOffset>141605</wp:posOffset>
                </wp:positionV>
                <wp:extent cx="3924300" cy="5648325"/>
                <wp:effectExtent l="0" t="0" r="13335" b="17145"/>
                <wp:wrapNone/>
                <wp:docPr id="18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564832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 o:spid="_x0000_s1026" style="position:absolute;margin-left:15.1pt;margin-top:11.15pt;width:309pt;height:444.7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" strokeweight=".26mm">
                <v:shadow opacity="49150f"/>
              </v:rect>
            </w:pict>
          </mc:Fallback>
        </mc:AlternateContent>
      </w:r>
    </w:p>
    <w:p w14:paraId="5FB812E5" w14:textId="77777777" w:rsidR="00202BDB" w:rsidRDefault="00202BDB" w:rsidP="00202BDB">
      <w:r>
        <w:rPr>
          <w:noProof/>
          <w:lang w:eastAsia="nl-NL"/>
        </w:rPr>
        <mc:AlternateContent>
          <mc:Choice Requires="wps">
            <w:drawing>
              <wp:anchor distT="0" distB="0" distL="114300" distR="114300" simplePos="0" relativeHeight="251663360" behindDoc="0" locked="0" layoutInCell="1" allowOverlap="1" wp14:anchorId="60C40DF6" wp14:editId="5C588F3A">
                <wp:simplePos x="0" y="0"/>
                <wp:positionH relativeFrom="column">
                  <wp:posOffset>3482975</wp:posOffset>
                </wp:positionH>
                <wp:positionV relativeFrom="paragraph">
                  <wp:posOffset>69215</wp:posOffset>
                </wp:positionV>
                <wp:extent cx="537845" cy="2657475"/>
                <wp:effectExtent l="1270" t="5715" r="6985" b="16510"/>
                <wp:wrapNone/>
                <wp:docPr id="18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845" cy="2657475"/>
                        </a:xfrm>
                        <a:prstGeom prst="rect">
                          <a:avLst/>
                        </a:prstGeom>
                        <a:blipFill dpi="0" rotWithShape="0">
                          <a:blip r:embed="rId12"/>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 o:spid="_x0000_s1026" style="position:absolute;margin-left:274.25pt;margin-top:5.45pt;width:42.35pt;height:209.2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" strokeweight=".26mm">
                <v:fill r:id="rId13" o:title="" type="tile"/>
                <v:shadow opacity="49150f"/>
              </v:rect>
            </w:pict>
          </mc:Fallback>
        </mc:AlternateContent>
      </w:r>
      <w:r>
        <w:rPr>
          <w:noProof/>
          <w:lang w:eastAsia="nl-NL"/>
        </w:rPr>
        <mc:AlternateContent>
          <mc:Choice Requires="wps">
            <w:drawing>
              <wp:anchor distT="0" distB="0" distL="114300" distR="114300" simplePos="0" relativeHeight="251667456" behindDoc="0" locked="0" layoutInCell="1" allowOverlap="1" wp14:anchorId="4C7B7D62" wp14:editId="38860639">
                <wp:simplePos x="0" y="0"/>
                <wp:positionH relativeFrom="column">
                  <wp:posOffset>782320</wp:posOffset>
                </wp:positionH>
                <wp:positionV relativeFrom="paragraph">
                  <wp:posOffset>58420</wp:posOffset>
                </wp:positionV>
                <wp:extent cx="243205" cy="4933950"/>
                <wp:effectExtent l="5715" t="0" r="17780" b="11430"/>
                <wp:wrapNone/>
                <wp:docPr id="17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493395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0" o:spid="_x0000_s1026" style="position:absolute;margin-left:61.6pt;margin-top:4.6pt;width:19.15pt;height:388.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669504" behindDoc="0" locked="0" layoutInCell="1" allowOverlap="1" wp14:anchorId="08A98896" wp14:editId="6AE987BB">
                <wp:simplePos x="0" y="0"/>
                <wp:positionH relativeFrom="column">
                  <wp:posOffset>1025525</wp:posOffset>
                </wp:positionH>
                <wp:positionV relativeFrom="paragraph">
                  <wp:posOffset>58420</wp:posOffset>
                </wp:positionV>
                <wp:extent cx="2547620" cy="254000"/>
                <wp:effectExtent l="0" t="0" r="10160" b="17780"/>
                <wp:wrapNone/>
                <wp:docPr id="17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7620" cy="25400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2" o:spid="_x0000_s1026" style="position:absolute;margin-left:80.75pt;margin-top:4.6pt;width:200.6pt;height:20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755520" behindDoc="0" locked="0" layoutInCell="1" allowOverlap="1" wp14:anchorId="1C08F557" wp14:editId="1EB8CD5E">
                <wp:simplePos x="0" y="0"/>
                <wp:positionH relativeFrom="column">
                  <wp:posOffset>3327400</wp:posOffset>
                </wp:positionH>
                <wp:positionV relativeFrom="paragraph">
                  <wp:posOffset>150495</wp:posOffset>
                </wp:positionV>
                <wp:extent cx="245745" cy="4457700"/>
                <wp:effectExtent l="0" t="0" r="10160" b="14605"/>
                <wp:wrapNone/>
                <wp:docPr id="177"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 cy="445770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6" o:spid="_x0000_s1026" style="position:absolute;margin-left:262pt;margin-top:11.85pt;width:19.35pt;height:351pt;z-index:251755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" fillcolor="#666" strokecolor="#666" strokeweight=".26mm">
                <v:shadow opacity="49150f"/>
              </v:rect>
            </w:pict>
          </mc:Fallback>
        </mc:AlternateContent>
      </w:r>
    </w:p>
    <w:p w14:paraId="33B9C24C" w14:textId="77777777" w:rsidR="00202BDB" w:rsidRDefault="00202BDB" w:rsidP="00202BDB">
      <w:r>
        <w:rPr>
          <w:noProof/>
          <w:lang w:eastAsia="nl-NL"/>
        </w:rPr>
        <mc:AlternateContent>
          <mc:Choice Requires="wps">
            <w:drawing>
              <wp:anchor distT="0" distB="0" distL="114300" distR="114300" simplePos="0" relativeHeight="251660288" behindDoc="1" locked="0" layoutInCell="1" allowOverlap="1" wp14:anchorId="32AB62EB" wp14:editId="73FEAE0E">
                <wp:simplePos x="0" y="0"/>
                <wp:positionH relativeFrom="column">
                  <wp:posOffset>1025525</wp:posOffset>
                </wp:positionH>
                <wp:positionV relativeFrom="paragraph">
                  <wp:posOffset>143510</wp:posOffset>
                </wp:positionV>
                <wp:extent cx="2362200" cy="4448175"/>
                <wp:effectExtent l="0" t="0" r="17780" b="14605"/>
                <wp:wrapNone/>
                <wp:docPr id="17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4448175"/>
                        </a:xfrm>
                        <a:prstGeom prst="rect">
                          <a:avLst/>
                        </a:prstGeom>
                        <a:solidFill>
                          <a:srgbClr val="B3B3B3"/>
                        </a:solidFill>
                        <a:ln w="9360">
                          <a:solidFill>
                            <a:srgbClr val="999999"/>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 o:spid="_x0000_s1026" style="position:absolute;margin-left:80.75pt;margin-top:11.3pt;width:186pt;height:350.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" fillcolor="#b3b3b3" strokecolor="#999" strokeweight=".26mm">
                <v:shadow opacity="49150f"/>
              </v:rect>
            </w:pict>
          </mc:Fallback>
        </mc:AlternateContent>
      </w:r>
    </w:p>
    <w:p w14:paraId="785F9D12" w14:textId="77777777" w:rsidR="00202BDB" w:rsidRDefault="00202BDB" w:rsidP="00202BDB"/>
    <w:p w14:paraId="0719B5FA" w14:textId="77777777" w:rsidR="00202BDB" w:rsidRDefault="00202BDB" w:rsidP="00202BDB"/>
    <w:p w14:paraId="0066E3CF" w14:textId="77777777" w:rsidR="00202BDB" w:rsidRDefault="00202BDB" w:rsidP="00202BDB"/>
    <w:p w14:paraId="063E2138" w14:textId="77777777" w:rsidR="00202BDB" w:rsidRDefault="00202BDB" w:rsidP="00202BDB"/>
    <w:p w14:paraId="188D0A7C" w14:textId="77777777" w:rsidR="00202BDB" w:rsidRDefault="00202BDB" w:rsidP="00202BDB"/>
    <w:p w14:paraId="75D7EE2D" w14:textId="77777777" w:rsidR="00202BDB" w:rsidRDefault="00202BDB" w:rsidP="00202BDB"/>
    <w:p w14:paraId="77D93808" w14:textId="77777777" w:rsidR="00202BDB" w:rsidRDefault="00202BDB" w:rsidP="00202BDB"/>
    <w:p w14:paraId="634780EB" w14:textId="77777777" w:rsidR="00202BDB" w:rsidRDefault="00202BDB" w:rsidP="00202BDB">
      <w:r>
        <w:tab/>
      </w:r>
      <w:r>
        <w:tab/>
      </w:r>
      <w:r>
        <w:tab/>
      </w:r>
    </w:p>
    <w:p w14:paraId="49299482" w14:textId="77777777" w:rsidR="00202BDB" w:rsidRDefault="00202BDB" w:rsidP="00202BDB"/>
    <w:p w14:paraId="5B331099" w14:textId="77777777" w:rsidR="00202BDB" w:rsidRDefault="00202BDB" w:rsidP="00202BDB"/>
    <w:p w14:paraId="5110A176" w14:textId="77777777" w:rsidR="00202BDB" w:rsidRPr="006F6F6D" w:rsidRDefault="00202BDB" w:rsidP="00202BDB">
      <w:pPr>
        <w:rPr>
          <w:lang w:eastAsia="nl-NL"/>
        </w:rPr>
      </w:pPr>
    </w:p>
    <w:p w14:paraId="060F0A95" w14:textId="77777777" w:rsidR="00202BDB" w:rsidRDefault="00202BDB" w:rsidP="00202BDB">
      <w:r>
        <w:tab/>
      </w:r>
      <w:r>
        <w:tab/>
      </w:r>
      <w:r>
        <w:tab/>
      </w:r>
      <w:r>
        <w:tab/>
      </w:r>
      <w:r>
        <w:tab/>
      </w:r>
      <w:r>
        <w:tab/>
      </w:r>
      <w:r>
        <w:tab/>
      </w:r>
      <w:r>
        <w:tab/>
      </w:r>
      <w:r>
        <w:tab/>
      </w:r>
      <w:r>
        <w:tab/>
      </w:r>
    </w:p>
    <w:p w14:paraId="0A159A06" w14:textId="77777777" w:rsidR="00202BDB" w:rsidRPr="006F6F6D" w:rsidRDefault="00202BDB" w:rsidP="00202BDB">
      <w:pPr>
        <w:rPr>
          <w:lang w:eastAsia="nl-NL"/>
        </w:rPr>
      </w:pPr>
      <w:r>
        <w:rPr>
          <w:noProof/>
          <w:lang w:eastAsia="nl-NL"/>
        </w:rPr>
        <mc:AlternateContent>
          <mc:Choice Requires="wps">
            <w:drawing>
              <wp:anchor distT="0" distB="0" distL="114300" distR="114300" simplePos="0" relativeHeight="251666432" behindDoc="0" locked="0" layoutInCell="1" allowOverlap="1" wp14:anchorId="0C684361" wp14:editId="16ED901F">
                <wp:simplePos x="0" y="0"/>
                <wp:positionH relativeFrom="column">
                  <wp:posOffset>3592195</wp:posOffset>
                </wp:positionH>
                <wp:positionV relativeFrom="paragraph">
                  <wp:posOffset>43180</wp:posOffset>
                </wp:positionV>
                <wp:extent cx="447675" cy="2476500"/>
                <wp:effectExtent l="0" t="5715" r="13335" b="6985"/>
                <wp:wrapNone/>
                <wp:docPr id="17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476500"/>
                        </a:xfrm>
                        <a:prstGeom prst="rect">
                          <a:avLst/>
                        </a:prstGeom>
                        <a:blipFill dpi="0" rotWithShape="0">
                          <a:blip r:embed="rId14"/>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 o:spid="_x0000_s1026" style="position:absolute;margin-left:282.85pt;margin-top:3.4pt;width:35.25pt;height:19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" strokeweight=".26mm">
                <v:fill r:id="rId15" o:title="" type="tile"/>
                <v:shadow opacity="49150f"/>
              </v:rect>
            </w:pict>
          </mc:Fallback>
        </mc:AlternateContent>
      </w:r>
    </w:p>
    <w:p w14:paraId="79C28BE1" w14:textId="77777777" w:rsidR="00202BDB" w:rsidRPr="006F6F6D" w:rsidRDefault="00202BDB" w:rsidP="00202BDB">
      <w:pPr>
        <w:rPr>
          <w:lang w:eastAsia="nl-NL"/>
        </w:rPr>
      </w:pPr>
    </w:p>
    <w:p w14:paraId="377D1D51" w14:textId="77777777" w:rsidR="00202BDB" w:rsidRDefault="00202BDB" w:rsidP="00202BDB"/>
    <w:p w14:paraId="55DA7987" w14:textId="77777777" w:rsidR="00202BDB" w:rsidRDefault="00202BDB" w:rsidP="00202BDB"/>
    <w:p w14:paraId="3975065C" w14:textId="77777777" w:rsidR="00202BDB" w:rsidRDefault="00202BDB" w:rsidP="00202BDB"/>
    <w:p w14:paraId="5981DADA" w14:textId="77777777" w:rsidR="00202BDB" w:rsidRDefault="00202BDB" w:rsidP="00202BDB"/>
    <w:p w14:paraId="65B5B875" w14:textId="77777777" w:rsidR="00202BDB" w:rsidRDefault="00202BDB" w:rsidP="00202BDB">
      <w:r>
        <w:tab/>
      </w:r>
      <w:r>
        <w:tab/>
      </w:r>
      <w:r>
        <w:tab/>
      </w:r>
      <w:r>
        <w:tab/>
      </w:r>
      <w:r>
        <w:tab/>
      </w:r>
      <w:r>
        <w:tab/>
      </w:r>
    </w:p>
    <w:p w14:paraId="0772437D" w14:textId="77777777" w:rsidR="00202BDB" w:rsidRDefault="00202BDB" w:rsidP="00202BDB"/>
    <w:p w14:paraId="4593C3DD" w14:textId="77777777" w:rsidR="00202BDB" w:rsidRDefault="00202BDB" w:rsidP="00202BDB"/>
    <w:p w14:paraId="50CDCAA1" w14:textId="77777777" w:rsidR="00202BDB" w:rsidRDefault="00202BDB" w:rsidP="00202BDB"/>
    <w:p w14:paraId="01E3580F" w14:textId="77777777" w:rsidR="00202BDB" w:rsidRDefault="00202BDB" w:rsidP="00202BDB"/>
    <w:p w14:paraId="09B5FB90" w14:textId="77777777" w:rsidR="00202BDB" w:rsidRDefault="00202BDB" w:rsidP="00202BDB"/>
    <w:p w14:paraId="25807B10" w14:textId="77777777" w:rsidR="00202BDB" w:rsidRDefault="00202BDB" w:rsidP="00202BDB">
      <w:r>
        <w:rPr>
          <w:noProof/>
          <w:lang w:eastAsia="nl-NL"/>
        </w:rPr>
        <mc:AlternateContent>
          <mc:Choice Requires="wps">
            <w:drawing>
              <wp:anchor distT="0" distB="0" distL="114300" distR="114300" simplePos="0" relativeHeight="251668480" behindDoc="0" locked="0" layoutInCell="1" allowOverlap="1" wp14:anchorId="32BEAB5C" wp14:editId="57C0C7CE">
                <wp:simplePos x="0" y="0"/>
                <wp:positionH relativeFrom="column">
                  <wp:posOffset>1025525</wp:posOffset>
                </wp:positionH>
                <wp:positionV relativeFrom="paragraph">
                  <wp:posOffset>101600</wp:posOffset>
                </wp:positionV>
                <wp:extent cx="2547620" cy="222250"/>
                <wp:effectExtent l="0" t="0" r="10160" b="12065"/>
                <wp:wrapNone/>
                <wp:docPr id="1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7620" cy="22225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1" o:spid="_x0000_s1026" style="position:absolute;margin-left:80.75pt;margin-top:8pt;width:200.6pt;height:17.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696128" behindDoc="0" locked="0" layoutInCell="1" allowOverlap="1" wp14:anchorId="19BE0C72" wp14:editId="2AF02664">
                <wp:simplePos x="0" y="0"/>
                <wp:positionH relativeFrom="column">
                  <wp:posOffset>3801745</wp:posOffset>
                </wp:positionH>
                <wp:positionV relativeFrom="paragraph">
                  <wp:posOffset>101600</wp:posOffset>
                </wp:positionV>
                <wp:extent cx="205105" cy="1188085"/>
                <wp:effectExtent l="78740" t="45085" r="59055" b="62230"/>
                <wp:wrapNone/>
                <wp:docPr id="17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5105" cy="1188085"/>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38"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35pt,8pt" to="315.5pt,10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" strokeweight=".26mm">
                <v:stroke endarrow="block" joinstyle="miter"/>
                <v:shadow opacity="49150f"/>
              </v:line>
            </w:pict>
          </mc:Fallback>
        </mc:AlternateContent>
      </w:r>
    </w:p>
    <w:p w14:paraId="4CFDE4AD" w14:textId="77777777" w:rsidR="00202BDB" w:rsidRDefault="00202BDB" w:rsidP="00202BDB"/>
    <w:p w14:paraId="433AA391" w14:textId="77777777" w:rsidR="00202BDB" w:rsidRDefault="00202BDB" w:rsidP="00202BDB">
      <w:r>
        <w:rPr>
          <w:noProof/>
          <w:lang w:eastAsia="nl-NL"/>
        </w:rPr>
        <mc:AlternateContent>
          <mc:Choice Requires="wps">
            <w:drawing>
              <wp:anchor distT="0" distB="0" distL="114300" distR="114300" simplePos="0" relativeHeight="251694080" behindDoc="0" locked="0" layoutInCell="1" allowOverlap="1" wp14:anchorId="59FD8DEA" wp14:editId="6F3A1DB3">
                <wp:simplePos x="0" y="0"/>
                <wp:positionH relativeFrom="column">
                  <wp:posOffset>344170</wp:posOffset>
                </wp:positionH>
                <wp:positionV relativeFrom="paragraph">
                  <wp:posOffset>-635</wp:posOffset>
                </wp:positionV>
                <wp:extent cx="3695700" cy="590550"/>
                <wp:effectExtent l="0" t="635" r="13335" b="18415"/>
                <wp:wrapNone/>
                <wp:docPr id="17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590550"/>
                        </a:xfrm>
                        <a:prstGeom prst="rect">
                          <a:avLst/>
                        </a:prstGeom>
                        <a:blipFill dpi="0" rotWithShape="0">
                          <a:blip r:embed="rId16"/>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6" o:spid="_x0000_s1026" style="position:absolute;margin-left:27.1pt;margin-top:0;width:291pt;height:46.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" strokeweight=".26mm">
                <v:fill r:id="rId17" o:title="" type="tile"/>
                <v:shadow opacity="49150f"/>
              </v:rect>
            </w:pict>
          </mc:Fallback>
        </mc:AlternateContent>
      </w:r>
    </w:p>
    <w:p w14:paraId="3BA1C43F" w14:textId="77777777" w:rsidR="00202BDB" w:rsidRDefault="00202BDB" w:rsidP="00202BDB">
      <w:r>
        <w:rPr>
          <w:noProof/>
          <w:lang w:eastAsia="nl-NL"/>
        </w:rPr>
        <mc:AlternateContent>
          <mc:Choice Requires="wps">
            <w:drawing>
              <wp:anchor distT="0" distB="0" distL="114300" distR="114300" simplePos="0" relativeHeight="251726848" behindDoc="0" locked="0" layoutInCell="1" allowOverlap="1" wp14:anchorId="2392581C" wp14:editId="404AFC38">
                <wp:simplePos x="0" y="0"/>
                <wp:positionH relativeFrom="column">
                  <wp:posOffset>1311275</wp:posOffset>
                </wp:positionH>
                <wp:positionV relativeFrom="paragraph">
                  <wp:posOffset>152400</wp:posOffset>
                </wp:positionV>
                <wp:extent cx="471170" cy="735330"/>
                <wp:effectExtent l="52070" t="55880" r="73660" b="59690"/>
                <wp:wrapNone/>
                <wp:docPr id="17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1170" cy="735330"/>
                        </a:xfrm>
                        <a:prstGeom prst="line">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8"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25pt,12pt" to="140.35pt,6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" strokeweight=".26mm">
                <v:stroke endarrow="block" joinstyle="miter"/>
                <v:shadow opacity="49150f"/>
              </v:line>
            </w:pict>
          </mc:Fallback>
        </mc:AlternateContent>
      </w:r>
      <w:r>
        <w:tab/>
        <w:t>zeeschepen</w:t>
      </w:r>
      <w:r>
        <w:rPr>
          <w:rFonts w:eastAsia="Bitstream Vera Serif" w:cs="Bitstream Vera Serif"/>
        </w:rPr>
        <w:t xml:space="preserve"> </w:t>
      </w:r>
      <w:r>
        <w:t>platform</w:t>
      </w:r>
    </w:p>
    <w:p w14:paraId="47F2852B" w14:textId="77777777" w:rsidR="00202BDB" w:rsidRDefault="00202BDB" w:rsidP="00202BDB"/>
    <w:p w14:paraId="3DEBAC1F" w14:textId="77777777" w:rsidR="00202BDB" w:rsidRDefault="00202BDB" w:rsidP="00202BDB"/>
    <w:p w14:paraId="1536F183" w14:textId="77777777" w:rsidR="00202BDB" w:rsidRDefault="00202BDB" w:rsidP="00202BDB">
      <w:pPr>
        <w:rPr>
          <w:rFonts w:ascii="Times New Roman" w:hAnsi="Times New Roman"/>
        </w:rPr>
      </w:pPr>
    </w:p>
    <w:p w14:paraId="77DBF6AB" w14:textId="77777777" w:rsidR="00202BDB" w:rsidRDefault="00202BDB" w:rsidP="00202BDB">
      <w:pPr>
        <w:rPr>
          <w:rFonts w:ascii="Times New Roman" w:hAnsi="Times New Roman"/>
        </w:rPr>
      </w:pPr>
    </w:p>
    <w:p w14:paraId="4C92F448" w14:textId="77777777" w:rsidR="00202BDB" w:rsidRDefault="00202BDB" w:rsidP="00202BDB">
      <w:pPr>
        <w:rPr>
          <w:rFonts w:ascii="Times New Roman" w:hAnsi="Times New Roman"/>
        </w:rPr>
      </w:pPr>
      <w:r>
        <w:rPr>
          <w:rFonts w:ascii="Times New Roman" w:hAnsi="Times New Roman"/>
        </w:rPr>
        <w:t>zeeschepenplatform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binnenvaartplatform</w:t>
      </w:r>
    </w:p>
    <w:p w14:paraId="3CB2593B" w14:textId="77777777" w:rsidR="00202BDB" w:rsidRDefault="00202BDB" w:rsidP="00202BDB">
      <w:pPr>
        <w:pStyle w:val="Kop2"/>
      </w:pPr>
      <w:r>
        <w:br w:type="page"/>
      </w:r>
      <w:bookmarkStart w:id="17" w:name="_Toc212110332"/>
      <w:bookmarkStart w:id="18" w:name="_Toc212110410"/>
      <w:bookmarkStart w:id="19" w:name="_Toc212110898"/>
      <w:bookmarkStart w:id="20" w:name="_Toc212111046"/>
      <w:bookmarkStart w:id="21" w:name="_Toc212113173"/>
      <w:r>
        <w:t>3</w:t>
      </w:r>
      <w:r>
        <w:rPr>
          <w:rFonts w:eastAsia="Times New Roman"/>
        </w:rPr>
        <w:t xml:space="preserve"> </w:t>
      </w:r>
      <w:r>
        <w:t>kranen</w:t>
      </w:r>
      <w:bookmarkEnd w:id="17"/>
      <w:bookmarkEnd w:id="18"/>
      <w:bookmarkEnd w:id="19"/>
      <w:bookmarkEnd w:id="20"/>
      <w:bookmarkEnd w:id="21"/>
    </w:p>
    <w:p w14:paraId="2115F591" w14:textId="77777777" w:rsidR="00202BDB" w:rsidRDefault="00202BDB" w:rsidP="00202BDB">
      <w:bookmarkStart w:id="22" w:name="_Toc212110333"/>
      <w:bookmarkStart w:id="23" w:name="_Toc212110411"/>
      <w:bookmarkStart w:id="24" w:name="_Toc212110899"/>
      <w:r>
        <w:t>Er</w:t>
      </w:r>
      <w:r>
        <w:rPr>
          <w:rFonts w:eastAsia="Times New Roman"/>
        </w:rPr>
        <w:t xml:space="preserve"> </w:t>
      </w:r>
      <w:r>
        <w:t>zijn</w:t>
      </w:r>
      <w:r>
        <w:rPr>
          <w:rFonts w:eastAsia="Times New Roman"/>
        </w:rPr>
        <w:t xml:space="preserve"> </w:t>
      </w:r>
      <w:r>
        <w:t>twee</w:t>
      </w:r>
      <w:r>
        <w:rPr>
          <w:rFonts w:eastAsia="Times New Roman"/>
        </w:rPr>
        <w:t xml:space="preserve"> </w:t>
      </w:r>
      <w:r>
        <w:t>soorten</w:t>
      </w:r>
      <w:r>
        <w:rPr>
          <w:rFonts w:eastAsia="Times New Roman"/>
        </w:rPr>
        <w:t xml:space="preserve"> </w:t>
      </w:r>
      <w:r>
        <w:t>kranen.</w:t>
      </w:r>
      <w:bookmarkEnd w:id="22"/>
      <w:bookmarkEnd w:id="23"/>
      <w:bookmarkEnd w:id="24"/>
    </w:p>
    <w:p w14:paraId="627A79F0" w14:textId="77777777" w:rsidR="00202BDB" w:rsidRDefault="00202BDB" w:rsidP="00202BDB">
      <w:bookmarkStart w:id="25" w:name="_Toc212110334"/>
      <w:bookmarkStart w:id="26" w:name="_Toc212110412"/>
      <w:bookmarkStart w:id="27" w:name="_Toc212110900"/>
      <w:r>
        <w:t>3.1</w:t>
      </w:r>
      <w:r>
        <w:rPr>
          <w:rFonts w:eastAsia="Times New Roman"/>
        </w:rPr>
        <w:t xml:space="preserve"> </w:t>
      </w:r>
      <w:r>
        <w:t>Vrij</w:t>
      </w:r>
      <w:r>
        <w:rPr>
          <w:rFonts w:eastAsia="Times New Roman"/>
        </w:rPr>
        <w:t xml:space="preserve"> </w:t>
      </w:r>
      <w:r>
        <w:t>beweegbare</w:t>
      </w:r>
      <w:r>
        <w:rPr>
          <w:rFonts w:eastAsia="Times New Roman"/>
        </w:rPr>
        <w:t xml:space="preserve"> </w:t>
      </w:r>
      <w:r>
        <w:t>kranen.</w:t>
      </w:r>
      <w:r>
        <w:rPr>
          <w:rFonts w:eastAsia="Times New Roman"/>
        </w:rPr>
        <w:t xml:space="preserve"> </w:t>
      </w:r>
      <w:r>
        <w:t>Deze</w:t>
      </w:r>
      <w:r>
        <w:rPr>
          <w:rFonts w:eastAsia="Times New Roman"/>
        </w:rPr>
        <w:t xml:space="preserve"> </w:t>
      </w:r>
      <w:r>
        <w:t>(smalle)</w:t>
      </w:r>
      <w:r>
        <w:rPr>
          <w:rFonts w:eastAsia="Times New Roman"/>
        </w:rPr>
        <w:t xml:space="preserve"> </w:t>
      </w:r>
      <w:r>
        <w:t>kranen</w:t>
      </w:r>
      <w:r>
        <w:rPr>
          <w:rFonts w:eastAsia="Times New Roman"/>
        </w:rPr>
        <w:t xml:space="preserve"> </w:t>
      </w:r>
      <w:r>
        <w:t>kunnen</w:t>
      </w:r>
      <w:r>
        <w:rPr>
          <w:rFonts w:eastAsia="Times New Roman"/>
        </w:rPr>
        <w:t xml:space="preserve"> </w:t>
      </w:r>
      <w:r>
        <w:t>een</w:t>
      </w:r>
      <w:r>
        <w:rPr>
          <w:rFonts w:eastAsia="Times New Roman"/>
        </w:rPr>
        <w:t xml:space="preserve"> </w:t>
      </w:r>
      <w:r>
        <w:t>container</w:t>
      </w:r>
      <w:r>
        <w:rPr>
          <w:rFonts w:eastAsia="Times New Roman"/>
        </w:rPr>
        <w:t xml:space="preserve"> </w:t>
      </w:r>
      <w:r>
        <w:t>ophijsen</w:t>
      </w:r>
      <w:r>
        <w:rPr>
          <w:rFonts w:eastAsia="Times New Roman"/>
        </w:rPr>
        <w:t xml:space="preserve"> </w:t>
      </w:r>
      <w:r>
        <w:t>en</w:t>
      </w:r>
      <w:r>
        <w:rPr>
          <w:rFonts w:eastAsia="Times New Roman"/>
        </w:rPr>
        <w:t xml:space="preserve"> </w:t>
      </w:r>
      <w:r>
        <w:t>laten</w:t>
      </w:r>
      <w:r>
        <w:rPr>
          <w:rFonts w:eastAsia="Times New Roman"/>
        </w:rPr>
        <w:t xml:space="preserve"> </w:t>
      </w:r>
      <w:r>
        <w:t>zakken,</w:t>
      </w:r>
      <w:r>
        <w:rPr>
          <w:rFonts w:eastAsia="Times New Roman"/>
        </w:rPr>
        <w:t xml:space="preserve"> </w:t>
      </w:r>
      <w:r>
        <w:t>maar</w:t>
      </w:r>
      <w:r>
        <w:rPr>
          <w:rFonts w:eastAsia="Times New Roman"/>
        </w:rPr>
        <w:t xml:space="preserve"> </w:t>
      </w:r>
      <w:r>
        <w:t>niet</w:t>
      </w:r>
      <w:r>
        <w:rPr>
          <w:rFonts w:eastAsia="Times New Roman"/>
        </w:rPr>
        <w:t xml:space="preserve"> </w:t>
      </w:r>
      <w:r>
        <w:t>onder</w:t>
      </w:r>
      <w:r>
        <w:rPr>
          <w:rFonts w:eastAsia="Times New Roman"/>
        </w:rPr>
        <w:t xml:space="preserve"> </w:t>
      </w:r>
      <w:r>
        <w:t>zich</w:t>
      </w:r>
      <w:r>
        <w:rPr>
          <w:rFonts w:eastAsia="Times New Roman"/>
        </w:rPr>
        <w:t xml:space="preserve"> </w:t>
      </w:r>
      <w:r>
        <w:t>verplaatsen.</w:t>
      </w:r>
      <w:r>
        <w:rPr>
          <w:rFonts w:eastAsia="Times New Roman"/>
        </w:rPr>
        <w:t xml:space="preserve"> </w:t>
      </w:r>
      <w:r>
        <w:t>Voor</w:t>
      </w:r>
      <w:r>
        <w:rPr>
          <w:rFonts w:eastAsia="Times New Roman"/>
        </w:rPr>
        <w:t xml:space="preserve"> </w:t>
      </w:r>
      <w:r>
        <w:t>de</w:t>
      </w:r>
      <w:r>
        <w:rPr>
          <w:rFonts w:eastAsia="Times New Roman"/>
        </w:rPr>
        <w:t xml:space="preserve"> </w:t>
      </w:r>
      <w:r>
        <w:t>eenvoud</w:t>
      </w:r>
      <w:r>
        <w:rPr>
          <w:rFonts w:eastAsia="Times New Roman"/>
        </w:rPr>
        <w:t xml:space="preserve"> </w:t>
      </w:r>
      <w:r>
        <w:t>beschouwen</w:t>
      </w:r>
      <w:r>
        <w:rPr>
          <w:rFonts w:eastAsia="Times New Roman"/>
        </w:rPr>
        <w:t xml:space="preserve"> </w:t>
      </w:r>
      <w:r>
        <w:t>we</w:t>
      </w:r>
      <w:r>
        <w:rPr>
          <w:rFonts w:eastAsia="Times New Roman"/>
        </w:rPr>
        <w:t xml:space="preserve"> </w:t>
      </w:r>
      <w:r>
        <w:t>hier</w:t>
      </w:r>
      <w:r>
        <w:rPr>
          <w:rFonts w:eastAsia="Times New Roman"/>
        </w:rPr>
        <w:t xml:space="preserve"> </w:t>
      </w:r>
      <w:r>
        <w:t>ook</w:t>
      </w:r>
      <w:r>
        <w:rPr>
          <w:rFonts w:eastAsia="Times New Roman"/>
        </w:rPr>
        <w:t xml:space="preserve"> </w:t>
      </w:r>
      <w:r>
        <w:t>de</w:t>
      </w:r>
      <w:r>
        <w:rPr>
          <w:rFonts w:eastAsia="Times New Roman"/>
        </w:rPr>
        <w:t xml:space="preserve"> </w:t>
      </w:r>
      <w:r>
        <w:t>vrij</w:t>
      </w:r>
      <w:r>
        <w:rPr>
          <w:rFonts w:eastAsia="Times New Roman"/>
        </w:rPr>
        <w:t xml:space="preserve"> </w:t>
      </w:r>
      <w:r>
        <w:t>verrijdbare</w:t>
      </w:r>
      <w:r>
        <w:rPr>
          <w:rFonts w:eastAsia="Times New Roman"/>
        </w:rPr>
        <w:t xml:space="preserve"> </w:t>
      </w:r>
      <w:r>
        <w:t>kranen</w:t>
      </w:r>
      <w:r>
        <w:rPr>
          <w:rFonts w:eastAsia="Times New Roman"/>
        </w:rPr>
        <w:t xml:space="preserve"> </w:t>
      </w:r>
      <w:r>
        <w:t>als</w:t>
      </w:r>
      <w:r>
        <w:rPr>
          <w:rFonts w:eastAsia="Times New Roman"/>
        </w:rPr>
        <w:t xml:space="preserve"> </w:t>
      </w:r>
      <w:r>
        <w:t>een</w:t>
      </w:r>
      <w:r>
        <w:rPr>
          <w:rFonts w:eastAsia="Times New Roman"/>
        </w:rPr>
        <w:t xml:space="preserve"> </w:t>
      </w:r>
      <w:r>
        <w:t>soort</w:t>
      </w:r>
      <w:r>
        <w:rPr>
          <w:rFonts w:eastAsia="Times New Roman"/>
        </w:rPr>
        <w:t xml:space="preserve"> </w:t>
      </w:r>
      <w:r>
        <w:t>railkranen:</w:t>
      </w:r>
      <w:r>
        <w:rPr>
          <w:rFonts w:eastAsia="Times New Roman"/>
        </w:rPr>
        <w:t xml:space="preserve"> </w:t>
      </w:r>
      <w:r>
        <w:t>ze</w:t>
      </w:r>
      <w:r>
        <w:rPr>
          <w:rFonts w:eastAsia="Times New Roman"/>
        </w:rPr>
        <w:t xml:space="preserve"> </w:t>
      </w:r>
      <w:r>
        <w:t>kunnen</w:t>
      </w:r>
      <w:r>
        <w:rPr>
          <w:rFonts w:eastAsia="Times New Roman"/>
        </w:rPr>
        <w:t xml:space="preserve"> </w:t>
      </w:r>
      <w:r>
        <w:t>alleen</w:t>
      </w:r>
      <w:r>
        <w:rPr>
          <w:rFonts w:eastAsia="Times New Roman"/>
        </w:rPr>
        <w:t xml:space="preserve"> </w:t>
      </w:r>
      <w:r>
        <w:t>heen</w:t>
      </w:r>
      <w:r>
        <w:rPr>
          <w:rFonts w:eastAsia="Times New Roman"/>
        </w:rPr>
        <w:t xml:space="preserve"> </w:t>
      </w:r>
      <w:r>
        <w:t>en</w:t>
      </w:r>
      <w:r>
        <w:rPr>
          <w:rFonts w:eastAsia="Times New Roman"/>
        </w:rPr>
        <w:t xml:space="preserve"> </w:t>
      </w:r>
      <w:r>
        <w:t>weer</w:t>
      </w:r>
      <w:r>
        <w:rPr>
          <w:rFonts w:eastAsia="Times New Roman"/>
        </w:rPr>
        <w:t xml:space="preserve"> </w:t>
      </w:r>
      <w:r>
        <w:t>rijden.</w:t>
      </w:r>
      <w:bookmarkEnd w:id="25"/>
      <w:bookmarkEnd w:id="26"/>
      <w:bookmarkEnd w:id="27"/>
    </w:p>
    <w:p w14:paraId="0FA4EA38" w14:textId="77777777" w:rsidR="00202BDB" w:rsidRDefault="00202BDB" w:rsidP="00202BDB">
      <w:bookmarkStart w:id="28" w:name="_Toc212110335"/>
      <w:bookmarkStart w:id="29" w:name="_Toc212110413"/>
      <w:bookmarkStart w:id="30" w:name="_Toc212110901"/>
      <w:r>
        <w:t>3.2</w:t>
      </w:r>
      <w:r>
        <w:rPr>
          <w:rFonts w:eastAsia="Times New Roman"/>
        </w:rPr>
        <w:t xml:space="preserve"> </w:t>
      </w:r>
      <w:r>
        <w:t>Railkranen.</w:t>
      </w:r>
      <w:r>
        <w:rPr>
          <w:rFonts w:eastAsia="Times New Roman"/>
        </w:rPr>
        <w:t xml:space="preserve"> </w:t>
      </w:r>
      <w:r>
        <w:t>Deze</w:t>
      </w:r>
      <w:r>
        <w:rPr>
          <w:rFonts w:eastAsia="Times New Roman"/>
        </w:rPr>
        <w:t xml:space="preserve"> </w:t>
      </w:r>
      <w:r>
        <w:t>kranen</w:t>
      </w:r>
      <w:r>
        <w:rPr>
          <w:rFonts w:eastAsia="Times New Roman"/>
        </w:rPr>
        <w:t xml:space="preserve"> </w:t>
      </w:r>
      <w:r>
        <w:t>zijn</w:t>
      </w:r>
      <w:r>
        <w:rPr>
          <w:rFonts w:eastAsia="Times New Roman"/>
        </w:rPr>
        <w:t xml:space="preserve"> </w:t>
      </w:r>
      <w:r>
        <w:t>breder</w:t>
      </w:r>
      <w:r>
        <w:rPr>
          <w:rFonts w:eastAsia="Times New Roman"/>
        </w:rPr>
        <w:t xml:space="preserve"> </w:t>
      </w:r>
      <w:r>
        <w:t>dan</w:t>
      </w:r>
      <w:r>
        <w:rPr>
          <w:rFonts w:eastAsia="Times New Roman"/>
        </w:rPr>
        <w:t xml:space="preserve"> </w:t>
      </w:r>
      <w:r>
        <w:t>bovenstaande</w:t>
      </w:r>
      <w:r>
        <w:rPr>
          <w:rFonts w:eastAsia="Times New Roman"/>
        </w:rPr>
        <w:t xml:space="preserve"> </w:t>
      </w:r>
      <w:r>
        <w:t>en</w:t>
      </w:r>
      <w:r>
        <w:rPr>
          <w:rFonts w:eastAsia="Times New Roman"/>
        </w:rPr>
        <w:t xml:space="preserve"> </w:t>
      </w:r>
      <w:r>
        <w:t>zijn</w:t>
      </w:r>
      <w:r>
        <w:rPr>
          <w:rFonts w:eastAsia="Times New Roman"/>
        </w:rPr>
        <w:t xml:space="preserve"> </w:t>
      </w:r>
      <w:r>
        <w:t>in</w:t>
      </w:r>
      <w:r>
        <w:rPr>
          <w:rFonts w:eastAsia="Times New Roman"/>
        </w:rPr>
        <w:t xml:space="preserve"> </w:t>
      </w:r>
      <w:r>
        <w:t>staat,</w:t>
      </w:r>
      <w:r>
        <w:rPr>
          <w:rFonts w:eastAsia="Times New Roman"/>
        </w:rPr>
        <w:t xml:space="preserve"> </w:t>
      </w:r>
      <w:r>
        <w:t>naast</w:t>
      </w:r>
      <w:r>
        <w:rPr>
          <w:rFonts w:eastAsia="Times New Roman"/>
        </w:rPr>
        <w:t xml:space="preserve"> </w:t>
      </w:r>
      <w:r>
        <w:t>het</w:t>
      </w:r>
      <w:r>
        <w:rPr>
          <w:rFonts w:eastAsia="Times New Roman"/>
        </w:rPr>
        <w:t xml:space="preserve"> </w:t>
      </w:r>
      <w:r>
        <w:t>ophijsen</w:t>
      </w:r>
      <w:r>
        <w:rPr>
          <w:rFonts w:eastAsia="Times New Roman"/>
        </w:rPr>
        <w:t xml:space="preserve"> </w:t>
      </w:r>
      <w:r>
        <w:t>en</w:t>
      </w:r>
      <w:r>
        <w:rPr>
          <w:rFonts w:eastAsia="Times New Roman"/>
        </w:rPr>
        <w:t xml:space="preserve"> </w:t>
      </w:r>
      <w:r>
        <w:t>laten</w:t>
      </w:r>
      <w:r>
        <w:rPr>
          <w:rFonts w:eastAsia="Times New Roman"/>
        </w:rPr>
        <w:t xml:space="preserve"> </w:t>
      </w:r>
      <w:r>
        <w:t>zakken</w:t>
      </w:r>
      <w:r>
        <w:rPr>
          <w:rFonts w:eastAsia="Times New Roman"/>
        </w:rPr>
        <w:t xml:space="preserve"> </w:t>
      </w:r>
      <w:r>
        <w:t>van</w:t>
      </w:r>
      <w:r>
        <w:rPr>
          <w:rFonts w:eastAsia="Times New Roman"/>
        </w:rPr>
        <w:t xml:space="preserve"> </w:t>
      </w:r>
      <w:r>
        <w:t>containers</w:t>
      </w:r>
      <w:r>
        <w:rPr>
          <w:rFonts w:eastAsia="Times New Roman"/>
        </w:rPr>
        <w:t xml:space="preserve"> </w:t>
      </w:r>
      <w:r>
        <w:t>deze</w:t>
      </w:r>
      <w:r>
        <w:rPr>
          <w:rFonts w:eastAsia="Times New Roman"/>
        </w:rPr>
        <w:t xml:space="preserve"> </w:t>
      </w:r>
      <w:r>
        <w:t>ook</w:t>
      </w:r>
      <w:r>
        <w:rPr>
          <w:rFonts w:eastAsia="Times New Roman"/>
        </w:rPr>
        <w:t xml:space="preserve"> </w:t>
      </w:r>
      <w:r>
        <w:t>te</w:t>
      </w:r>
      <w:r>
        <w:rPr>
          <w:rFonts w:eastAsia="Times New Roman"/>
        </w:rPr>
        <w:t xml:space="preserve"> </w:t>
      </w:r>
      <w:r>
        <w:t>verplaatsen</w:t>
      </w:r>
      <w:r>
        <w:rPr>
          <w:rFonts w:eastAsia="Times New Roman"/>
        </w:rPr>
        <w:t xml:space="preserve"> </w:t>
      </w:r>
      <w:r>
        <w:t>over</w:t>
      </w:r>
      <w:r>
        <w:rPr>
          <w:rFonts w:eastAsia="Times New Roman"/>
        </w:rPr>
        <w:t xml:space="preserve"> </w:t>
      </w:r>
      <w:r>
        <w:t>de</w:t>
      </w:r>
      <w:r>
        <w:rPr>
          <w:rFonts w:eastAsia="Times New Roman"/>
        </w:rPr>
        <w:t xml:space="preserve"> </w:t>
      </w:r>
      <w:r>
        <w:t>breedte</w:t>
      </w:r>
      <w:r>
        <w:rPr>
          <w:rFonts w:eastAsia="Times New Roman"/>
        </w:rPr>
        <w:t xml:space="preserve"> </w:t>
      </w:r>
      <w:r>
        <w:t>van</w:t>
      </w:r>
      <w:r>
        <w:rPr>
          <w:rFonts w:eastAsia="Times New Roman"/>
        </w:rPr>
        <w:t xml:space="preserve"> </w:t>
      </w:r>
      <w:r>
        <w:t>de</w:t>
      </w:r>
      <w:r>
        <w:rPr>
          <w:rFonts w:eastAsia="Times New Roman"/>
        </w:rPr>
        <w:t xml:space="preserve"> </w:t>
      </w:r>
      <w:r>
        <w:t>kraan.</w:t>
      </w:r>
      <w:r>
        <w:rPr>
          <w:rFonts w:eastAsia="Times New Roman"/>
        </w:rPr>
        <w:t xml:space="preserve"> </w:t>
      </w:r>
      <w:r>
        <w:t>Bovendien</w:t>
      </w:r>
      <w:r>
        <w:rPr>
          <w:rFonts w:eastAsia="Times New Roman"/>
        </w:rPr>
        <w:t xml:space="preserve"> </w:t>
      </w:r>
      <w:r>
        <w:t>zijn</w:t>
      </w:r>
      <w:r>
        <w:rPr>
          <w:rFonts w:eastAsia="Times New Roman"/>
        </w:rPr>
        <w:t xml:space="preserve"> </w:t>
      </w:r>
      <w:r>
        <w:t>de</w:t>
      </w:r>
      <w:r>
        <w:rPr>
          <w:rFonts w:eastAsia="Times New Roman"/>
        </w:rPr>
        <w:t xml:space="preserve"> </w:t>
      </w:r>
      <w:r>
        <w:t>kranen</w:t>
      </w:r>
      <w:r>
        <w:rPr>
          <w:rFonts w:eastAsia="Times New Roman"/>
        </w:rPr>
        <w:t xml:space="preserve"> </w:t>
      </w:r>
      <w:r>
        <w:t>verrijdbaar</w:t>
      </w:r>
      <w:r>
        <w:rPr>
          <w:rFonts w:eastAsia="Times New Roman"/>
        </w:rPr>
        <w:t xml:space="preserve"> </w:t>
      </w:r>
      <w:r>
        <w:t>over</w:t>
      </w:r>
      <w:r>
        <w:rPr>
          <w:rFonts w:eastAsia="Times New Roman"/>
        </w:rPr>
        <w:t xml:space="preserve"> </w:t>
      </w:r>
      <w:r>
        <w:t>rails:</w:t>
      </w:r>
      <w:bookmarkEnd w:id="28"/>
      <w:bookmarkEnd w:id="29"/>
      <w:bookmarkEnd w:id="30"/>
    </w:p>
    <w:p w14:paraId="44BA2DC0" w14:textId="77777777" w:rsidR="00202BDB" w:rsidRDefault="00202BDB" w:rsidP="00202BDB">
      <w:pPr>
        <w:pStyle w:val="Plattetekst"/>
        <w:rPr>
          <w:rFonts w:ascii="Times New Roman" w:hAnsi="Times New Roman"/>
        </w:rPr>
      </w:pPr>
    </w:p>
    <w:p w14:paraId="3579FC90"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27872" behindDoc="0" locked="0" layoutInCell="1" allowOverlap="1" wp14:anchorId="17BAC637" wp14:editId="7352E599">
                <wp:simplePos x="0" y="0"/>
                <wp:positionH relativeFrom="column">
                  <wp:posOffset>951865</wp:posOffset>
                </wp:positionH>
                <wp:positionV relativeFrom="paragraph">
                  <wp:posOffset>10795</wp:posOffset>
                </wp:positionV>
                <wp:extent cx="1915160" cy="124460"/>
                <wp:effectExtent l="0" t="0" r="17780" b="6985"/>
                <wp:wrapNone/>
                <wp:docPr id="17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5160" cy="12446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9" o:spid="_x0000_s1026" style="position:absolute;margin-left:74.95pt;margin-top:.85pt;width:150.8pt;height:9.8pt;z-index:251727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" strokeweight=".26mm">
                <v:shadow opacity="49150f"/>
              </v:rect>
            </w:pict>
          </mc:Fallback>
        </mc:AlternateContent>
      </w:r>
      <w:r>
        <w:rPr>
          <w:noProof/>
          <w:lang w:eastAsia="nl-NL"/>
        </w:rPr>
        <mc:AlternateContent>
          <mc:Choice Requires="wps">
            <w:drawing>
              <wp:anchor distT="0" distB="0" distL="114300" distR="114300" simplePos="0" relativeHeight="251729920" behindDoc="0" locked="0" layoutInCell="1" allowOverlap="1" wp14:anchorId="4E3F1292" wp14:editId="64B84BC5">
                <wp:simplePos x="0" y="0"/>
                <wp:positionH relativeFrom="column">
                  <wp:posOffset>951865</wp:posOffset>
                </wp:positionH>
                <wp:positionV relativeFrom="paragraph">
                  <wp:posOffset>135255</wp:posOffset>
                </wp:positionV>
                <wp:extent cx="137160" cy="750570"/>
                <wp:effectExtent l="0" t="5715" r="17780" b="18415"/>
                <wp:wrapNone/>
                <wp:docPr id="169"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75057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26" style="position:absolute;margin-left:74.95pt;margin-top:10.65pt;width:10.8pt;height:59.1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" strokeweight=".26mm">
                <v:shadow opacity="49150f"/>
              </v:rect>
            </w:pict>
          </mc:Fallback>
        </mc:AlternateContent>
      </w:r>
      <w:r>
        <w:rPr>
          <w:noProof/>
          <w:lang w:eastAsia="nl-NL"/>
        </w:rPr>
        <mc:AlternateContent>
          <mc:Choice Requires="wps">
            <w:drawing>
              <wp:anchor distT="0" distB="0" distL="114300" distR="114300" simplePos="0" relativeHeight="251731968" behindDoc="0" locked="0" layoutInCell="1" allowOverlap="1" wp14:anchorId="0D3FB184" wp14:editId="5F89CC79">
                <wp:simplePos x="0" y="0"/>
                <wp:positionH relativeFrom="column">
                  <wp:posOffset>2729865</wp:posOffset>
                </wp:positionH>
                <wp:positionV relativeFrom="paragraph">
                  <wp:posOffset>135255</wp:posOffset>
                </wp:positionV>
                <wp:extent cx="137160" cy="750570"/>
                <wp:effectExtent l="0" t="5715" r="17780" b="18415"/>
                <wp:wrapNone/>
                <wp:docPr id="16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75057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3" o:spid="_x0000_s1026" style="position:absolute;margin-left:214.95pt;margin-top:10.65pt;width:10.8pt;height:59.1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" strokeweight=".26mm">
                <v:shadow opacity="49150f"/>
              </v:rect>
            </w:pict>
          </mc:Fallback>
        </mc:AlternateContent>
      </w:r>
      <w:r>
        <w:rPr>
          <w:noProof/>
          <w:lang w:eastAsia="nl-NL"/>
        </w:rPr>
        <mc:AlternateContent>
          <mc:Choice Requires="wps">
            <w:drawing>
              <wp:anchor distT="0" distB="0" distL="114300" distR="114300" simplePos="0" relativeHeight="251732992" behindDoc="0" locked="0" layoutInCell="1" allowOverlap="1" wp14:anchorId="44762EA6" wp14:editId="04E87757">
                <wp:simplePos x="0" y="0"/>
                <wp:positionH relativeFrom="column">
                  <wp:posOffset>1492885</wp:posOffset>
                </wp:positionH>
                <wp:positionV relativeFrom="paragraph">
                  <wp:posOffset>238760</wp:posOffset>
                </wp:positionV>
                <wp:extent cx="137160" cy="177165"/>
                <wp:effectExtent l="5080" t="0" r="10160" b="18415"/>
                <wp:wrapNone/>
                <wp:docPr id="16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7716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4" o:spid="_x0000_s1026" style="position:absolute;margin-left:117.55pt;margin-top:18.8pt;width:10.8pt;height:13.95pt;z-index:251732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" fillcolor="#666" strokeweight=".26mm">
                <v:shadow opacity="49150f"/>
              </v:rect>
            </w:pict>
          </mc:Fallback>
        </mc:AlternateContent>
      </w:r>
      <w:r>
        <w:rPr>
          <w:noProof/>
          <w:lang w:eastAsia="nl-NL"/>
        </w:rPr>
        <mc:AlternateContent>
          <mc:Choice Requires="wps">
            <w:drawing>
              <wp:anchor distT="0" distB="0" distL="114300" distR="114300" simplePos="0" relativeHeight="251734016" behindDoc="0" locked="0" layoutInCell="1" allowOverlap="1" wp14:anchorId="653700B2" wp14:editId="0A22A06F">
                <wp:simplePos x="0" y="0"/>
                <wp:positionH relativeFrom="column">
                  <wp:posOffset>1616075</wp:posOffset>
                </wp:positionH>
                <wp:positionV relativeFrom="paragraph">
                  <wp:posOffset>92075</wp:posOffset>
                </wp:positionV>
                <wp:extent cx="0" cy="195580"/>
                <wp:effectExtent l="102870" t="102235" r="113030" b="108585"/>
                <wp:wrapNone/>
                <wp:docPr id="166"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580"/>
                        </a:xfrm>
                        <a:prstGeom prst="line">
                          <a:avLst/>
                        </a:prstGeom>
                        <a:noFill/>
                        <a:ln w="27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25pt,7.25pt" to="127.25pt,2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" strokeweight=".76mm">
                <v:stroke joinstyle="miter"/>
                <v:shadow opacity="49150f"/>
              </v:line>
            </w:pict>
          </mc:Fallback>
        </mc:AlternateContent>
      </w:r>
      <w:r>
        <w:rPr>
          <w:noProof/>
          <w:lang w:eastAsia="nl-NL"/>
        </w:rPr>
        <mc:AlternateContent>
          <mc:Choice Requires="wps">
            <w:drawing>
              <wp:anchor distT="0" distB="0" distL="114300" distR="114300" simplePos="0" relativeHeight="251735040" behindDoc="0" locked="0" layoutInCell="1" allowOverlap="1" wp14:anchorId="6D7167C9" wp14:editId="32A78354">
                <wp:simplePos x="0" y="0"/>
                <wp:positionH relativeFrom="column">
                  <wp:posOffset>1510665</wp:posOffset>
                </wp:positionH>
                <wp:positionV relativeFrom="paragraph">
                  <wp:posOffset>104140</wp:posOffset>
                </wp:positionV>
                <wp:extent cx="0" cy="195580"/>
                <wp:effectExtent l="99060" t="101600" r="116840" b="109220"/>
                <wp:wrapNone/>
                <wp:docPr id="165"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580"/>
                        </a:xfrm>
                        <a:prstGeom prst="line">
                          <a:avLst/>
                        </a:prstGeom>
                        <a:noFill/>
                        <a:ln w="27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8.2pt" to="118.95pt,23.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" strokeweight=".76mm">
                <v:stroke joinstyle="miter"/>
                <v:shadow opacity="49150f"/>
              </v:line>
            </w:pict>
          </mc:Fallback>
        </mc:AlternateContent>
      </w:r>
      <w:r>
        <w:rPr>
          <w:noProof/>
          <w:lang w:eastAsia="nl-NL"/>
        </w:rPr>
        <mc:AlternateContent>
          <mc:Choice Requires="wps">
            <w:drawing>
              <wp:anchor distT="0" distB="0" distL="114300" distR="114300" simplePos="0" relativeHeight="251737088" behindDoc="0" locked="0" layoutInCell="1" allowOverlap="1" wp14:anchorId="5F660A5A" wp14:editId="68A7FA8E">
                <wp:simplePos x="0" y="0"/>
                <wp:positionH relativeFrom="column">
                  <wp:posOffset>1229995</wp:posOffset>
                </wp:positionH>
                <wp:positionV relativeFrom="paragraph">
                  <wp:posOffset>196215</wp:posOffset>
                </wp:positionV>
                <wp:extent cx="681355" cy="0"/>
                <wp:effectExtent l="46990" t="92075" r="71755" b="111125"/>
                <wp:wrapNone/>
                <wp:docPr id="16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355" cy="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8"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85pt,15.45pt" to="150.5pt,1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" strokeweight=".26mm">
                <v:stroke startarrow="block" endarrow="block" joinstyle="miter"/>
                <v:shadow opacity="49150f"/>
              </v:line>
            </w:pict>
          </mc:Fallback>
        </mc:AlternateContent>
      </w:r>
    </w:p>
    <w:p w14:paraId="23DAE3AD" w14:textId="77777777" w:rsidR="00202BDB" w:rsidRDefault="00202BDB" w:rsidP="00202BDB">
      <w:pPr>
        <w:pStyle w:val="Plattetekst"/>
        <w:rPr>
          <w:rFonts w:ascii="Times New Roman" w:eastAsia="Times New Roman" w:hAnsi="Times New Roman"/>
        </w:rPr>
      </w:pPr>
      <w:r>
        <w:rPr>
          <w:noProof/>
          <w:lang w:eastAsia="nl-NL"/>
        </w:rPr>
        <mc:AlternateContent>
          <mc:Choice Requires="wps">
            <w:drawing>
              <wp:anchor distT="0" distB="0" distL="114300" distR="114300" simplePos="0" relativeHeight="251728896" behindDoc="0" locked="0" layoutInCell="1" allowOverlap="1" wp14:anchorId="0F440DF4" wp14:editId="40D8007D">
                <wp:simplePos x="0" y="0"/>
                <wp:positionH relativeFrom="column">
                  <wp:posOffset>758825</wp:posOffset>
                </wp:positionH>
                <wp:positionV relativeFrom="paragraph">
                  <wp:posOffset>248920</wp:posOffset>
                </wp:positionV>
                <wp:extent cx="568960" cy="696595"/>
                <wp:effectExtent l="45720" t="46990" r="58420" b="69215"/>
                <wp:wrapNone/>
                <wp:docPr id="163"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8960" cy="69659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0"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75pt,19.6pt" to="104.55pt,7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36064" behindDoc="0" locked="0" layoutInCell="1" allowOverlap="1" wp14:anchorId="399793C0" wp14:editId="070C0C83">
                <wp:simplePos x="0" y="0"/>
                <wp:positionH relativeFrom="column">
                  <wp:posOffset>1257935</wp:posOffset>
                </wp:positionH>
                <wp:positionV relativeFrom="paragraph">
                  <wp:posOffset>28575</wp:posOffset>
                </wp:positionV>
                <wp:extent cx="0" cy="567690"/>
                <wp:effectExtent l="87630" t="55245" r="115570" b="75565"/>
                <wp:wrapNone/>
                <wp:docPr id="16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769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7"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05pt,2.25pt" to="99.05pt,4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" strokeweight=".26mm">
                <v:stroke startarrow="block" endarrow="block" joinstyle="miter"/>
                <v:shadow opacity="49150f"/>
              </v:line>
            </w:pict>
          </mc:Fallback>
        </mc:AlternateContent>
      </w:r>
      <w:r>
        <w:rPr>
          <w:noProof/>
          <w:lang w:eastAsia="nl-NL"/>
        </w:rPr>
        <mc:AlternateContent>
          <mc:Choice Requires="wps">
            <w:drawing>
              <wp:anchor distT="0" distB="0" distL="114300" distR="114300" simplePos="0" relativeHeight="251738112" behindDoc="0" locked="0" layoutInCell="1" allowOverlap="1" wp14:anchorId="7448B64F" wp14:editId="2486E1CC">
                <wp:simplePos x="0" y="0"/>
                <wp:positionH relativeFrom="column">
                  <wp:posOffset>1630045</wp:posOffset>
                </wp:positionH>
                <wp:positionV relativeFrom="paragraph">
                  <wp:posOffset>163195</wp:posOffset>
                </wp:positionV>
                <wp:extent cx="205105" cy="639445"/>
                <wp:effectExtent l="66040" t="50165" r="59055" b="59690"/>
                <wp:wrapNone/>
                <wp:docPr id="16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05" cy="63944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35pt,12.85pt" to="144.5pt,6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" strokeweight=".26mm">
                <v:stroke startarrow="block" joinstyle="miter"/>
                <v:shadow opacity="49150f"/>
              </v:line>
            </w:pict>
          </mc:Fallback>
        </mc:AlternateContent>
      </w:r>
      <w:r>
        <w:rPr>
          <w:noProof/>
          <w:lang w:eastAsia="nl-NL"/>
        </w:rPr>
        <mc:AlternateContent>
          <mc:Choice Requires="wps">
            <w:drawing>
              <wp:anchor distT="0" distB="0" distL="114300" distR="114300" simplePos="0" relativeHeight="251739136" behindDoc="0" locked="0" layoutInCell="1" allowOverlap="1" wp14:anchorId="65911491" wp14:editId="09CEE721">
                <wp:simplePos x="0" y="0"/>
                <wp:positionH relativeFrom="column">
                  <wp:posOffset>2909570</wp:posOffset>
                </wp:positionH>
                <wp:positionV relativeFrom="paragraph">
                  <wp:posOffset>136525</wp:posOffset>
                </wp:positionV>
                <wp:extent cx="449580" cy="0"/>
                <wp:effectExtent l="50165" t="86995" r="59055" b="116205"/>
                <wp:wrapNone/>
                <wp:docPr id="16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58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1pt,10.75pt" to="264.5pt,1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kraan</w:t>
      </w:r>
      <w:r>
        <w:rPr>
          <w:rFonts w:ascii="Times New Roman" w:eastAsia="Times New Roman" w:hAnsi="Times New Roman"/>
        </w:rPr>
        <w:t xml:space="preserve"> </w:t>
      </w:r>
    </w:p>
    <w:p w14:paraId="1F5D22A4"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30944" behindDoc="0" locked="0" layoutInCell="1" allowOverlap="1" wp14:anchorId="61859868" wp14:editId="5D34A931">
                <wp:simplePos x="0" y="0"/>
                <wp:positionH relativeFrom="column">
                  <wp:posOffset>2494915</wp:posOffset>
                </wp:positionH>
                <wp:positionV relativeFrom="paragraph">
                  <wp:posOffset>53975</wp:posOffset>
                </wp:positionV>
                <wp:extent cx="568960" cy="695960"/>
                <wp:effectExtent l="54610" t="46355" r="62230" b="57785"/>
                <wp:wrapNone/>
                <wp:docPr id="159"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8960" cy="69596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72"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45pt,4.25pt" to="241.25pt,5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" strokeweight=".26mm">
                <v:stroke joinstyle="miter"/>
                <v:shadow opacity="49150f"/>
              </v:line>
            </w:pict>
          </mc:Fallback>
        </mc:AlternateContent>
      </w:r>
    </w:p>
    <w:p w14:paraId="5306A94C" w14:textId="77777777" w:rsidR="00202BDB" w:rsidRDefault="00202BDB" w:rsidP="00202BDB">
      <w:pPr>
        <w:pStyle w:val="Plattetekst"/>
        <w:rPr>
          <w:rFonts w:ascii="Times New Roman" w:hAnsi="Times New Roman"/>
        </w:rPr>
      </w:pPr>
    </w:p>
    <w:p w14:paraId="41999988"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40160" behindDoc="0" locked="0" layoutInCell="1" allowOverlap="1" wp14:anchorId="484BADB8" wp14:editId="1A543B6C">
                <wp:simplePos x="0" y="0"/>
                <wp:positionH relativeFrom="column">
                  <wp:posOffset>2614295</wp:posOffset>
                </wp:positionH>
                <wp:positionV relativeFrom="paragraph">
                  <wp:posOffset>148590</wp:posOffset>
                </wp:positionV>
                <wp:extent cx="449580" cy="0"/>
                <wp:effectExtent l="46990" t="84455" r="62230" b="118745"/>
                <wp:wrapNone/>
                <wp:docPr id="158"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58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5pt,11.7pt" to="241.25pt,1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t>container</w:t>
      </w:r>
      <w:r>
        <w:rPr>
          <w:rFonts w:ascii="Times New Roman" w:eastAsia="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rails</w:t>
      </w:r>
    </w:p>
    <w:p w14:paraId="3CA3D6D7" w14:textId="77777777" w:rsidR="00202BDB" w:rsidRDefault="00202BDB" w:rsidP="00202BDB">
      <w:pPr>
        <w:pStyle w:val="Plattetekst"/>
        <w:rPr>
          <w:rFonts w:ascii="Times New Roman" w:hAnsi="Times New Roman"/>
        </w:rPr>
      </w:pPr>
    </w:p>
    <w:p w14:paraId="7475C72D" w14:textId="77777777" w:rsidR="00202BDB" w:rsidRDefault="00202BDB" w:rsidP="00202BDB">
      <w:pPr>
        <w:pStyle w:val="Plattetekst"/>
        <w:rPr>
          <w:rFonts w:ascii="Times New Roman" w:hAnsi="Times New Roman"/>
        </w:rPr>
      </w:pPr>
      <w:r>
        <w:rPr>
          <w:rFonts w:ascii="Times New Roman" w:hAnsi="Times New Roman"/>
        </w:rPr>
        <w:t>Het</w:t>
      </w:r>
      <w:r>
        <w:rPr>
          <w:rFonts w:ascii="Times New Roman" w:eastAsia="Times New Roman" w:hAnsi="Times New Roman"/>
        </w:rPr>
        <w:t xml:space="preserve"> </w:t>
      </w:r>
      <w:r>
        <w:rPr>
          <w:rFonts w:ascii="Times New Roman" w:hAnsi="Times New Roman"/>
        </w:rPr>
        <w:t>opladen</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ziet</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volgt</w:t>
      </w:r>
      <w:r>
        <w:rPr>
          <w:rFonts w:ascii="Times New Roman" w:eastAsia="Times New Roman" w:hAnsi="Times New Roman"/>
        </w:rPr>
        <w:t xml:space="preserve"> </w:t>
      </w:r>
      <w:r>
        <w:rPr>
          <w:rFonts w:ascii="Times New Roman" w:hAnsi="Times New Roman"/>
        </w:rPr>
        <w:t>uit:</w:t>
      </w:r>
    </w:p>
    <w:p w14:paraId="6566F7B7"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41184" behindDoc="0" locked="0" layoutInCell="1" allowOverlap="1" wp14:anchorId="2C784DF7" wp14:editId="1E53CB42">
                <wp:simplePos x="0" y="0"/>
                <wp:positionH relativeFrom="column">
                  <wp:posOffset>174625</wp:posOffset>
                </wp:positionH>
                <wp:positionV relativeFrom="paragraph">
                  <wp:posOffset>162560</wp:posOffset>
                </wp:positionV>
                <wp:extent cx="2832100" cy="149225"/>
                <wp:effectExtent l="0" t="0" r="17780" b="7620"/>
                <wp:wrapNone/>
                <wp:docPr id="15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2100" cy="14922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2" o:spid="_x0000_s1026" style="position:absolute;margin-left:13.75pt;margin-top:12.8pt;width:223pt;height:11.75pt;z-index:251741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" strokeweight=".26mm">
                <v:shadow opacity="49150f"/>
              </v:rect>
            </w:pict>
          </mc:Fallback>
        </mc:AlternateContent>
      </w:r>
    </w:p>
    <w:p w14:paraId="3A3A16C0"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42208" behindDoc="0" locked="0" layoutInCell="1" allowOverlap="1" wp14:anchorId="0FA9643E" wp14:editId="70775A04">
                <wp:simplePos x="0" y="0"/>
                <wp:positionH relativeFrom="column">
                  <wp:posOffset>174625</wp:posOffset>
                </wp:positionH>
                <wp:positionV relativeFrom="paragraph">
                  <wp:posOffset>59055</wp:posOffset>
                </wp:positionV>
                <wp:extent cx="133985" cy="901065"/>
                <wp:effectExtent l="0" t="0" r="10795" b="16510"/>
                <wp:wrapNone/>
                <wp:docPr id="15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90106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3" o:spid="_x0000_s1026" style="position:absolute;margin-left:13.75pt;margin-top:4.65pt;width:10.55pt;height:70.9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" strokeweight=".26mm">
                <v:shadow opacity="49150f"/>
              </v:rect>
            </w:pict>
          </mc:Fallback>
        </mc:AlternateContent>
      </w:r>
      <w:r>
        <w:rPr>
          <w:noProof/>
          <w:lang w:eastAsia="nl-NL"/>
        </w:rPr>
        <mc:AlternateContent>
          <mc:Choice Requires="wps">
            <w:drawing>
              <wp:anchor distT="0" distB="0" distL="114300" distR="114300" simplePos="0" relativeHeight="251743232" behindDoc="0" locked="0" layoutInCell="1" allowOverlap="1" wp14:anchorId="2DC52DD6" wp14:editId="007C3141">
                <wp:simplePos x="0" y="0"/>
                <wp:positionH relativeFrom="column">
                  <wp:posOffset>1906905</wp:posOffset>
                </wp:positionH>
                <wp:positionV relativeFrom="paragraph">
                  <wp:posOffset>59055</wp:posOffset>
                </wp:positionV>
                <wp:extent cx="134620" cy="901065"/>
                <wp:effectExtent l="0" t="0" r="17780" b="16510"/>
                <wp:wrapNone/>
                <wp:docPr id="15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20" cy="90106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4" o:spid="_x0000_s1026" style="position:absolute;margin-left:150.15pt;margin-top:4.65pt;width:10.6pt;height:70.95pt;z-index:251743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744256" behindDoc="0" locked="0" layoutInCell="1" allowOverlap="1" wp14:anchorId="377A3B2B" wp14:editId="673CAF12">
                <wp:simplePos x="0" y="0"/>
                <wp:positionH relativeFrom="column">
                  <wp:posOffset>702310</wp:posOffset>
                </wp:positionH>
                <wp:positionV relativeFrom="paragraph">
                  <wp:posOffset>183515</wp:posOffset>
                </wp:positionV>
                <wp:extent cx="133350" cy="212090"/>
                <wp:effectExtent l="1905" t="0" r="17145" b="9525"/>
                <wp:wrapNone/>
                <wp:docPr id="15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212090"/>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5" o:spid="_x0000_s1026" style="position:absolute;margin-left:55.3pt;margin-top:14.45pt;width:10.5pt;height:16.7pt;z-index:251744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" fillcolor="#666" strokeweight=".26mm">
                <v:shadow opacity="49150f"/>
              </v:rect>
            </w:pict>
          </mc:Fallback>
        </mc:AlternateContent>
      </w:r>
      <w:r>
        <w:rPr>
          <w:noProof/>
          <w:lang w:eastAsia="nl-NL"/>
        </w:rPr>
        <mc:AlternateContent>
          <mc:Choice Requires="wps">
            <w:drawing>
              <wp:anchor distT="0" distB="0" distL="114300" distR="114300" simplePos="0" relativeHeight="251745280" behindDoc="0" locked="0" layoutInCell="1" allowOverlap="1" wp14:anchorId="1E1531AA" wp14:editId="2E1EFE5B">
                <wp:simplePos x="0" y="0"/>
                <wp:positionH relativeFrom="column">
                  <wp:posOffset>821690</wp:posOffset>
                </wp:positionH>
                <wp:positionV relativeFrom="paragraph">
                  <wp:posOffset>7620</wp:posOffset>
                </wp:positionV>
                <wp:extent cx="0" cy="234950"/>
                <wp:effectExtent l="95885" t="97790" r="120015" b="111760"/>
                <wp:wrapNone/>
                <wp:docPr id="153"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950"/>
                        </a:xfrm>
                        <a:prstGeom prst="line">
                          <a:avLst/>
                        </a:prstGeom>
                        <a:noFill/>
                        <a:ln w="27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pt,.6pt" to="64.7pt,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" strokeweight=".76mm">
                <v:stroke joinstyle="miter"/>
                <v:shadow opacity="49150f"/>
              </v:line>
            </w:pict>
          </mc:Fallback>
        </mc:AlternateContent>
      </w:r>
      <w:r>
        <w:rPr>
          <w:noProof/>
          <w:lang w:eastAsia="nl-NL"/>
        </w:rPr>
        <mc:AlternateContent>
          <mc:Choice Requires="wps">
            <w:drawing>
              <wp:anchor distT="0" distB="0" distL="114300" distR="114300" simplePos="0" relativeHeight="251746304" behindDoc="0" locked="0" layoutInCell="1" allowOverlap="1" wp14:anchorId="7610BA5A" wp14:editId="7ACA11F7">
                <wp:simplePos x="0" y="0"/>
                <wp:positionH relativeFrom="column">
                  <wp:posOffset>719455</wp:posOffset>
                </wp:positionH>
                <wp:positionV relativeFrom="paragraph">
                  <wp:posOffset>22225</wp:posOffset>
                </wp:positionV>
                <wp:extent cx="0" cy="234315"/>
                <wp:effectExtent l="107950" t="99695" r="107950" b="110490"/>
                <wp:wrapNone/>
                <wp:docPr id="15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315"/>
                        </a:xfrm>
                        <a:prstGeom prst="line">
                          <a:avLst/>
                        </a:prstGeom>
                        <a:noFill/>
                        <a:ln w="27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65pt,1.75pt" to="56.65pt,2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" strokeweight=".76mm">
                <v:stroke joinstyle="miter"/>
                <v:shadow opacity="49150f"/>
              </v:line>
            </w:pict>
          </mc:Fallback>
        </mc:AlternateContent>
      </w:r>
      <w:r>
        <w:rPr>
          <w:noProof/>
          <w:lang w:eastAsia="nl-NL"/>
        </w:rPr>
        <mc:AlternateContent>
          <mc:Choice Requires="wps">
            <w:drawing>
              <wp:anchor distT="0" distB="0" distL="114300" distR="114300" simplePos="0" relativeHeight="251753472" behindDoc="0" locked="0" layoutInCell="1" allowOverlap="1" wp14:anchorId="352039ED" wp14:editId="305B030E">
                <wp:simplePos x="0" y="0"/>
                <wp:positionH relativeFrom="column">
                  <wp:posOffset>478155</wp:posOffset>
                </wp:positionH>
                <wp:positionV relativeFrom="paragraph">
                  <wp:posOffset>248920</wp:posOffset>
                </wp:positionV>
                <wp:extent cx="0" cy="608330"/>
                <wp:effectExtent l="95250" t="46990" r="107950" b="81280"/>
                <wp:wrapNone/>
                <wp:docPr id="15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8330"/>
                        </a:xfrm>
                        <a:prstGeom prst="line">
                          <a:avLst/>
                        </a:prstGeom>
                        <a:noFill/>
                        <a:ln w="9360">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19.6pt" to="37.65pt,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" strokeweight=".26mm">
                <v:stroke dashstyle="1 1" endarrow="block" joinstyle="miter"/>
                <v:shadow opacity="49150f"/>
              </v:line>
            </w:pict>
          </mc:Fallback>
        </mc:AlternateContent>
      </w:r>
      <w:r>
        <w:rPr>
          <w:noProof/>
          <w:lang w:eastAsia="nl-NL"/>
        </w:rPr>
        <mc:AlternateContent>
          <mc:Choice Requires="wps">
            <w:drawing>
              <wp:anchor distT="0" distB="0" distL="114300" distR="114300" simplePos="0" relativeHeight="251754496" behindDoc="0" locked="0" layoutInCell="1" allowOverlap="1" wp14:anchorId="2E90EE47" wp14:editId="0911EA7F">
                <wp:simplePos x="0" y="0"/>
                <wp:positionH relativeFrom="column">
                  <wp:posOffset>479425</wp:posOffset>
                </wp:positionH>
                <wp:positionV relativeFrom="paragraph">
                  <wp:posOffset>240030</wp:posOffset>
                </wp:positionV>
                <wp:extent cx="2390140" cy="8890"/>
                <wp:effectExtent l="45720" t="50800" r="66040" b="67310"/>
                <wp:wrapNone/>
                <wp:docPr id="15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140" cy="8890"/>
                        </a:xfrm>
                        <a:prstGeom prst="line">
                          <a:avLst/>
                        </a:prstGeom>
                        <a:noFill/>
                        <a:ln w="9360">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pt,18.9pt" to="225.95pt,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" strokeweight=".26mm">
                <v:stroke dashstyle="1 1" joinstyle="miter"/>
                <v:shadow opacity="49150f"/>
              </v:line>
            </w:pict>
          </mc:Fallback>
        </mc:AlternateContent>
      </w:r>
      <w:r>
        <w:rPr>
          <w:noProof/>
          <w:lang w:eastAsia="nl-NL"/>
        </w:rPr>
        <mc:AlternateContent>
          <mc:Choice Requires="wps">
            <w:drawing>
              <wp:anchor distT="0" distB="0" distL="114300" distR="114300" simplePos="0" relativeHeight="251762688" behindDoc="0" locked="0" layoutInCell="1" allowOverlap="1" wp14:anchorId="0F5DAF4E" wp14:editId="181AFA69">
                <wp:simplePos x="0" y="0"/>
                <wp:positionH relativeFrom="column">
                  <wp:posOffset>2869565</wp:posOffset>
                </wp:positionH>
                <wp:positionV relativeFrom="paragraph">
                  <wp:posOffset>240030</wp:posOffset>
                </wp:positionV>
                <wp:extent cx="2540" cy="579120"/>
                <wp:effectExtent l="48260" t="50800" r="63500" b="68580"/>
                <wp:wrapNone/>
                <wp:docPr id="14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579120"/>
                        </a:xfrm>
                        <a:prstGeom prst="line">
                          <a:avLst/>
                        </a:prstGeom>
                        <a:noFill/>
                        <a:ln w="9360">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95pt,18.9pt" to="226.15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" strokeweight=".26mm">
                <v:stroke dashstyle="1 1" joinstyle="miter"/>
                <v:shadow opacity="49150f"/>
              </v:line>
            </w:pict>
          </mc:Fallback>
        </mc:AlternateContent>
      </w:r>
      <w:r>
        <w:rPr>
          <w:noProof/>
          <w:lang w:eastAsia="nl-NL"/>
        </w:rPr>
        <mc:AlternateContent>
          <mc:Choice Requires="wps">
            <w:drawing>
              <wp:anchor distT="0" distB="0" distL="114300" distR="114300" simplePos="0" relativeHeight="251769856" behindDoc="0" locked="0" layoutInCell="1" allowOverlap="1" wp14:anchorId="5E055506" wp14:editId="0D9BC0F1">
                <wp:simplePos x="0" y="0"/>
                <wp:positionH relativeFrom="column">
                  <wp:posOffset>2184400</wp:posOffset>
                </wp:positionH>
                <wp:positionV relativeFrom="paragraph">
                  <wp:posOffset>248920</wp:posOffset>
                </wp:positionV>
                <wp:extent cx="1905" cy="608330"/>
                <wp:effectExtent l="86995" t="46990" r="114300" b="81280"/>
                <wp:wrapNone/>
                <wp:docPr id="14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08330"/>
                        </a:xfrm>
                        <a:prstGeom prst="line">
                          <a:avLst/>
                        </a:prstGeom>
                        <a:noFill/>
                        <a:ln w="9360">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9.6pt" to="172.15pt,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" strokeweight=".26mm">
                <v:stroke dashstyle="1 1" endarrow="block" joinstyle="miter"/>
                <v:shadow opacity="49150f"/>
              </v:line>
            </w:pict>
          </mc:Fallback>
        </mc:AlternateContent>
      </w:r>
    </w:p>
    <w:p w14:paraId="61879379" w14:textId="77777777" w:rsidR="00202BDB" w:rsidRDefault="00202BDB" w:rsidP="00202BDB">
      <w:pPr>
        <w:pStyle w:val="Plattetekst"/>
        <w:rPr>
          <w:rFonts w:ascii="Times New Roman" w:hAnsi="Times New Roman"/>
        </w:rPr>
      </w:pPr>
    </w:p>
    <w:p w14:paraId="29316CFD"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48352" behindDoc="0" locked="0" layoutInCell="1" allowOverlap="1" wp14:anchorId="2B459766" wp14:editId="27CDE039">
                <wp:simplePos x="0" y="0"/>
                <wp:positionH relativeFrom="column">
                  <wp:posOffset>370205</wp:posOffset>
                </wp:positionH>
                <wp:positionV relativeFrom="paragraph">
                  <wp:posOffset>208280</wp:posOffset>
                </wp:positionV>
                <wp:extent cx="107950" cy="266700"/>
                <wp:effectExtent l="50800" t="52070" r="57150" b="62230"/>
                <wp:wrapNone/>
                <wp:docPr id="147"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266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89"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6.4pt" to="37.65pt,3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49376" behindDoc="0" locked="0" layoutInCell="1" allowOverlap="1" wp14:anchorId="201FBF14" wp14:editId="7CF229F8">
                <wp:simplePos x="0" y="0"/>
                <wp:positionH relativeFrom="column">
                  <wp:posOffset>495300</wp:posOffset>
                </wp:positionH>
                <wp:positionV relativeFrom="paragraph">
                  <wp:posOffset>208280</wp:posOffset>
                </wp:positionV>
                <wp:extent cx="107950" cy="266700"/>
                <wp:effectExtent l="48895" t="52070" r="59055" b="62230"/>
                <wp:wrapNone/>
                <wp:docPr id="146"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266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0"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6.4pt" to="47.5pt,3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51424" behindDoc="0" locked="0" layoutInCell="1" allowOverlap="1" wp14:anchorId="714108C6" wp14:editId="66FA9388">
                <wp:simplePos x="0" y="0"/>
                <wp:positionH relativeFrom="column">
                  <wp:posOffset>478155</wp:posOffset>
                </wp:positionH>
                <wp:positionV relativeFrom="paragraph">
                  <wp:posOffset>208280</wp:posOffset>
                </wp:positionV>
                <wp:extent cx="125095" cy="0"/>
                <wp:effectExtent l="57150" t="52070" r="59055" b="62230"/>
                <wp:wrapNone/>
                <wp:docPr id="14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16.4pt" to="47.5pt,1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52448" behindDoc="0" locked="0" layoutInCell="1" allowOverlap="1" wp14:anchorId="35FAAF22" wp14:editId="6D1D8650">
                <wp:simplePos x="0" y="0"/>
                <wp:positionH relativeFrom="column">
                  <wp:posOffset>603250</wp:posOffset>
                </wp:positionH>
                <wp:positionV relativeFrom="paragraph">
                  <wp:posOffset>208280</wp:posOffset>
                </wp:positionV>
                <wp:extent cx="0" cy="63500"/>
                <wp:effectExtent l="55245" t="52070" r="59055" b="62230"/>
                <wp:wrapNone/>
                <wp:docPr id="1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5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3"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16.4pt" to="47.5pt,2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57568" behindDoc="0" locked="0" layoutInCell="1" allowOverlap="1" wp14:anchorId="20B69889" wp14:editId="180681C9">
                <wp:simplePos x="0" y="0"/>
                <wp:positionH relativeFrom="column">
                  <wp:posOffset>2746375</wp:posOffset>
                </wp:positionH>
                <wp:positionV relativeFrom="paragraph">
                  <wp:posOffset>196215</wp:posOffset>
                </wp:positionV>
                <wp:extent cx="107315" cy="266065"/>
                <wp:effectExtent l="52070" t="52705" r="69215" b="62230"/>
                <wp:wrapNone/>
                <wp:docPr id="14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315" cy="26606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8"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25pt,15.45pt" to="224.7pt,3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58592" behindDoc="0" locked="0" layoutInCell="1" allowOverlap="1" wp14:anchorId="4CADB078" wp14:editId="3E57CB21">
                <wp:simplePos x="0" y="0"/>
                <wp:positionH relativeFrom="column">
                  <wp:posOffset>2872105</wp:posOffset>
                </wp:positionH>
                <wp:positionV relativeFrom="paragraph">
                  <wp:posOffset>196215</wp:posOffset>
                </wp:positionV>
                <wp:extent cx="106680" cy="266065"/>
                <wp:effectExtent l="50800" t="52705" r="58420" b="62230"/>
                <wp:wrapNone/>
                <wp:docPr id="142"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26606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9"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15pt,15.45pt" to="234.55pt,3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60640" behindDoc="0" locked="0" layoutInCell="1" allowOverlap="1" wp14:anchorId="49187B2B" wp14:editId="4B39F3B7">
                <wp:simplePos x="0" y="0"/>
                <wp:positionH relativeFrom="column">
                  <wp:posOffset>2853690</wp:posOffset>
                </wp:positionH>
                <wp:positionV relativeFrom="paragraph">
                  <wp:posOffset>196215</wp:posOffset>
                </wp:positionV>
                <wp:extent cx="125095" cy="0"/>
                <wp:effectExtent l="45085" t="52705" r="58420" b="61595"/>
                <wp:wrapNone/>
                <wp:docPr id="14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7pt,15.45pt" to="234.55pt,1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61664" behindDoc="0" locked="0" layoutInCell="1" allowOverlap="1" wp14:anchorId="09479E2F" wp14:editId="1B8C175D">
                <wp:simplePos x="0" y="0"/>
                <wp:positionH relativeFrom="column">
                  <wp:posOffset>2978785</wp:posOffset>
                </wp:positionH>
                <wp:positionV relativeFrom="paragraph">
                  <wp:posOffset>196215</wp:posOffset>
                </wp:positionV>
                <wp:extent cx="0" cy="63500"/>
                <wp:effectExtent l="55880" t="52705" r="58420" b="61595"/>
                <wp:wrapNone/>
                <wp:docPr id="14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5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2"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55pt,15.45pt" to="234.55pt,2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64736" behindDoc="0" locked="0" layoutInCell="1" allowOverlap="1" wp14:anchorId="68691DA7" wp14:editId="23A38BD4">
                <wp:simplePos x="0" y="0"/>
                <wp:positionH relativeFrom="column">
                  <wp:posOffset>2078990</wp:posOffset>
                </wp:positionH>
                <wp:positionV relativeFrom="paragraph">
                  <wp:posOffset>194310</wp:posOffset>
                </wp:positionV>
                <wp:extent cx="107315" cy="266700"/>
                <wp:effectExtent l="45085" t="50800" r="63500" b="63500"/>
                <wp:wrapNone/>
                <wp:docPr id="13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315" cy="266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5"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7pt,15.3pt" to="172.15pt,3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65760" behindDoc="0" locked="0" layoutInCell="1" allowOverlap="1" wp14:anchorId="5437F6AB" wp14:editId="01FECFDF">
                <wp:simplePos x="0" y="0"/>
                <wp:positionH relativeFrom="column">
                  <wp:posOffset>2204085</wp:posOffset>
                </wp:positionH>
                <wp:positionV relativeFrom="paragraph">
                  <wp:posOffset>194310</wp:posOffset>
                </wp:positionV>
                <wp:extent cx="107315" cy="266700"/>
                <wp:effectExtent l="55880" t="50800" r="65405" b="63500"/>
                <wp:wrapNone/>
                <wp:docPr id="13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315" cy="26670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6"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55pt,15.3pt" to="182pt,3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67808" behindDoc="0" locked="0" layoutInCell="1" allowOverlap="1" wp14:anchorId="27795802" wp14:editId="75320ED4">
                <wp:simplePos x="0" y="0"/>
                <wp:positionH relativeFrom="column">
                  <wp:posOffset>2186305</wp:posOffset>
                </wp:positionH>
                <wp:positionV relativeFrom="paragraph">
                  <wp:posOffset>194310</wp:posOffset>
                </wp:positionV>
                <wp:extent cx="125095" cy="0"/>
                <wp:effectExtent l="50800" t="50800" r="65405" b="63500"/>
                <wp:wrapNone/>
                <wp:docPr id="137"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15pt,15.3pt" to="182pt,1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68832" behindDoc="0" locked="0" layoutInCell="1" allowOverlap="1" wp14:anchorId="1C6FE483" wp14:editId="0B9E350F">
                <wp:simplePos x="0" y="0"/>
                <wp:positionH relativeFrom="column">
                  <wp:posOffset>2311400</wp:posOffset>
                </wp:positionH>
                <wp:positionV relativeFrom="paragraph">
                  <wp:posOffset>194310</wp:posOffset>
                </wp:positionV>
                <wp:extent cx="0" cy="62865"/>
                <wp:effectExtent l="48895" t="50800" r="65405" b="64135"/>
                <wp:wrapNone/>
                <wp:docPr id="136"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286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9"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5.3pt" to="182pt,2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" strokeweight=".26mm">
                <v:stroke joinstyle="miter"/>
                <v:shadow opacity="49150f"/>
              </v:line>
            </w:pict>
          </mc:Fallback>
        </mc:AlternateContent>
      </w:r>
    </w:p>
    <w:p w14:paraId="682EEC31"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47328" behindDoc="0" locked="0" layoutInCell="1" allowOverlap="1" wp14:anchorId="4F662E28" wp14:editId="1E0586BB">
                <wp:simplePos x="0" y="0"/>
                <wp:positionH relativeFrom="column">
                  <wp:posOffset>370205</wp:posOffset>
                </wp:positionH>
                <wp:positionV relativeFrom="paragraph">
                  <wp:posOffset>222250</wp:posOffset>
                </wp:positionV>
                <wp:extent cx="125095" cy="62865"/>
                <wp:effectExtent l="0" t="6350" r="14605" b="6985"/>
                <wp:wrapNone/>
                <wp:docPr id="135"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 cy="6286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8" o:spid="_x0000_s1026" style="position:absolute;margin-left:29.15pt;margin-top:17.5pt;width:9.85pt;height:4.95pt;z-index:251747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750400" behindDoc="0" locked="0" layoutInCell="1" allowOverlap="1" wp14:anchorId="550E7160" wp14:editId="2620479E">
                <wp:simplePos x="0" y="0"/>
                <wp:positionH relativeFrom="column">
                  <wp:posOffset>495300</wp:posOffset>
                </wp:positionH>
                <wp:positionV relativeFrom="paragraph">
                  <wp:posOffset>19050</wp:posOffset>
                </wp:positionV>
                <wp:extent cx="107950" cy="266065"/>
                <wp:effectExtent l="48895" t="57150" r="59055" b="57785"/>
                <wp:wrapNone/>
                <wp:docPr id="13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26606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91"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5pt" to="47.5pt,2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56544" behindDoc="0" locked="0" layoutInCell="1" allowOverlap="1" wp14:anchorId="3F6846C6" wp14:editId="1E6FF39F">
                <wp:simplePos x="0" y="0"/>
                <wp:positionH relativeFrom="column">
                  <wp:posOffset>2746375</wp:posOffset>
                </wp:positionH>
                <wp:positionV relativeFrom="paragraph">
                  <wp:posOffset>209550</wp:posOffset>
                </wp:positionV>
                <wp:extent cx="125730" cy="63500"/>
                <wp:effectExtent l="1270" t="6350" r="12700" b="19050"/>
                <wp:wrapNone/>
                <wp:docPr id="133"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 cy="6350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97" o:spid="_x0000_s1026" style="position:absolute;margin-left:216.25pt;margin-top:16.5pt;width:9.9pt;height:5pt;z-index:251756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" strokeweight=".26mm">
                <v:shadow opacity="49150f"/>
              </v:rect>
            </w:pict>
          </mc:Fallback>
        </mc:AlternateContent>
      </w:r>
      <w:r>
        <w:rPr>
          <w:noProof/>
          <w:lang w:eastAsia="nl-NL"/>
        </w:rPr>
        <mc:AlternateContent>
          <mc:Choice Requires="wps">
            <w:drawing>
              <wp:anchor distT="0" distB="0" distL="114300" distR="114300" simplePos="0" relativeHeight="251759616" behindDoc="0" locked="0" layoutInCell="1" allowOverlap="1" wp14:anchorId="47E1DE7F" wp14:editId="3F218FC5">
                <wp:simplePos x="0" y="0"/>
                <wp:positionH relativeFrom="column">
                  <wp:posOffset>2872105</wp:posOffset>
                </wp:positionH>
                <wp:positionV relativeFrom="paragraph">
                  <wp:posOffset>6985</wp:posOffset>
                </wp:positionV>
                <wp:extent cx="106680" cy="266065"/>
                <wp:effectExtent l="50800" t="45085" r="58420" b="57150"/>
                <wp:wrapNone/>
                <wp:docPr id="132"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26606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0"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15pt,.55pt" to="234.55pt,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63712" behindDoc="0" locked="0" layoutInCell="1" allowOverlap="1" wp14:anchorId="0595460C" wp14:editId="4AACE6CB">
                <wp:simplePos x="0" y="0"/>
                <wp:positionH relativeFrom="column">
                  <wp:posOffset>2078990</wp:posOffset>
                </wp:positionH>
                <wp:positionV relativeFrom="paragraph">
                  <wp:posOffset>208280</wp:posOffset>
                </wp:positionV>
                <wp:extent cx="125095" cy="63500"/>
                <wp:effectExtent l="0" t="5080" r="7620" b="7620"/>
                <wp:wrapNone/>
                <wp:docPr id="13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 cy="6350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04" o:spid="_x0000_s1026" style="position:absolute;margin-left:163.7pt;margin-top:16.4pt;width:9.85pt;height:5pt;z-index:251763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" strokeweight=".26mm">
                <v:shadow opacity="49150f"/>
              </v:rect>
            </w:pict>
          </mc:Fallback>
        </mc:AlternateContent>
      </w:r>
      <w:r>
        <w:rPr>
          <w:noProof/>
          <w:lang w:eastAsia="nl-NL"/>
        </w:rPr>
        <mc:AlternateContent>
          <mc:Choice Requires="wps">
            <w:drawing>
              <wp:anchor distT="0" distB="0" distL="114300" distR="114300" simplePos="0" relativeHeight="251766784" behindDoc="0" locked="0" layoutInCell="1" allowOverlap="1" wp14:anchorId="661EC892" wp14:editId="4601662D">
                <wp:simplePos x="0" y="0"/>
                <wp:positionH relativeFrom="column">
                  <wp:posOffset>2204085</wp:posOffset>
                </wp:positionH>
                <wp:positionV relativeFrom="paragraph">
                  <wp:posOffset>4445</wp:posOffset>
                </wp:positionV>
                <wp:extent cx="107315" cy="267335"/>
                <wp:effectExtent l="55880" t="55245" r="65405" b="58420"/>
                <wp:wrapNone/>
                <wp:docPr id="130"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315" cy="26733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07"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55pt,.35pt" to="182pt,2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" strokeweight=".26mm">
                <v:stroke joinstyle="miter"/>
                <v:shadow opacity="49150f"/>
              </v:line>
            </w:pict>
          </mc:Fallback>
        </mc:AlternateContent>
      </w:r>
    </w:p>
    <w:p w14:paraId="6B27FC2C" w14:textId="77777777" w:rsidR="00202BDB" w:rsidRDefault="00202BDB" w:rsidP="00202BDB">
      <w:pPr>
        <w:pStyle w:val="Plattetekst"/>
        <w:rPr>
          <w:rFonts w:ascii="Times New Roman" w:hAnsi="Times New Roman"/>
        </w:rPr>
      </w:pPr>
      <w:r>
        <w:rPr>
          <w:rFonts w:ascii="Times New Roman" w:hAnsi="Times New Roman"/>
        </w:rPr>
        <w:tab/>
        <w:t>AGV</w:t>
      </w:r>
      <w:r>
        <w:rPr>
          <w:rFonts w:ascii="Times New Roman" w:hAnsi="Times New Roman"/>
        </w:rPr>
        <w:tab/>
      </w:r>
      <w:r>
        <w:rPr>
          <w:rFonts w:ascii="Times New Roman" w:hAnsi="Times New Roman"/>
        </w:rPr>
        <w:tab/>
      </w:r>
      <w:r>
        <w:rPr>
          <w:rFonts w:ascii="Times New Roman" w:hAnsi="Times New Roman"/>
        </w:rPr>
        <w:tab/>
        <w:t>AGV</w:t>
      </w:r>
      <w:r>
        <w:rPr>
          <w:rFonts w:ascii="Times New Roman" w:eastAsia="Times New Roman" w:hAnsi="Times New Roman"/>
        </w:rPr>
        <w:t xml:space="preserve"> </w:t>
      </w:r>
      <w:r>
        <w:rPr>
          <w:rFonts w:ascii="Times New Roman" w:hAnsi="Times New Roman"/>
        </w:rPr>
        <w:tab/>
      </w:r>
      <w:r>
        <w:rPr>
          <w:rFonts w:ascii="Times New Roman" w:hAnsi="Times New Roman"/>
        </w:rPr>
        <w:tab/>
        <w:t>schip</w:t>
      </w:r>
    </w:p>
    <w:p w14:paraId="78022528"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81120" behindDoc="0" locked="0" layoutInCell="1" allowOverlap="1" wp14:anchorId="3EB99DB8" wp14:editId="71E47FB8">
                <wp:simplePos x="0" y="0"/>
                <wp:positionH relativeFrom="column">
                  <wp:posOffset>541020</wp:posOffset>
                </wp:positionH>
                <wp:positionV relativeFrom="paragraph">
                  <wp:posOffset>1138555</wp:posOffset>
                </wp:positionV>
                <wp:extent cx="178435" cy="0"/>
                <wp:effectExtent l="56515" t="53340" r="57150" b="60960"/>
                <wp:wrapNone/>
                <wp:docPr id="12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43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1"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89.65pt" to="56.65pt,8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91360" behindDoc="0" locked="0" layoutInCell="1" allowOverlap="1" wp14:anchorId="6604BAEA" wp14:editId="5E8393A0">
                <wp:simplePos x="0" y="0"/>
                <wp:positionH relativeFrom="column">
                  <wp:posOffset>2562225</wp:posOffset>
                </wp:positionH>
                <wp:positionV relativeFrom="paragraph">
                  <wp:posOffset>1137285</wp:posOffset>
                </wp:positionV>
                <wp:extent cx="0" cy="67945"/>
                <wp:effectExtent l="45720" t="52070" r="68580" b="57785"/>
                <wp:wrapNone/>
                <wp:docPr id="128"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94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31"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75pt,89.55pt" to="201.75pt,9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" strokeweight=".26mm">
                <v:stroke joinstyle="miter"/>
                <v:shadow opacity="49150f"/>
              </v:line>
            </w:pict>
          </mc:Fallback>
        </mc:AlternateContent>
      </w:r>
      <w:r>
        <w:rPr>
          <w:noProof/>
          <w:lang w:eastAsia="nl-NL"/>
        </w:rPr>
        <mc:AlternateContent>
          <mc:Choice Requires="wps">
            <w:drawing>
              <wp:anchor distT="0" distB="0" distL="114300" distR="114300" simplePos="0" relativeHeight="251790336" behindDoc="0" locked="0" layoutInCell="1" allowOverlap="1" wp14:anchorId="78C33B30" wp14:editId="74C28703">
                <wp:simplePos x="0" y="0"/>
                <wp:positionH relativeFrom="column">
                  <wp:posOffset>2383790</wp:posOffset>
                </wp:positionH>
                <wp:positionV relativeFrom="paragraph">
                  <wp:posOffset>1137285</wp:posOffset>
                </wp:positionV>
                <wp:extent cx="178435" cy="0"/>
                <wp:effectExtent l="45085" t="52070" r="68580" b="62230"/>
                <wp:wrapNone/>
                <wp:docPr id="127"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43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7pt,89.55pt" to="201.75pt,89.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89312" behindDoc="0" locked="0" layoutInCell="1" allowOverlap="1" wp14:anchorId="65C2718D" wp14:editId="6F8B2AFA">
                <wp:simplePos x="0" y="0"/>
                <wp:positionH relativeFrom="column">
                  <wp:posOffset>2409190</wp:posOffset>
                </wp:positionH>
                <wp:positionV relativeFrom="paragraph">
                  <wp:posOffset>1205230</wp:posOffset>
                </wp:positionV>
                <wp:extent cx="153035" cy="287655"/>
                <wp:effectExtent l="45085" t="56515" r="68580" b="62230"/>
                <wp:wrapNone/>
                <wp:docPr id="12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035" cy="28765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9"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94.9pt" to="201.75pt,11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88288" behindDoc="0" locked="0" layoutInCell="1" allowOverlap="1" wp14:anchorId="48FCA338" wp14:editId="1F0E727D">
                <wp:simplePos x="0" y="0"/>
                <wp:positionH relativeFrom="column">
                  <wp:posOffset>2409190</wp:posOffset>
                </wp:positionH>
                <wp:positionV relativeFrom="paragraph">
                  <wp:posOffset>1137285</wp:posOffset>
                </wp:positionV>
                <wp:extent cx="153035" cy="288290"/>
                <wp:effectExtent l="45085" t="52070" r="68580" b="66040"/>
                <wp:wrapNone/>
                <wp:docPr id="12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035" cy="28829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8"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89.55pt" to="201.75pt,11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87264" behindDoc="0" locked="0" layoutInCell="1" allowOverlap="1" wp14:anchorId="084AE268" wp14:editId="3BDC5DB6">
                <wp:simplePos x="0" y="0"/>
                <wp:positionH relativeFrom="column">
                  <wp:posOffset>2231390</wp:posOffset>
                </wp:positionH>
                <wp:positionV relativeFrom="paragraph">
                  <wp:posOffset>1137285</wp:posOffset>
                </wp:positionV>
                <wp:extent cx="152400" cy="288290"/>
                <wp:effectExtent l="45085" t="52070" r="69215" b="66040"/>
                <wp:wrapNone/>
                <wp:docPr id="124"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28829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7"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7pt,89.55pt" to="187.7pt,11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86240" behindDoc="0" locked="0" layoutInCell="1" allowOverlap="1" wp14:anchorId="1003F639" wp14:editId="030999CA">
                <wp:simplePos x="0" y="0"/>
                <wp:positionH relativeFrom="column">
                  <wp:posOffset>2231390</wp:posOffset>
                </wp:positionH>
                <wp:positionV relativeFrom="paragraph">
                  <wp:posOffset>1425575</wp:posOffset>
                </wp:positionV>
                <wp:extent cx="177800" cy="67310"/>
                <wp:effectExtent l="0" t="0" r="18415" b="11430"/>
                <wp:wrapNone/>
                <wp:docPr id="123"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6731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26" o:spid="_x0000_s1026" style="position:absolute;margin-left:175.7pt;margin-top:112.25pt;width:14pt;height:5.3pt;z-index:251786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" strokeweight=".26mm">
                <v:shadow opacity="49150f"/>
              </v:rect>
            </w:pict>
          </mc:Fallback>
        </mc:AlternateContent>
      </w:r>
      <w:r>
        <w:rPr>
          <w:noProof/>
          <w:lang w:eastAsia="nl-NL"/>
        </w:rPr>
        <mc:AlternateContent>
          <mc:Choice Requires="wps">
            <w:drawing>
              <wp:anchor distT="0" distB="0" distL="114300" distR="114300" simplePos="0" relativeHeight="251785216" behindDoc="0" locked="0" layoutInCell="1" allowOverlap="1" wp14:anchorId="225D8CE3" wp14:editId="79F2A446">
                <wp:simplePos x="0" y="0"/>
                <wp:positionH relativeFrom="column">
                  <wp:posOffset>2445385</wp:posOffset>
                </wp:positionH>
                <wp:positionV relativeFrom="paragraph">
                  <wp:posOffset>709295</wp:posOffset>
                </wp:positionV>
                <wp:extent cx="3810" cy="495935"/>
                <wp:effectExtent l="55880" t="55880" r="67310" b="57785"/>
                <wp:wrapNone/>
                <wp:docPr id="12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495935"/>
                        </a:xfrm>
                        <a:prstGeom prst="line">
                          <a:avLst/>
                        </a:prstGeom>
                        <a:noFill/>
                        <a:ln w="9360">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5pt,55.85pt" to="192.85pt,9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" strokeweight=".26mm">
                <v:stroke dashstyle="1 1" joinstyle="miter"/>
                <v:shadow opacity="49150f"/>
              </v:line>
            </w:pict>
          </mc:Fallback>
        </mc:AlternateContent>
      </w:r>
      <w:r>
        <w:rPr>
          <w:noProof/>
          <w:lang w:eastAsia="nl-NL"/>
        </w:rPr>
        <mc:AlternateContent>
          <mc:Choice Requires="wps">
            <w:drawing>
              <wp:anchor distT="0" distB="0" distL="114300" distR="114300" simplePos="0" relativeHeight="251784192" behindDoc="0" locked="0" layoutInCell="1" allowOverlap="1" wp14:anchorId="6C951108" wp14:editId="2DBB46A2">
                <wp:simplePos x="0" y="0"/>
                <wp:positionH relativeFrom="column">
                  <wp:posOffset>566420</wp:posOffset>
                </wp:positionH>
                <wp:positionV relativeFrom="paragraph">
                  <wp:posOffset>709295</wp:posOffset>
                </wp:positionV>
                <wp:extent cx="1878965" cy="0"/>
                <wp:effectExtent l="56515" t="55880" r="58420" b="58420"/>
                <wp:wrapNone/>
                <wp:docPr id="12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8965" cy="0"/>
                        </a:xfrm>
                        <a:prstGeom prst="line">
                          <a:avLst/>
                        </a:prstGeom>
                        <a:noFill/>
                        <a:ln w="9360">
                          <a:solidFill>
                            <a:srgbClr val="000000"/>
                          </a:solidFill>
                          <a:prstDash val="sysDot"/>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pt,55.85pt" to="192.55pt,5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" strokeweight=".26mm">
                <v:stroke dashstyle="1 1" joinstyle="miter"/>
                <v:shadow opacity="49150f"/>
              </v:line>
            </w:pict>
          </mc:Fallback>
        </mc:AlternateContent>
      </w:r>
      <w:r>
        <w:rPr>
          <w:noProof/>
          <w:lang w:eastAsia="nl-NL"/>
        </w:rPr>
        <mc:AlternateContent>
          <mc:Choice Requires="wps">
            <w:drawing>
              <wp:anchor distT="0" distB="0" distL="114300" distR="114300" simplePos="0" relativeHeight="251783168" behindDoc="0" locked="0" layoutInCell="1" allowOverlap="1" wp14:anchorId="04918FE5" wp14:editId="5F49EBE7">
                <wp:simplePos x="0" y="0"/>
                <wp:positionH relativeFrom="column">
                  <wp:posOffset>566420</wp:posOffset>
                </wp:positionH>
                <wp:positionV relativeFrom="paragraph">
                  <wp:posOffset>699770</wp:posOffset>
                </wp:positionV>
                <wp:extent cx="0" cy="568960"/>
                <wp:effectExtent l="94615" t="46355" r="108585" b="70485"/>
                <wp:wrapNone/>
                <wp:docPr id="1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8960"/>
                        </a:xfrm>
                        <a:prstGeom prst="line">
                          <a:avLst/>
                        </a:prstGeom>
                        <a:noFill/>
                        <a:ln w="9360">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pt,55.1pt" to="44.6pt,9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" strokeweight=".26mm">
                <v:stroke dashstyle="1 1" endarrow="block" joinstyle="miter"/>
                <v:shadow opacity="49150f"/>
              </v:line>
            </w:pict>
          </mc:Fallback>
        </mc:AlternateContent>
      </w:r>
      <w:r>
        <w:rPr>
          <w:noProof/>
          <w:lang w:eastAsia="nl-NL"/>
        </w:rPr>
        <mc:AlternateContent>
          <mc:Choice Requires="wps">
            <w:drawing>
              <wp:anchor distT="0" distB="0" distL="114300" distR="114300" simplePos="0" relativeHeight="251782144" behindDoc="0" locked="0" layoutInCell="1" allowOverlap="1" wp14:anchorId="31EBE119" wp14:editId="4127504D">
                <wp:simplePos x="0" y="0"/>
                <wp:positionH relativeFrom="column">
                  <wp:posOffset>719455</wp:posOffset>
                </wp:positionH>
                <wp:positionV relativeFrom="paragraph">
                  <wp:posOffset>1138555</wp:posOffset>
                </wp:positionV>
                <wp:extent cx="0" cy="68580"/>
                <wp:effectExtent l="57150" t="53340" r="57150" b="68580"/>
                <wp:wrapNone/>
                <wp:docPr id="11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2"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65pt,89.65pt" to="56.65pt,95.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" strokeweight=".26mm">
                <v:stroke joinstyle="miter"/>
                <v:shadow opacity="49150f"/>
              </v:line>
            </w:pict>
          </mc:Fallback>
        </mc:AlternateContent>
      </w:r>
      <w:r>
        <w:rPr>
          <w:noProof/>
          <w:lang w:eastAsia="nl-NL"/>
        </w:rPr>
        <mc:AlternateContent>
          <mc:Choice Requires="wps">
            <w:drawing>
              <wp:anchor distT="0" distB="0" distL="114300" distR="114300" simplePos="0" relativeHeight="251770880" behindDoc="0" locked="0" layoutInCell="1" allowOverlap="1" wp14:anchorId="1C407A1C" wp14:editId="7099395E">
                <wp:simplePos x="0" y="0"/>
                <wp:positionH relativeFrom="column">
                  <wp:posOffset>196850</wp:posOffset>
                </wp:positionH>
                <wp:positionV relativeFrom="paragraph">
                  <wp:posOffset>322580</wp:posOffset>
                </wp:positionV>
                <wp:extent cx="2660650" cy="160655"/>
                <wp:effectExtent l="4445" t="0" r="14605" b="17780"/>
                <wp:wrapNone/>
                <wp:docPr id="11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650" cy="16065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11" o:spid="_x0000_s1026" style="position:absolute;margin-left:15.5pt;margin-top:25.4pt;width:209.5pt;height:12.65pt;z-index:251770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" strokeweight=".26mm">
                <v:shadow opacity="49150f"/>
              </v:rect>
            </w:pict>
          </mc:Fallback>
        </mc:AlternateContent>
      </w:r>
      <w:r>
        <w:rPr>
          <w:noProof/>
          <w:lang w:eastAsia="nl-NL"/>
        </w:rPr>
        <mc:AlternateContent>
          <mc:Choice Requires="wps">
            <w:drawing>
              <wp:anchor distT="0" distB="0" distL="114300" distR="114300" simplePos="0" relativeHeight="251780096" behindDoc="0" locked="0" layoutInCell="1" allowOverlap="1" wp14:anchorId="413ACA01" wp14:editId="07644FC6">
                <wp:simplePos x="0" y="0"/>
                <wp:positionH relativeFrom="column">
                  <wp:posOffset>566420</wp:posOffset>
                </wp:positionH>
                <wp:positionV relativeFrom="paragraph">
                  <wp:posOffset>1207135</wp:posOffset>
                </wp:positionV>
                <wp:extent cx="153035" cy="287020"/>
                <wp:effectExtent l="56515" t="45720" r="57150" b="60960"/>
                <wp:wrapNone/>
                <wp:docPr id="11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035" cy="28702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20"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pt,95.05pt" to="56.65pt,1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79072" behindDoc="0" locked="0" layoutInCell="1" allowOverlap="1" wp14:anchorId="2E551661" wp14:editId="11484A9A">
                <wp:simplePos x="0" y="0"/>
                <wp:positionH relativeFrom="column">
                  <wp:posOffset>566420</wp:posOffset>
                </wp:positionH>
                <wp:positionV relativeFrom="paragraph">
                  <wp:posOffset>1138555</wp:posOffset>
                </wp:positionV>
                <wp:extent cx="153035" cy="287655"/>
                <wp:effectExtent l="56515" t="53340" r="57150" b="65405"/>
                <wp:wrapNone/>
                <wp:docPr id="11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035" cy="28765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pt,89.65pt" to="56.65pt,11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78048" behindDoc="0" locked="0" layoutInCell="1" allowOverlap="1" wp14:anchorId="1D62B4BD" wp14:editId="6EBC7260">
                <wp:simplePos x="0" y="0"/>
                <wp:positionH relativeFrom="column">
                  <wp:posOffset>387350</wp:posOffset>
                </wp:positionH>
                <wp:positionV relativeFrom="paragraph">
                  <wp:posOffset>1138555</wp:posOffset>
                </wp:positionV>
                <wp:extent cx="153670" cy="287655"/>
                <wp:effectExtent l="55245" t="53340" r="57785" b="65405"/>
                <wp:wrapNone/>
                <wp:docPr id="11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670" cy="287655"/>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8"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89.65pt" to="42.6pt,11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77024" behindDoc="0" locked="0" layoutInCell="1" allowOverlap="1" wp14:anchorId="4E7CC429" wp14:editId="237E3954">
                <wp:simplePos x="0" y="0"/>
                <wp:positionH relativeFrom="column">
                  <wp:posOffset>387350</wp:posOffset>
                </wp:positionH>
                <wp:positionV relativeFrom="paragraph">
                  <wp:posOffset>1426210</wp:posOffset>
                </wp:positionV>
                <wp:extent cx="179070" cy="67945"/>
                <wp:effectExtent l="4445" t="0" r="6985" b="10160"/>
                <wp:wrapNone/>
                <wp:docPr id="114"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679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17" o:spid="_x0000_s1026" style="position:absolute;margin-left:30.5pt;margin-top:112.3pt;width:14.1pt;height:5.3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776000" behindDoc="0" locked="0" layoutInCell="1" allowOverlap="1" wp14:anchorId="3C6A1C97" wp14:editId="4DD794DC">
                <wp:simplePos x="0" y="0"/>
                <wp:positionH relativeFrom="column">
                  <wp:posOffset>1019810</wp:posOffset>
                </wp:positionH>
                <wp:positionV relativeFrom="paragraph">
                  <wp:posOffset>404495</wp:posOffset>
                </wp:positionV>
                <wp:extent cx="0" cy="252730"/>
                <wp:effectExtent l="103505" t="106680" r="112395" b="110490"/>
                <wp:wrapNone/>
                <wp:docPr id="11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730"/>
                        </a:xfrm>
                        <a:prstGeom prst="line">
                          <a:avLst/>
                        </a:prstGeom>
                        <a:noFill/>
                        <a:ln w="27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31.85pt" to="80.3pt,5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" strokeweight=".76mm">
                <v:stroke joinstyle="miter"/>
                <v:shadow opacity="49150f"/>
              </v:line>
            </w:pict>
          </mc:Fallback>
        </mc:AlternateContent>
      </w:r>
      <w:r>
        <w:rPr>
          <w:noProof/>
          <w:lang w:eastAsia="nl-NL"/>
        </w:rPr>
        <mc:AlternateContent>
          <mc:Choice Requires="wps">
            <w:drawing>
              <wp:anchor distT="0" distB="0" distL="114300" distR="114300" simplePos="0" relativeHeight="251774976" behindDoc="0" locked="0" layoutInCell="1" allowOverlap="1" wp14:anchorId="6276AB1D" wp14:editId="7D8F66A6">
                <wp:simplePos x="0" y="0"/>
                <wp:positionH relativeFrom="column">
                  <wp:posOffset>1118870</wp:posOffset>
                </wp:positionH>
                <wp:positionV relativeFrom="paragraph">
                  <wp:posOffset>407035</wp:posOffset>
                </wp:positionV>
                <wp:extent cx="0" cy="254000"/>
                <wp:effectExtent l="100965" t="96520" r="114935" b="119380"/>
                <wp:wrapNone/>
                <wp:docPr id="112"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000"/>
                        </a:xfrm>
                        <a:prstGeom prst="line">
                          <a:avLst/>
                        </a:prstGeom>
                        <a:noFill/>
                        <a:ln w="27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1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pt,32.05pt" to="88.1pt,5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" strokeweight=".76mm">
                <v:stroke joinstyle="miter"/>
                <v:shadow opacity="49150f"/>
              </v:line>
            </w:pict>
          </mc:Fallback>
        </mc:AlternateContent>
      </w:r>
      <w:r>
        <w:rPr>
          <w:noProof/>
          <w:lang w:eastAsia="nl-NL"/>
        </w:rPr>
        <mc:AlternateContent>
          <mc:Choice Requires="wps">
            <w:drawing>
              <wp:anchor distT="0" distB="0" distL="114300" distR="114300" simplePos="0" relativeHeight="251773952" behindDoc="0" locked="0" layoutInCell="1" allowOverlap="1" wp14:anchorId="0161FCD3" wp14:editId="272CCA59">
                <wp:simplePos x="0" y="0"/>
                <wp:positionH relativeFrom="column">
                  <wp:posOffset>973455</wp:posOffset>
                </wp:positionH>
                <wp:positionV relativeFrom="paragraph">
                  <wp:posOffset>574675</wp:posOffset>
                </wp:positionV>
                <wp:extent cx="189230" cy="229235"/>
                <wp:effectExtent l="6350" t="0" r="7620" b="14605"/>
                <wp:wrapNone/>
                <wp:docPr id="111"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230" cy="22923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14" o:spid="_x0000_s1026" style="position:absolute;margin-left:76.65pt;margin-top:45.25pt;width:14.9pt;height:18.05pt;z-index:251773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" fillcolor="#666" strokeweight=".26mm">
                <v:shadow opacity="49150f"/>
              </v:rect>
            </w:pict>
          </mc:Fallback>
        </mc:AlternateContent>
      </w:r>
      <w:r>
        <w:rPr>
          <w:noProof/>
          <w:lang w:eastAsia="nl-NL"/>
        </w:rPr>
        <mc:AlternateContent>
          <mc:Choice Requires="wps">
            <w:drawing>
              <wp:anchor distT="0" distB="0" distL="114300" distR="114300" simplePos="0" relativeHeight="251772928" behindDoc="0" locked="0" layoutInCell="1" allowOverlap="1" wp14:anchorId="7C5B8BCD" wp14:editId="5F0F2A26">
                <wp:simplePos x="0" y="0"/>
                <wp:positionH relativeFrom="column">
                  <wp:posOffset>2665730</wp:posOffset>
                </wp:positionH>
                <wp:positionV relativeFrom="paragraph">
                  <wp:posOffset>483235</wp:posOffset>
                </wp:positionV>
                <wp:extent cx="191770" cy="850900"/>
                <wp:effectExtent l="0" t="0" r="14605" b="17780"/>
                <wp:wrapNone/>
                <wp:docPr id="110"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85090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13" o:spid="_x0000_s1026" style="position:absolute;margin-left:209.9pt;margin-top:38.05pt;width:15.1pt;height:67pt;z-index:251772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771904" behindDoc="0" locked="0" layoutInCell="1" allowOverlap="1" wp14:anchorId="63D0E0F9" wp14:editId="5F53A33F">
                <wp:simplePos x="0" y="0"/>
                <wp:positionH relativeFrom="column">
                  <wp:posOffset>196850</wp:posOffset>
                </wp:positionH>
                <wp:positionV relativeFrom="paragraph">
                  <wp:posOffset>483235</wp:posOffset>
                </wp:positionV>
                <wp:extent cx="190500" cy="850900"/>
                <wp:effectExtent l="4445" t="0" r="8255" b="17780"/>
                <wp:wrapNone/>
                <wp:docPr id="109"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85090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12" o:spid="_x0000_s1026" style="position:absolute;margin-left:15.5pt;margin-top:38.05pt;width:15pt;height:67pt;z-index:251771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" strokeweight=".26mm">
                <v:shadow opacity="49150f"/>
              </v:rect>
            </w:pict>
          </mc:Fallback>
        </mc:AlternateContent>
      </w:r>
    </w:p>
    <w:p w14:paraId="0558756F" w14:textId="77777777" w:rsidR="00202BDB" w:rsidRDefault="00202BDB" w:rsidP="00202BDB">
      <w:pPr>
        <w:pStyle w:val="Plattetekst"/>
        <w:rPr>
          <w:rFonts w:ascii="Times New Roman" w:hAnsi="Times New Roman"/>
        </w:rPr>
      </w:pPr>
    </w:p>
    <w:p w14:paraId="2D9DC737" w14:textId="77777777" w:rsidR="00202BDB" w:rsidRDefault="00202BDB" w:rsidP="00202BDB">
      <w:pPr>
        <w:pStyle w:val="Plattetekst"/>
        <w:rPr>
          <w:rFonts w:ascii="Times New Roman" w:hAnsi="Times New Roman"/>
        </w:rPr>
      </w:pPr>
    </w:p>
    <w:p w14:paraId="18F0630C" w14:textId="77777777" w:rsidR="00202BDB" w:rsidRDefault="00202BDB" w:rsidP="00202BDB">
      <w:pPr>
        <w:pStyle w:val="Plattetekst"/>
        <w:rPr>
          <w:rFonts w:ascii="Times New Roman" w:hAnsi="Times New Roman"/>
        </w:rPr>
      </w:pPr>
    </w:p>
    <w:p w14:paraId="59148392" w14:textId="77777777" w:rsidR="00202BDB" w:rsidRDefault="00202BDB" w:rsidP="00202BDB">
      <w:pPr>
        <w:pStyle w:val="Plattetekst"/>
        <w:rPr>
          <w:rFonts w:ascii="Times New Roman" w:hAnsi="Times New Roman"/>
        </w:rPr>
      </w:pPr>
    </w:p>
    <w:p w14:paraId="03086B6F" w14:textId="77777777" w:rsidR="00202BDB" w:rsidRDefault="00202BDB" w:rsidP="00202BDB">
      <w:pPr>
        <w:pStyle w:val="Plattetekst"/>
        <w:rPr>
          <w:rFonts w:ascii="Times New Roman" w:hAnsi="Times New Roman"/>
        </w:rPr>
      </w:pPr>
    </w:p>
    <w:p w14:paraId="750E2A4F" w14:textId="77777777" w:rsidR="00202BDB" w:rsidRDefault="00202BDB" w:rsidP="00202BDB">
      <w:pPr>
        <w:pStyle w:val="Plattetekst"/>
        <w:rPr>
          <w:rFonts w:ascii="Times New Roman" w:eastAsia="Times New Roman" w:hAnsi="Times New Roman"/>
        </w:rPr>
      </w:pPr>
      <w:r>
        <w:rPr>
          <w:rFonts w:ascii="Times New Roman" w:hAnsi="Times New Roman"/>
        </w:rPr>
        <w:tab/>
        <w:t>AGV</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trein</w:t>
      </w:r>
      <w:r>
        <w:rPr>
          <w:rFonts w:ascii="Times New Roman" w:eastAsia="Times New Roman" w:hAnsi="Times New Roman"/>
        </w:rPr>
        <w:t xml:space="preserve"> </w:t>
      </w:r>
    </w:p>
    <w:p w14:paraId="3B7A0041" w14:textId="77777777" w:rsidR="00202BDB" w:rsidRDefault="00202BDB" w:rsidP="00202BDB">
      <w:pPr>
        <w:pStyle w:val="Plattetekst"/>
        <w:rPr>
          <w:rFonts w:ascii="Times New Roman" w:hAnsi="Times New Roman"/>
        </w:rPr>
      </w:pPr>
      <w:r>
        <w:rPr>
          <w:rFonts w:ascii="Times New Roman" w:hAnsi="Times New Roman"/>
        </w:rPr>
        <w:br w:type="page"/>
      </w:r>
    </w:p>
    <w:p w14:paraId="52688937" w14:textId="77777777" w:rsidR="00202BDB" w:rsidRDefault="00202BDB" w:rsidP="00202BDB">
      <w:pPr>
        <w:pStyle w:val="Kop2"/>
      </w:pPr>
      <w:bookmarkStart w:id="31" w:name="_Toc212110336"/>
      <w:bookmarkStart w:id="32" w:name="_Toc212110414"/>
      <w:bookmarkStart w:id="33" w:name="_Toc212110902"/>
      <w:bookmarkStart w:id="34" w:name="_Toc212111047"/>
      <w:bookmarkStart w:id="35" w:name="_Toc212113174"/>
      <w:r>
        <w:t>4</w:t>
      </w:r>
      <w:r>
        <w:rPr>
          <w:rFonts w:eastAsia="Arial"/>
        </w:rPr>
        <w:t xml:space="preserve"> </w:t>
      </w:r>
      <w:r>
        <w:t>treinplatform</w:t>
      </w:r>
      <w:bookmarkEnd w:id="31"/>
      <w:bookmarkEnd w:id="32"/>
      <w:bookmarkEnd w:id="33"/>
      <w:bookmarkEnd w:id="34"/>
      <w:bookmarkEnd w:id="35"/>
    </w:p>
    <w:p w14:paraId="0F64E763" w14:textId="77777777" w:rsidR="00202BDB" w:rsidRDefault="00202BDB" w:rsidP="00202BDB">
      <w:pPr>
        <w:pStyle w:val="Plattetekst"/>
        <w:tabs>
          <w:tab w:val="left" w:pos="5025"/>
        </w:tabs>
        <w:rPr>
          <w:rFonts w:ascii="Times New Roman" w:hAnsi="Times New Roman"/>
        </w:rPr>
      </w:pPr>
      <w:r>
        <w:rPr>
          <w:rFonts w:ascii="Times New Roman" w:hAnsi="Times New Roman"/>
        </w:rPr>
        <w:t>Over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treinplatform</w:t>
      </w:r>
      <w:r>
        <w:rPr>
          <w:rFonts w:ascii="Times New Roman" w:eastAsia="Times New Roman" w:hAnsi="Times New Roman"/>
        </w:rPr>
        <w:t xml:space="preserve"> </w:t>
      </w:r>
      <w:r>
        <w:rPr>
          <w:rFonts w:ascii="Times New Roman" w:hAnsi="Times New Roman"/>
        </w:rPr>
        <w:t>loopt</w:t>
      </w:r>
      <w:r>
        <w:rPr>
          <w:rFonts w:ascii="Times New Roman" w:eastAsia="Times New Roman" w:hAnsi="Times New Roman"/>
        </w:rPr>
        <w:t xml:space="preserve"> </w:t>
      </w:r>
      <w:r>
        <w:rPr>
          <w:rFonts w:ascii="Times New Roman" w:hAnsi="Times New Roman"/>
        </w:rPr>
        <w:t>één</w:t>
      </w:r>
      <w:r>
        <w:rPr>
          <w:rFonts w:ascii="Times New Roman" w:eastAsia="Times New Roman" w:hAnsi="Times New Roman"/>
        </w:rPr>
        <w:t xml:space="preserve"> </w:t>
      </w:r>
      <w:r>
        <w:rPr>
          <w:rFonts w:ascii="Times New Roman" w:hAnsi="Times New Roman"/>
        </w:rPr>
        <w:t>rail</w:t>
      </w:r>
      <w:r>
        <w:rPr>
          <w:rFonts w:ascii="Times New Roman" w:eastAsia="Times New Roman" w:hAnsi="Times New Roman"/>
        </w:rPr>
        <w:t xml:space="preserve"> </w:t>
      </w:r>
      <w:r>
        <w:rPr>
          <w:rFonts w:ascii="Times New Roman" w:hAnsi="Times New Roman"/>
        </w:rPr>
        <w:t>waarop</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trein</w:t>
      </w:r>
      <w:r>
        <w:rPr>
          <w:rFonts w:ascii="Times New Roman" w:eastAsia="Times New Roman" w:hAnsi="Times New Roman"/>
        </w:rPr>
        <w:t xml:space="preserve"> </w:t>
      </w:r>
      <w:r>
        <w:rPr>
          <w:rFonts w:ascii="Times New Roman" w:hAnsi="Times New Roman"/>
        </w:rPr>
        <w:t>kan</w:t>
      </w:r>
      <w:r>
        <w:rPr>
          <w:rFonts w:ascii="Times New Roman" w:eastAsia="Times New Roman" w:hAnsi="Times New Roman"/>
        </w:rPr>
        <w:t xml:space="preserve"> </w:t>
      </w:r>
      <w:r>
        <w:rPr>
          <w:rFonts w:ascii="Times New Roman" w:hAnsi="Times New Roman"/>
        </w:rPr>
        <w:t>staan.</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w:t>
      </w:r>
      <w:r>
        <w:rPr>
          <w:rFonts w:ascii="Times New Roman" w:eastAsia="Times New Roman" w:hAnsi="Times New Roman"/>
        </w:rPr>
        <w:t xml:space="preserve"> </w:t>
      </w:r>
      <w:r>
        <w:rPr>
          <w:rFonts w:ascii="Times New Roman" w:hAnsi="Times New Roman"/>
        </w:rPr>
        <w:t>gehaald</w:t>
      </w:r>
      <w:r>
        <w:rPr>
          <w:rFonts w:ascii="Times New Roman" w:eastAsia="Times New Roman" w:hAnsi="Times New Roman"/>
        </w:rPr>
        <w:t xml:space="preserve"> </w:t>
      </w:r>
      <w:r>
        <w:rPr>
          <w:rFonts w:ascii="Times New Roman" w:hAnsi="Times New Roman"/>
        </w:rPr>
        <w:t>door</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meerdere</w:t>
      </w:r>
      <w:r>
        <w:rPr>
          <w:rFonts w:ascii="Times New Roman" w:eastAsia="Times New Roman" w:hAnsi="Times New Roman"/>
        </w:rPr>
        <w:t xml:space="preserve"> </w:t>
      </w:r>
      <w:r>
        <w:rPr>
          <w:rFonts w:ascii="Times New Roman" w:hAnsi="Times New Roman"/>
        </w:rPr>
        <w:t>treinkranen.</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laden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daar</w:t>
      </w:r>
      <w:r>
        <w:rPr>
          <w:rFonts w:ascii="Times New Roman" w:eastAsia="Times New Roman" w:hAnsi="Times New Roman"/>
        </w:rPr>
        <w:t xml:space="preserve"> </w:t>
      </w:r>
      <w:r>
        <w:rPr>
          <w:rFonts w:ascii="Times New Roman" w:hAnsi="Times New Roman"/>
        </w:rPr>
        <w:t>geparkeerde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vervolgens</w:t>
      </w:r>
      <w:r>
        <w:rPr>
          <w:rFonts w:ascii="Times New Roman" w:eastAsia="Times New Roman" w:hAnsi="Times New Roman"/>
        </w:rPr>
        <w:t xml:space="preserve"> </w:t>
      </w:r>
      <w:r>
        <w:rPr>
          <w:rFonts w:ascii="Times New Roman" w:hAnsi="Times New Roman"/>
        </w:rPr>
        <w:t>naar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opslagterrein</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ander</w:t>
      </w:r>
      <w:r>
        <w:rPr>
          <w:rFonts w:ascii="Times New Roman" w:eastAsia="Times New Roman" w:hAnsi="Times New Roman"/>
        </w:rPr>
        <w:t xml:space="preserve"> </w:t>
      </w:r>
      <w:r>
        <w:rPr>
          <w:rFonts w:ascii="Times New Roman" w:hAnsi="Times New Roman"/>
        </w:rPr>
        <w:t>platform</w:t>
      </w:r>
      <w:r>
        <w:rPr>
          <w:rFonts w:ascii="Times New Roman" w:eastAsia="Times New Roman" w:hAnsi="Times New Roman"/>
        </w:rPr>
        <w:t xml:space="preserve"> </w:t>
      </w:r>
      <w:r>
        <w:rPr>
          <w:rFonts w:ascii="Times New Roman" w:hAnsi="Times New Roman"/>
        </w:rPr>
        <w:t>vervoeren.</w:t>
      </w:r>
      <w:r>
        <w:rPr>
          <w:rFonts w:ascii="Times New Roman" w:eastAsia="Times New Roman" w:hAnsi="Times New Roman"/>
        </w:rPr>
        <w:t xml:space="preserve"> </w:t>
      </w:r>
      <w:r>
        <w:rPr>
          <w:rFonts w:ascii="Times New Roman" w:hAnsi="Times New Roman"/>
        </w:rPr>
        <w:t>Treinkranen</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zich</w:t>
      </w:r>
      <w:r>
        <w:rPr>
          <w:rFonts w:ascii="Times New Roman" w:eastAsia="Times New Roman" w:hAnsi="Times New Roman"/>
        </w:rPr>
        <w:t xml:space="preserve"> </w:t>
      </w:r>
      <w:r>
        <w:rPr>
          <w:rFonts w:ascii="Times New Roman" w:hAnsi="Times New Roman"/>
        </w:rPr>
        <w:t>evenwijdig</w:t>
      </w:r>
      <w:r>
        <w:rPr>
          <w:rFonts w:ascii="Times New Roman" w:eastAsia="Times New Roman" w:hAnsi="Times New Roman"/>
        </w:rPr>
        <w:t xml:space="preserve"> </w:t>
      </w:r>
      <w:r>
        <w:rPr>
          <w:rFonts w:ascii="Times New Roman" w:hAnsi="Times New Roman"/>
        </w:rPr>
        <w:t>aan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treinrails</w:t>
      </w:r>
      <w:r>
        <w:rPr>
          <w:rFonts w:ascii="Times New Roman" w:eastAsia="Times New Roman" w:hAnsi="Times New Roman"/>
        </w:rPr>
        <w:t xml:space="preserve"> </w:t>
      </w:r>
      <w:r>
        <w:rPr>
          <w:rFonts w:ascii="Times New Roman" w:hAnsi="Times New Roman"/>
        </w:rPr>
        <w:t>zodat</w:t>
      </w:r>
      <w:r>
        <w:rPr>
          <w:rFonts w:ascii="Times New Roman" w:eastAsia="Times New Roman" w:hAnsi="Times New Roman"/>
        </w:rPr>
        <w:t xml:space="preserve"> </w:t>
      </w:r>
      <w:r>
        <w:rPr>
          <w:rFonts w:ascii="Times New Roman" w:hAnsi="Times New Roman"/>
        </w:rPr>
        <w:t>ze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w:t>
      </w:r>
      <w:r>
        <w:rPr>
          <w:rFonts w:ascii="Times New Roman" w:eastAsia="Times New Roman" w:hAnsi="Times New Roman"/>
        </w:rPr>
        <w:t xml:space="preserve"> </w:t>
      </w:r>
      <w:r>
        <w:rPr>
          <w:rFonts w:ascii="Times New Roman" w:hAnsi="Times New Roman"/>
        </w:rPr>
        <w:t>kunnen</w:t>
      </w:r>
      <w:r>
        <w:rPr>
          <w:rFonts w:ascii="Times New Roman" w:eastAsia="Times New Roman" w:hAnsi="Times New Roman"/>
        </w:rPr>
        <w:t xml:space="preserve"> </w:t>
      </w:r>
      <w:r>
        <w:rPr>
          <w:rFonts w:ascii="Times New Roman" w:hAnsi="Times New Roman"/>
        </w:rPr>
        <w:t>tillen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loodrecht</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railrichting</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verschuiven</w:t>
      </w:r>
      <w:r>
        <w:rPr>
          <w:rFonts w:ascii="Times New Roman" w:eastAsia="Times New Roman" w:hAnsi="Times New Roman"/>
        </w:rPr>
        <w:t xml:space="preserve"> </w:t>
      </w:r>
      <w:r>
        <w:rPr>
          <w:rFonts w:ascii="Times New Roman" w:hAnsi="Times New Roman"/>
        </w:rPr>
        <w:t>zodat</w:t>
      </w:r>
      <w:r>
        <w:rPr>
          <w:rFonts w:ascii="Times New Roman" w:eastAsia="Times New Roman" w:hAnsi="Times New Roman"/>
        </w:rPr>
        <w:t xml:space="preserve"> </w:t>
      </w:r>
      <w:r>
        <w:rPr>
          <w:rFonts w:ascii="Times New Roman" w:hAnsi="Times New Roman"/>
        </w:rPr>
        <w:t>ze</w:t>
      </w:r>
      <w:r>
        <w:rPr>
          <w:rFonts w:ascii="Times New Roman" w:eastAsia="Times New Roman" w:hAnsi="Times New Roman"/>
        </w:rPr>
        <w:t xml:space="preserve"> </w:t>
      </w:r>
      <w:r>
        <w:rPr>
          <w:rFonts w:ascii="Times New Roman" w:hAnsi="Times New Roman"/>
        </w:rPr>
        <w:t>(na</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verrijden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hele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boven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komen</w:t>
      </w:r>
      <w:r>
        <w:rPr>
          <w:rFonts w:ascii="Times New Roman" w:eastAsia="Times New Roman" w:hAnsi="Times New Roman"/>
        </w:rPr>
        <w:t xml:space="preserve"> </w:t>
      </w:r>
      <w:r>
        <w:rPr>
          <w:rFonts w:ascii="Times New Roman" w:hAnsi="Times New Roman"/>
        </w:rPr>
        <w:t>te</w:t>
      </w:r>
      <w:r>
        <w:rPr>
          <w:rFonts w:ascii="Times New Roman" w:eastAsia="Times New Roman" w:hAnsi="Times New Roman"/>
        </w:rPr>
        <w:t xml:space="preserve"> </w:t>
      </w:r>
      <w:r>
        <w:rPr>
          <w:rFonts w:ascii="Times New Roman" w:hAnsi="Times New Roman"/>
        </w:rPr>
        <w:t>hangen.</w:t>
      </w:r>
    </w:p>
    <w:p w14:paraId="2D0D83BA" w14:textId="77777777" w:rsidR="00202BDB" w:rsidRDefault="00202BDB" w:rsidP="00202BDB">
      <w:pPr>
        <w:pStyle w:val="Plattetekst"/>
        <w:rPr>
          <w:rFonts w:ascii="Times New Roman" w:hAnsi="Times New Roman"/>
        </w:rPr>
      </w:pPr>
    </w:p>
    <w:p w14:paraId="7A834A56"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64384" behindDoc="0" locked="0" layoutInCell="1" allowOverlap="1" wp14:anchorId="26AA8C38" wp14:editId="77D1FC22">
                <wp:simplePos x="0" y="0"/>
                <wp:positionH relativeFrom="column">
                  <wp:posOffset>1058545</wp:posOffset>
                </wp:positionH>
                <wp:positionV relativeFrom="paragraph">
                  <wp:posOffset>70485</wp:posOffset>
                </wp:positionV>
                <wp:extent cx="923925" cy="2974340"/>
                <wp:effectExtent l="2540" t="4445" r="13335" b="18415"/>
                <wp:wrapNone/>
                <wp:docPr id="10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974340"/>
                        </a:xfrm>
                        <a:prstGeom prst="rect">
                          <a:avLst/>
                        </a:prstGeom>
                        <a:blipFill dpi="0" rotWithShape="0">
                          <a:blip r:embed="rId10"/>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 o:spid="_x0000_s1026" style="position:absolute;margin-left:83.35pt;margin-top:5.55pt;width:72.75pt;height:234.2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" strokeweight=".26mm">
                <v:fill r:id="rId18" o:title="" type="tile"/>
                <v:shadow opacity="49150f"/>
              </v:rect>
            </w:pict>
          </mc:Fallback>
        </mc:AlternateContent>
      </w:r>
      <w:r>
        <w:rPr>
          <w:noProof/>
          <w:lang w:eastAsia="nl-NL"/>
        </w:rPr>
        <mc:AlternateContent>
          <mc:Choice Requires="wps">
            <w:drawing>
              <wp:anchor distT="0" distB="0" distL="114300" distR="114300" simplePos="0" relativeHeight="251680768" behindDoc="0" locked="0" layoutInCell="1" allowOverlap="1" wp14:anchorId="4DC2A29B" wp14:editId="3EE4F0B2">
                <wp:simplePos x="0" y="0"/>
                <wp:positionH relativeFrom="column">
                  <wp:posOffset>1991995</wp:posOffset>
                </wp:positionH>
                <wp:positionV relativeFrom="paragraph">
                  <wp:posOffset>82550</wp:posOffset>
                </wp:positionV>
                <wp:extent cx="276225" cy="2952750"/>
                <wp:effectExtent l="0" t="3810" r="6985" b="15240"/>
                <wp:wrapNone/>
                <wp:docPr id="10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95275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3" o:spid="_x0000_s1026" style="position:absolute;margin-left:156.85pt;margin-top:6.5pt;width:21.75pt;height:232.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" fillcolor="#666" strokecolor="#666" strokeweight=".26mm">
                <v:shadow opacity="49150f"/>
              </v:rect>
            </w:pict>
          </mc:Fallback>
        </mc:AlternateContent>
      </w:r>
    </w:p>
    <w:p w14:paraId="19C7C84B"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74624" behindDoc="0" locked="0" layoutInCell="1" allowOverlap="1" wp14:anchorId="6FF2B514" wp14:editId="4D19A6FE">
                <wp:simplePos x="0" y="0"/>
                <wp:positionH relativeFrom="column">
                  <wp:posOffset>1430020</wp:posOffset>
                </wp:positionH>
                <wp:positionV relativeFrom="paragraph">
                  <wp:posOffset>60325</wp:posOffset>
                </wp:positionV>
                <wp:extent cx="9525" cy="2439035"/>
                <wp:effectExtent l="310515" t="302895" r="314960" b="318770"/>
                <wp:wrapNone/>
                <wp:docPr id="10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439035"/>
                        </a:xfrm>
                        <a:prstGeom prst="line">
                          <a:avLst/>
                        </a:prstGeom>
                        <a:noFill/>
                        <a:ln w="716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6pt,4.75pt" to="113.35pt,19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" strokeweight="1.99mm">
                <v:stroke joinstyle="miter"/>
                <v:shadow opacity="49150f"/>
              </v:line>
            </w:pict>
          </mc:Fallback>
        </mc:AlternateContent>
      </w:r>
      <w:r>
        <w:rPr>
          <w:noProof/>
          <w:lang w:eastAsia="nl-NL"/>
        </w:rPr>
        <mc:AlternateContent>
          <mc:Choice Requires="wps">
            <w:drawing>
              <wp:anchor distT="0" distB="0" distL="114300" distR="114300" simplePos="0" relativeHeight="251675648" behindDoc="0" locked="0" layoutInCell="1" allowOverlap="1" wp14:anchorId="6C28394F" wp14:editId="5E2B8023">
                <wp:simplePos x="0" y="0"/>
                <wp:positionH relativeFrom="column">
                  <wp:posOffset>1753870</wp:posOffset>
                </wp:positionH>
                <wp:positionV relativeFrom="paragraph">
                  <wp:posOffset>73660</wp:posOffset>
                </wp:positionV>
                <wp:extent cx="238125" cy="2419350"/>
                <wp:effectExtent l="0" t="0" r="16510" b="7620"/>
                <wp:wrapNone/>
                <wp:docPr id="10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41935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8" o:spid="_x0000_s1026" style="position:absolute;margin-left:138.1pt;margin-top:5.8pt;width:18.75pt;height:190.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" strokeweight=".26mm">
                <v:shadow opacity="49150f"/>
              </v:rect>
            </w:pict>
          </mc:Fallback>
        </mc:AlternateContent>
      </w:r>
      <w:r>
        <w:rPr>
          <w:noProof/>
          <w:lang w:eastAsia="nl-NL"/>
        </w:rPr>
        <mc:AlternateContent>
          <mc:Choice Requires="wps">
            <w:drawing>
              <wp:anchor distT="0" distB="0" distL="114300" distR="114300" simplePos="0" relativeHeight="251679744" behindDoc="0" locked="0" layoutInCell="1" allowOverlap="1" wp14:anchorId="45DFA30B" wp14:editId="2F7EBF27">
                <wp:simplePos x="0" y="0"/>
                <wp:positionH relativeFrom="column">
                  <wp:posOffset>1696720</wp:posOffset>
                </wp:positionH>
                <wp:positionV relativeFrom="paragraph">
                  <wp:posOffset>51435</wp:posOffset>
                </wp:positionV>
                <wp:extent cx="0" cy="666750"/>
                <wp:effectExtent l="94615" t="52705" r="108585" b="80645"/>
                <wp:wrapNone/>
                <wp:docPr id="10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675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6pt,4.05pt" to="133.6pt,5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" strokeweight=".26mm">
                <v:stroke startarrow="block" endarrow="block" joinstyle="miter"/>
                <v:shadow opacity="49150f"/>
              </v:line>
            </w:pict>
          </mc:Fallback>
        </mc:AlternateContent>
      </w:r>
      <w:r>
        <w:rPr>
          <w:noProof/>
          <w:lang w:eastAsia="nl-NL"/>
        </w:rPr>
        <mc:AlternateContent>
          <mc:Choice Requires="wps">
            <w:drawing>
              <wp:anchor distT="0" distB="0" distL="114300" distR="114300" simplePos="0" relativeHeight="251684864" behindDoc="0" locked="0" layoutInCell="1" allowOverlap="1" wp14:anchorId="2C78130F" wp14:editId="158002C4">
                <wp:simplePos x="0" y="0"/>
                <wp:positionH relativeFrom="column">
                  <wp:posOffset>544195</wp:posOffset>
                </wp:positionH>
                <wp:positionV relativeFrom="paragraph">
                  <wp:posOffset>77470</wp:posOffset>
                </wp:positionV>
                <wp:extent cx="819150" cy="333375"/>
                <wp:effectExtent l="46990" t="53340" r="60960" b="57785"/>
                <wp:wrapNone/>
                <wp:docPr id="10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33337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7"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5pt,6.1pt" to="107.35pt,3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" strokeweight=".26mm">
                <v:stroke startarrow="block" joinstyle="miter"/>
                <v:shadow opacity="49150f"/>
              </v:line>
            </w:pict>
          </mc:Fallback>
        </mc:AlternateContent>
      </w:r>
    </w:p>
    <w:p w14:paraId="205BB340"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76672" behindDoc="0" locked="0" layoutInCell="1" allowOverlap="1" wp14:anchorId="6AF6C449" wp14:editId="17D50F5F">
                <wp:simplePos x="0" y="0"/>
                <wp:positionH relativeFrom="column">
                  <wp:posOffset>1268095</wp:posOffset>
                </wp:positionH>
                <wp:positionV relativeFrom="paragraph">
                  <wp:posOffset>77470</wp:posOffset>
                </wp:positionV>
                <wp:extent cx="638175" cy="149860"/>
                <wp:effectExtent l="0" t="6350" r="13335" b="8890"/>
                <wp:wrapNone/>
                <wp:docPr id="10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14986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9" o:spid="_x0000_s1026" style="position:absolute;margin-left:99.85pt;margin-top:6.1pt;width:50.25pt;height:11.8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" strokeweight=".26mm">
                <v:shadow opacity="49150f"/>
              </v:rect>
            </w:pict>
          </mc:Fallback>
        </mc:AlternateContent>
      </w:r>
      <w:r>
        <w:rPr>
          <w:noProof/>
          <w:lang w:eastAsia="nl-NL"/>
        </w:rPr>
        <mc:AlternateContent>
          <mc:Choice Requires="wps">
            <w:drawing>
              <wp:anchor distT="0" distB="0" distL="114300" distR="114300" simplePos="0" relativeHeight="251682816" behindDoc="0" locked="0" layoutInCell="1" allowOverlap="1" wp14:anchorId="63BB63E2" wp14:editId="26F3D408">
                <wp:simplePos x="0" y="0"/>
                <wp:positionH relativeFrom="column">
                  <wp:posOffset>701675</wp:posOffset>
                </wp:positionH>
                <wp:positionV relativeFrom="paragraph">
                  <wp:posOffset>248285</wp:posOffset>
                </wp:positionV>
                <wp:extent cx="584835" cy="382905"/>
                <wp:effectExtent l="52070" t="50165" r="61595" b="62230"/>
                <wp:wrapNone/>
                <wp:docPr id="10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4835" cy="38290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25pt,19.55pt" to="101.3pt,4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" strokeweight=".26mm">
                <v:stroke startarrow="block" joinstyle="miter"/>
                <v:shadow opacity="49150f"/>
              </v:line>
            </w:pict>
          </mc:Fallback>
        </mc:AlternateContent>
      </w:r>
      <w:r>
        <w:rPr>
          <w:rFonts w:ascii="Times New Roman" w:hAnsi="Times New Roman"/>
        </w:rPr>
        <w:t>Rails</w:t>
      </w:r>
    </w:p>
    <w:p w14:paraId="78F85518" w14:textId="77777777" w:rsidR="00202BDB" w:rsidRDefault="00202BDB" w:rsidP="00202BDB">
      <w:pPr>
        <w:pStyle w:val="Plattetekst"/>
        <w:rPr>
          <w:rFonts w:ascii="Times New Roman" w:hAnsi="Times New Roman"/>
        </w:rPr>
      </w:pPr>
    </w:p>
    <w:p w14:paraId="69E5786C" w14:textId="77777777" w:rsidR="00202BDB" w:rsidRDefault="00202BDB" w:rsidP="00202BDB">
      <w:pPr>
        <w:pStyle w:val="Plattetekst"/>
        <w:rPr>
          <w:rFonts w:ascii="Times New Roman" w:hAnsi="Times New Roman"/>
        </w:rPr>
      </w:pPr>
      <w:r>
        <w:rPr>
          <w:rFonts w:ascii="Times New Roman" w:hAnsi="Times New Roman"/>
        </w:rPr>
        <w:t>teinkraan</w:t>
      </w:r>
    </w:p>
    <w:p w14:paraId="2349A712"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83840" behindDoc="0" locked="0" layoutInCell="1" allowOverlap="1" wp14:anchorId="731A0534" wp14:editId="484694F9">
                <wp:simplePos x="0" y="0"/>
                <wp:positionH relativeFrom="column">
                  <wp:posOffset>692150</wp:posOffset>
                </wp:positionH>
                <wp:positionV relativeFrom="paragraph">
                  <wp:posOffset>15875</wp:posOffset>
                </wp:positionV>
                <wp:extent cx="575310" cy="1132205"/>
                <wp:effectExtent l="55245" t="57150" r="80645" b="67945"/>
                <wp:wrapNone/>
                <wp:docPr id="10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5310" cy="113220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6"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1.25pt" to="99.8pt,9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" strokeweight=".26mm">
                <v:stroke startarrow="block" joinstyle="miter"/>
                <v:shadow opacity="49150f"/>
              </v:line>
            </w:pict>
          </mc:Fallback>
        </mc:AlternateContent>
      </w:r>
    </w:p>
    <w:p w14:paraId="5B9B1D3A" w14:textId="77777777" w:rsidR="00202BDB" w:rsidRDefault="00202BDB" w:rsidP="00202BDB">
      <w:pPr>
        <w:pStyle w:val="Plattetekst"/>
        <w:rPr>
          <w:rFonts w:ascii="Times New Roman" w:eastAsia="Times New Roman" w:hAnsi="Times New Roman"/>
        </w:rPr>
      </w:pPr>
      <w:r>
        <w:rPr>
          <w:noProof/>
          <w:lang w:eastAsia="nl-NL"/>
        </w:rPr>
        <mc:AlternateContent>
          <mc:Choice Requires="wps">
            <w:drawing>
              <wp:anchor distT="0" distB="0" distL="114300" distR="114300" simplePos="0" relativeHeight="251681792" behindDoc="0" locked="0" layoutInCell="1" allowOverlap="1" wp14:anchorId="56CE02AD" wp14:editId="3849881B">
                <wp:simplePos x="0" y="0"/>
                <wp:positionH relativeFrom="column">
                  <wp:posOffset>1797050</wp:posOffset>
                </wp:positionH>
                <wp:positionV relativeFrom="paragraph">
                  <wp:posOffset>1270</wp:posOffset>
                </wp:positionV>
                <wp:extent cx="1133475" cy="0"/>
                <wp:effectExtent l="55245" t="84455" r="68580" b="118745"/>
                <wp:wrapNone/>
                <wp:docPr id="9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pt" to="230.75pt,.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parkeerplaats</w:t>
      </w:r>
      <w:r>
        <w:rPr>
          <w:rFonts w:ascii="Times New Roman" w:eastAsia="Times New Roman" w:hAnsi="Times New Roman"/>
        </w:rPr>
        <w:t xml:space="preserve"> </w:t>
      </w:r>
    </w:p>
    <w:p w14:paraId="68BD230B" w14:textId="77777777" w:rsidR="00202BDB" w:rsidRDefault="00202BDB" w:rsidP="00202BDB">
      <w:pPr>
        <w:pStyle w:val="Plattetekst"/>
        <w:rPr>
          <w:rFonts w:ascii="Times New Roman" w:hAnsi="Times New Roman"/>
        </w:rPr>
      </w:pPr>
    </w:p>
    <w:p w14:paraId="3AF64931"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78720" behindDoc="0" locked="0" layoutInCell="1" allowOverlap="1" wp14:anchorId="77F744CE" wp14:editId="64177A3C">
                <wp:simplePos x="0" y="0"/>
                <wp:positionH relativeFrom="column">
                  <wp:posOffset>1639570</wp:posOffset>
                </wp:positionH>
                <wp:positionV relativeFrom="paragraph">
                  <wp:posOffset>119380</wp:posOffset>
                </wp:positionV>
                <wp:extent cx="0" cy="666750"/>
                <wp:effectExtent l="88265" t="57150" r="114935" b="76200"/>
                <wp:wrapNone/>
                <wp:docPr id="9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675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1pt,9.4pt" to="129.1pt,6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" strokeweight=".26mm">
                <v:stroke startarrow="block" endarrow="block" joinstyle="miter"/>
                <v:shadow opacity="49150f"/>
              </v:line>
            </w:pict>
          </mc:Fallback>
        </mc:AlternateContent>
      </w:r>
    </w:p>
    <w:p w14:paraId="1562C1BB" w14:textId="77777777" w:rsidR="00202BDB" w:rsidRDefault="00202BDB" w:rsidP="00202BDB">
      <w:pPr>
        <w:pStyle w:val="Plattetekst"/>
      </w:pPr>
      <w:r>
        <w:rPr>
          <w:noProof/>
          <w:lang w:eastAsia="nl-NL"/>
        </w:rPr>
        <mc:AlternateContent>
          <mc:Choice Requires="wps">
            <w:drawing>
              <wp:anchor distT="0" distB="0" distL="114300" distR="114300" simplePos="0" relativeHeight="251677696" behindDoc="0" locked="0" layoutInCell="1" allowOverlap="1" wp14:anchorId="73B9431C" wp14:editId="255077EB">
                <wp:simplePos x="0" y="0"/>
                <wp:positionH relativeFrom="column">
                  <wp:posOffset>1268095</wp:posOffset>
                </wp:positionH>
                <wp:positionV relativeFrom="paragraph">
                  <wp:posOffset>150495</wp:posOffset>
                </wp:positionV>
                <wp:extent cx="638175" cy="149860"/>
                <wp:effectExtent l="0" t="3175" r="13335" b="12065"/>
                <wp:wrapNone/>
                <wp:docPr id="9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14986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0" o:spid="_x0000_s1026" style="position:absolute;margin-left:99.85pt;margin-top:11.85pt;width:50.25pt;height:11.8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" strokeweight=".26mm">
                <v:shadow opacity="49150f"/>
              </v:rect>
            </w:pict>
          </mc:Fallback>
        </mc:AlternateContent>
      </w:r>
    </w:p>
    <w:p w14:paraId="08AEF01D" w14:textId="77777777" w:rsidR="00202BDB" w:rsidRDefault="00202BDB" w:rsidP="00202BDB">
      <w:pPr>
        <w:pStyle w:val="Plattetekst"/>
      </w:pPr>
    </w:p>
    <w:p w14:paraId="3A3E3F75" w14:textId="77777777" w:rsidR="00202BDB" w:rsidRDefault="00202BDB" w:rsidP="00202BDB">
      <w:pPr>
        <w:pStyle w:val="Plattetekst"/>
      </w:pPr>
    </w:p>
    <w:p w14:paraId="01154AD1" w14:textId="77777777" w:rsidR="00202BDB" w:rsidRDefault="00202BDB" w:rsidP="00202BDB">
      <w:pPr>
        <w:pStyle w:val="Plattetekst"/>
      </w:pPr>
    </w:p>
    <w:p w14:paraId="28E3E934" w14:textId="77777777" w:rsidR="00202BDB" w:rsidRDefault="00202BDB" w:rsidP="00202BDB">
      <w:pPr>
        <w:pStyle w:val="Plattetekst"/>
        <w:rPr>
          <w:rFonts w:ascii="Times" w:hAnsi="Times" w:cs="Times"/>
        </w:rPr>
      </w:pPr>
      <w:r>
        <w:rPr>
          <w:rFonts w:ascii="Times" w:hAnsi="Times" w:cs="Times"/>
        </w:rPr>
        <w:t>(De</w:t>
      </w:r>
      <w:r>
        <w:rPr>
          <w:rFonts w:ascii="Times" w:eastAsia="Times" w:hAnsi="Times" w:cs="Times"/>
        </w:rPr>
        <w:t xml:space="preserve"> </w:t>
      </w:r>
      <w:r>
        <w:rPr>
          <w:rFonts w:ascii="Times" w:hAnsi="Times" w:cs="Times"/>
        </w:rPr>
        <w:t>rails</w:t>
      </w:r>
      <w:r>
        <w:rPr>
          <w:rFonts w:ascii="Times" w:eastAsia="Times" w:hAnsi="Times" w:cs="Times"/>
        </w:rPr>
        <w:t xml:space="preserve"> </w:t>
      </w:r>
      <w:r>
        <w:rPr>
          <w:rFonts w:ascii="Times" w:hAnsi="Times" w:cs="Times"/>
        </w:rPr>
        <w:t>waarover</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New Roman" w:hAnsi="Times New Roman"/>
        </w:rPr>
        <w:t>treinkranen</w:t>
      </w:r>
      <w:r>
        <w:rPr>
          <w:rFonts w:ascii="Times" w:eastAsia="Times" w:hAnsi="Times" w:cs="Times"/>
        </w:rPr>
        <w:t xml:space="preserve"> </w:t>
      </w:r>
      <w:r>
        <w:rPr>
          <w:rFonts w:ascii="Times" w:hAnsi="Times" w:cs="Times"/>
        </w:rPr>
        <w:t>zich</w:t>
      </w:r>
      <w:r>
        <w:rPr>
          <w:rFonts w:ascii="Times" w:eastAsia="Times" w:hAnsi="Times" w:cs="Times"/>
        </w:rPr>
        <w:t xml:space="preserve"> </w:t>
      </w:r>
      <w:r>
        <w:rPr>
          <w:rFonts w:ascii="Times" w:hAnsi="Times" w:cs="Times"/>
        </w:rPr>
        <w:t>verplaatsen</w:t>
      </w:r>
      <w:r>
        <w:rPr>
          <w:rFonts w:ascii="Times" w:eastAsia="Times" w:hAnsi="Times" w:cs="Times"/>
        </w:rPr>
        <w:t xml:space="preserve"> </w:t>
      </w:r>
      <w:r>
        <w:rPr>
          <w:rFonts w:ascii="Times" w:hAnsi="Times" w:cs="Times"/>
        </w:rPr>
        <w:t>is</w:t>
      </w:r>
      <w:r>
        <w:rPr>
          <w:rFonts w:ascii="Times" w:eastAsia="Times" w:hAnsi="Times" w:cs="Times"/>
        </w:rPr>
        <w:t xml:space="preserve"> </w:t>
      </w:r>
      <w:r>
        <w:rPr>
          <w:rFonts w:ascii="Times" w:hAnsi="Times" w:cs="Times"/>
        </w:rPr>
        <w:t>weggelaten)</w:t>
      </w:r>
    </w:p>
    <w:p w14:paraId="4A7628FD" w14:textId="77777777" w:rsidR="00202BDB" w:rsidRDefault="00202BDB" w:rsidP="00202BDB">
      <w:pPr>
        <w:pStyle w:val="Kop2"/>
      </w:pPr>
      <w:bookmarkStart w:id="36" w:name="_Toc212110337"/>
      <w:bookmarkStart w:id="37" w:name="_Toc212110415"/>
      <w:r>
        <w:br w:type="page"/>
      </w:r>
      <w:bookmarkStart w:id="38" w:name="_Toc212110903"/>
      <w:bookmarkStart w:id="39" w:name="_Toc212111048"/>
      <w:bookmarkStart w:id="40" w:name="_Toc212113175"/>
      <w:r>
        <w:t>5</w:t>
      </w:r>
      <w:r>
        <w:rPr>
          <w:rFonts w:eastAsia="Times New Roman"/>
        </w:rPr>
        <w:t xml:space="preserve"> </w:t>
      </w:r>
      <w:r>
        <w:t>vrachtautoplatform</w:t>
      </w:r>
      <w:bookmarkEnd w:id="36"/>
      <w:bookmarkEnd w:id="37"/>
      <w:bookmarkEnd w:id="38"/>
      <w:bookmarkEnd w:id="39"/>
      <w:bookmarkEnd w:id="40"/>
    </w:p>
    <w:p w14:paraId="320F40A0" w14:textId="77777777" w:rsidR="00202BDB" w:rsidRDefault="00202BDB" w:rsidP="00202BDB">
      <w:pPr>
        <w:pStyle w:val="Plattetekst"/>
        <w:rPr>
          <w:rFonts w:ascii="Times New Roman" w:hAnsi="Times New Roman"/>
        </w:rPr>
      </w:pPr>
      <w:r>
        <w:rPr>
          <w:rFonts w:ascii="Times New Roman" w:hAnsi="Times New Roman"/>
        </w:rPr>
        <w:t>Op</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vrachtautoplafrom</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plaats</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meerdere</w:t>
      </w:r>
      <w:r>
        <w:rPr>
          <w:rFonts w:ascii="Times New Roman" w:eastAsia="Times New Roman" w:hAnsi="Times New Roman"/>
        </w:rPr>
        <w:t xml:space="preserve"> </w:t>
      </w:r>
      <w:r>
        <w:rPr>
          <w:rFonts w:ascii="Times New Roman" w:hAnsi="Times New Roman"/>
        </w:rPr>
        <w:t>vrachtauto's</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vrachtautokranen.</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vrachtauto</w:t>
      </w:r>
      <w:r>
        <w:rPr>
          <w:rFonts w:ascii="Times New Roman" w:eastAsia="Times New Roman" w:hAnsi="Times New Roman"/>
        </w:rPr>
        <w:t xml:space="preserve"> </w:t>
      </w:r>
      <w:r>
        <w:rPr>
          <w:rFonts w:ascii="Times New Roman" w:hAnsi="Times New Roman"/>
        </w:rPr>
        <w:t>gehaald</w:t>
      </w:r>
      <w:r>
        <w:rPr>
          <w:rFonts w:ascii="Times New Roman" w:eastAsia="Times New Roman" w:hAnsi="Times New Roman"/>
        </w:rPr>
        <w:t xml:space="preserve"> </w:t>
      </w:r>
      <w:r>
        <w:rPr>
          <w:rFonts w:ascii="Times New Roman" w:hAnsi="Times New Roman"/>
        </w:rPr>
        <w:t>door</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vrachtautokraan.</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laden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daar</w:t>
      </w:r>
      <w:r>
        <w:rPr>
          <w:rFonts w:ascii="Times New Roman" w:eastAsia="Times New Roman" w:hAnsi="Times New Roman"/>
        </w:rPr>
        <w:t xml:space="preserve"> </w:t>
      </w:r>
      <w:r>
        <w:rPr>
          <w:rFonts w:ascii="Times New Roman" w:hAnsi="Times New Roman"/>
        </w:rPr>
        <w:t>geparkeerde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vervolgens</w:t>
      </w:r>
      <w:r>
        <w:rPr>
          <w:rFonts w:ascii="Times New Roman" w:eastAsia="Times New Roman" w:hAnsi="Times New Roman"/>
        </w:rPr>
        <w:t xml:space="preserve"> </w:t>
      </w:r>
      <w:r>
        <w:rPr>
          <w:rFonts w:ascii="Times New Roman" w:hAnsi="Times New Roman"/>
        </w:rPr>
        <w:t>naar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opslagterrein</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ander</w:t>
      </w:r>
      <w:r>
        <w:rPr>
          <w:rFonts w:ascii="Times New Roman" w:eastAsia="Times New Roman" w:hAnsi="Times New Roman"/>
        </w:rPr>
        <w:t xml:space="preserve"> </w:t>
      </w:r>
      <w:r>
        <w:rPr>
          <w:rFonts w:ascii="Times New Roman" w:hAnsi="Times New Roman"/>
        </w:rPr>
        <w:t>platform</w:t>
      </w:r>
      <w:r>
        <w:rPr>
          <w:rFonts w:ascii="Times New Roman" w:eastAsia="Times New Roman" w:hAnsi="Times New Roman"/>
        </w:rPr>
        <w:t xml:space="preserve"> </w:t>
      </w:r>
      <w:r>
        <w:rPr>
          <w:rFonts w:ascii="Times New Roman" w:hAnsi="Times New Roman"/>
        </w:rPr>
        <w:t>vervoeren.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vrachtautokraan</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principe</w:t>
      </w:r>
      <w:r>
        <w:rPr>
          <w:rFonts w:ascii="Times New Roman" w:eastAsia="Times New Roman" w:hAnsi="Times New Roman"/>
        </w:rPr>
        <w:t xml:space="preserve"> </w:t>
      </w:r>
      <w:r>
        <w:rPr>
          <w:rFonts w:ascii="Times New Roman" w:hAnsi="Times New Roman"/>
        </w:rPr>
        <w:t>vrij</w:t>
      </w:r>
      <w:r>
        <w:rPr>
          <w:rFonts w:ascii="Times New Roman" w:eastAsia="Times New Roman" w:hAnsi="Times New Roman"/>
        </w:rPr>
        <w:t xml:space="preserve"> </w:t>
      </w:r>
      <w:r>
        <w:rPr>
          <w:rFonts w:ascii="Times New Roman" w:hAnsi="Times New Roman"/>
        </w:rPr>
        <w:t>verrijdbaar,</w:t>
      </w:r>
      <w:r>
        <w:rPr>
          <w:rFonts w:ascii="Times New Roman" w:eastAsia="Times New Roman" w:hAnsi="Times New Roman"/>
        </w:rPr>
        <w:t xml:space="preserve"> </w:t>
      </w:r>
      <w:r>
        <w:rPr>
          <w:rFonts w:ascii="Times New Roman" w:hAnsi="Times New Roman"/>
        </w:rPr>
        <w:t>maar</w:t>
      </w:r>
      <w:r>
        <w:rPr>
          <w:rFonts w:ascii="Times New Roman" w:eastAsia="Times New Roman" w:hAnsi="Times New Roman"/>
        </w:rPr>
        <w:t xml:space="preserve"> </w:t>
      </w:r>
      <w:r>
        <w:rPr>
          <w:rFonts w:ascii="Times New Roman" w:hAnsi="Times New Roman"/>
        </w:rPr>
        <w:t>je</w:t>
      </w:r>
      <w:r>
        <w:rPr>
          <w:rFonts w:ascii="Times New Roman" w:eastAsia="Times New Roman" w:hAnsi="Times New Roman"/>
        </w:rPr>
        <w:t xml:space="preserve"> </w:t>
      </w:r>
      <w:r>
        <w:rPr>
          <w:rFonts w:ascii="Times New Roman" w:hAnsi="Times New Roman"/>
        </w:rPr>
        <w:t>mag</w:t>
      </w:r>
      <w:r>
        <w:rPr>
          <w:rFonts w:ascii="Times New Roman" w:eastAsia="Times New Roman" w:hAnsi="Times New Roman"/>
        </w:rPr>
        <w:t xml:space="preserve"> </w:t>
      </w:r>
      <w:r>
        <w:rPr>
          <w:rFonts w:ascii="Times New Roman" w:hAnsi="Times New Roman"/>
        </w:rPr>
        <w:t>hem</w:t>
      </w:r>
      <w:r>
        <w:rPr>
          <w:rFonts w:ascii="Times New Roman" w:eastAsia="Times New Roman" w:hAnsi="Times New Roman"/>
        </w:rPr>
        <w:t xml:space="preserve"> </w:t>
      </w:r>
      <w:r>
        <w:rPr>
          <w:rFonts w:ascii="Times New Roman" w:hAnsi="Times New Roman"/>
        </w:rPr>
        <w:t>behandelen</w:t>
      </w:r>
      <w:r>
        <w:rPr>
          <w:rFonts w:ascii="Times New Roman" w:eastAsia="Times New Roman" w:hAnsi="Times New Roman"/>
        </w:rPr>
        <w:t xml:space="preserve"> </w:t>
      </w:r>
      <w:r>
        <w:rPr>
          <w:rFonts w:ascii="Times New Roman" w:hAnsi="Times New Roman"/>
        </w:rPr>
        <w:t>alsof</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railkraan</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(rijdend</w:t>
      </w:r>
      <w:r>
        <w:rPr>
          <w:rFonts w:ascii="Times New Roman" w:eastAsia="Times New Roman" w:hAnsi="Times New Roman"/>
        </w:rPr>
        <w:t xml:space="preserve"> </w:t>
      </w:r>
      <w:r>
        <w:rPr>
          <w:rFonts w:ascii="Times New Roman" w:hAnsi="Times New Roman"/>
        </w:rPr>
        <w:t>over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vrachtauto</w:t>
      </w:r>
      <w:r>
        <w:rPr>
          <w:rFonts w:ascii="Times New Roman" w:eastAsia="Times New Roman" w:hAnsi="Times New Roman"/>
        </w:rPr>
        <w:t xml:space="preserve"> </w:t>
      </w:r>
      <w:r>
        <w:rPr>
          <w:rFonts w:ascii="Times New Roman" w:hAnsi="Times New Roman"/>
        </w:rPr>
        <w:t>naar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terug).</w:t>
      </w:r>
      <w:r>
        <w:rPr>
          <w:rFonts w:ascii="Times New Roman" w:eastAsia="Times New Roman" w:hAnsi="Times New Roman"/>
        </w:rPr>
        <w:t xml:space="preserve"> </w:t>
      </w:r>
      <w:r>
        <w:rPr>
          <w:rFonts w:ascii="Times New Roman" w:hAnsi="Times New Roman"/>
        </w:rPr>
        <w:t>Vrachtauto's</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rijden</w:t>
      </w:r>
      <w:r>
        <w:rPr>
          <w:rFonts w:ascii="Times New Roman" w:eastAsia="Times New Roman" w:hAnsi="Times New Roman"/>
        </w:rPr>
        <w:t xml:space="preserve"> </w:t>
      </w:r>
      <w:r>
        <w:rPr>
          <w:rFonts w:ascii="Times New Roman" w:hAnsi="Times New Roman"/>
        </w:rPr>
        <w:t>tot</w:t>
      </w:r>
      <w:r>
        <w:rPr>
          <w:rFonts w:ascii="Times New Roman" w:eastAsia="Times New Roman" w:hAnsi="Times New Roman"/>
        </w:rPr>
        <w:t xml:space="preserve"> </w:t>
      </w:r>
      <w:r>
        <w:rPr>
          <w:rFonts w:ascii="Times New Roman" w:hAnsi="Times New Roman"/>
        </w:rPr>
        <w:t>onder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vervolgens</w:t>
      </w:r>
      <w:r>
        <w:rPr>
          <w:rFonts w:ascii="Times New Roman" w:eastAsia="Times New Roman" w:hAnsi="Times New Roman"/>
        </w:rPr>
        <w:t xml:space="preserve"> </w:t>
      </w:r>
      <w:r>
        <w:rPr>
          <w:rFonts w:ascii="Times New Roman" w:hAnsi="Times New Roman"/>
        </w:rPr>
        <w:t>optilt</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naar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verplaatst.</w:t>
      </w:r>
    </w:p>
    <w:p w14:paraId="0E2EF9AB" w14:textId="77777777" w:rsidR="00202BDB" w:rsidRDefault="00202BDB" w:rsidP="00202BDB">
      <w:pPr>
        <w:pStyle w:val="Plattetekst"/>
        <w:rPr>
          <w:rFonts w:ascii="Times New Roman" w:hAnsi="Times New Roman"/>
        </w:rPr>
      </w:pPr>
    </w:p>
    <w:p w14:paraId="3B2CC9CC" w14:textId="77777777" w:rsidR="00202BDB" w:rsidRDefault="00202BDB" w:rsidP="00202BDB">
      <w:pPr>
        <w:pStyle w:val="Plattetekst"/>
        <w:rPr>
          <w:rFonts w:ascii="Times New Roman" w:hAnsi="Times New Roman"/>
        </w:rPr>
      </w:pPr>
    </w:p>
    <w:p w14:paraId="4046652F" w14:textId="77777777" w:rsidR="00202BDB" w:rsidRDefault="00202BDB" w:rsidP="00202BDB">
      <w:pPr>
        <w:pStyle w:val="Plattetekst"/>
        <w:rPr>
          <w:rFonts w:ascii="Times New Roman" w:hAnsi="Times New Roman"/>
        </w:rPr>
      </w:pPr>
    </w:p>
    <w:p w14:paraId="67A4A040"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91008" behindDoc="0" locked="0" layoutInCell="1" allowOverlap="1" wp14:anchorId="1B1537D5" wp14:editId="180BA878">
                <wp:simplePos x="0" y="0"/>
                <wp:positionH relativeFrom="column">
                  <wp:posOffset>1101725</wp:posOffset>
                </wp:positionH>
                <wp:positionV relativeFrom="paragraph">
                  <wp:posOffset>67945</wp:posOffset>
                </wp:positionV>
                <wp:extent cx="1014095" cy="383540"/>
                <wp:effectExtent l="45720" t="56515" r="57785" b="80645"/>
                <wp:wrapNone/>
                <wp:docPr id="9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4095" cy="38354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3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75pt,5.35pt" to="166.6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Parkeerplaats</w:t>
      </w:r>
      <w:r>
        <w:rPr>
          <w:rFonts w:ascii="Times New Roman" w:eastAsia="Times New Roman" w:hAnsi="Times New Roman"/>
        </w:rPr>
        <w:t xml:space="preserve"> </w:t>
      </w:r>
      <w:r>
        <w:rPr>
          <w:rFonts w:ascii="Times New Roman" w:hAnsi="Times New Roman"/>
        </w:rPr>
        <w:t>(AGV's)</w:t>
      </w:r>
    </w:p>
    <w:p w14:paraId="31A4B1D5"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62336" behindDoc="0" locked="0" layoutInCell="1" allowOverlap="1" wp14:anchorId="124ABF04" wp14:editId="588EB180">
                <wp:simplePos x="0" y="0"/>
                <wp:positionH relativeFrom="column">
                  <wp:posOffset>706120</wp:posOffset>
                </wp:positionH>
                <wp:positionV relativeFrom="paragraph">
                  <wp:posOffset>-19685</wp:posOffset>
                </wp:positionV>
                <wp:extent cx="1304925" cy="2567940"/>
                <wp:effectExtent l="5715" t="0" r="10160" b="12065"/>
                <wp:wrapNone/>
                <wp:docPr id="9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2567940"/>
                        </a:xfrm>
                        <a:prstGeom prst="rect">
                          <a:avLst/>
                        </a:prstGeom>
                        <a:blipFill dpi="0" rotWithShape="0">
                          <a:blip r:embed="rId12"/>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 o:spid="_x0000_s1026" style="position:absolute;margin-left:55.6pt;margin-top:-1.5pt;width:102.75pt;height:202.2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" strokeweight=".26mm">
                <v:fill r:id="rId19" o:title="" type="tile"/>
                <v:shadow opacity="49150f"/>
              </v:rect>
            </w:pict>
          </mc:Fallback>
        </mc:AlternateContent>
      </w:r>
      <w:r>
        <w:rPr>
          <w:noProof/>
          <w:lang w:eastAsia="nl-NL"/>
        </w:rPr>
        <mc:AlternateContent>
          <mc:Choice Requires="wps">
            <w:drawing>
              <wp:anchor distT="0" distB="0" distL="114300" distR="114300" simplePos="0" relativeHeight="251685888" behindDoc="0" locked="0" layoutInCell="1" allowOverlap="1" wp14:anchorId="753C6C6A" wp14:editId="2A181472">
                <wp:simplePos x="0" y="0"/>
                <wp:positionH relativeFrom="column">
                  <wp:posOffset>706120</wp:posOffset>
                </wp:positionH>
                <wp:positionV relativeFrom="paragraph">
                  <wp:posOffset>120015</wp:posOffset>
                </wp:positionV>
                <wp:extent cx="561975" cy="207645"/>
                <wp:effectExtent l="5715" t="0" r="16510" b="10160"/>
                <wp:wrapNone/>
                <wp:docPr id="9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8" o:spid="_x0000_s1026" style="position:absolute;margin-left:55.6pt;margin-top:9.45pt;width:44.25pt;height:16.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687936" behindDoc="0" locked="0" layoutInCell="1" allowOverlap="1" wp14:anchorId="78D52FA7" wp14:editId="25921C7F">
                <wp:simplePos x="0" y="0"/>
                <wp:positionH relativeFrom="column">
                  <wp:posOffset>429895</wp:posOffset>
                </wp:positionH>
                <wp:positionV relativeFrom="paragraph">
                  <wp:posOffset>-19685</wp:posOffset>
                </wp:positionV>
                <wp:extent cx="276225" cy="2581275"/>
                <wp:effectExtent l="0" t="0" r="6985" b="11430"/>
                <wp:wrapNone/>
                <wp:docPr id="9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581275"/>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0" o:spid="_x0000_s1026" style="position:absolute;margin-left:33.85pt;margin-top:-1.5pt;width:21.75pt;height:203.2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689984" behindDoc="0" locked="0" layoutInCell="1" allowOverlap="1" wp14:anchorId="715BED4E" wp14:editId="6EABB9E0">
                <wp:simplePos x="0" y="0"/>
                <wp:positionH relativeFrom="column">
                  <wp:posOffset>1268095</wp:posOffset>
                </wp:positionH>
                <wp:positionV relativeFrom="paragraph">
                  <wp:posOffset>168275</wp:posOffset>
                </wp:positionV>
                <wp:extent cx="561975" cy="97155"/>
                <wp:effectExtent l="0" t="0" r="13335" b="8890"/>
                <wp:wrapNone/>
                <wp:docPr id="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2" o:spid="_x0000_s1026" style="position:absolute;margin-left:99.85pt;margin-top:13.25pt;width:44.25pt;height:7.6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" fillcolor="#666" strokeweight=".26mm">
                <v:shadow opacity="49150f"/>
              </v:rect>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16471884" w14:textId="77777777" w:rsidR="00202BDB" w:rsidRDefault="00202BDB" w:rsidP="00202BDB">
      <w:pPr>
        <w:pStyle w:val="Plattetekst"/>
        <w:rPr>
          <w:rFonts w:ascii="Times New Roman" w:eastAsia="Times New Roman" w:hAnsi="Times New Roman"/>
        </w:rPr>
      </w:pPr>
      <w:r>
        <w:rPr>
          <w:noProof/>
          <w:lang w:eastAsia="nl-NL"/>
        </w:rPr>
        <mc:AlternateContent>
          <mc:Choice Requires="wps">
            <w:drawing>
              <wp:anchor distT="0" distB="0" distL="114300" distR="114300" simplePos="0" relativeHeight="251688960" behindDoc="0" locked="0" layoutInCell="1" allowOverlap="1" wp14:anchorId="4D06BFFC" wp14:editId="16FFF8E5">
                <wp:simplePos x="0" y="0"/>
                <wp:positionH relativeFrom="column">
                  <wp:posOffset>706120</wp:posOffset>
                </wp:positionH>
                <wp:positionV relativeFrom="paragraph">
                  <wp:posOffset>82550</wp:posOffset>
                </wp:positionV>
                <wp:extent cx="561975" cy="207645"/>
                <wp:effectExtent l="5715" t="1905" r="16510" b="19050"/>
                <wp:wrapNone/>
                <wp:docPr id="9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1" o:spid="_x0000_s1026" style="position:absolute;margin-left:55.6pt;margin-top:6.5pt;width:44.25pt;height:16.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" strokeweight=".26mm">
                <v:shadow opacity="49150f"/>
              </v:rect>
            </w:pict>
          </mc:Fallback>
        </mc:AlternateContent>
      </w:r>
      <w:r>
        <w:rPr>
          <w:noProof/>
          <w:lang w:eastAsia="nl-NL"/>
        </w:rPr>
        <mc:AlternateContent>
          <mc:Choice Requires="wps">
            <w:drawing>
              <wp:anchor distT="0" distB="0" distL="114300" distR="114300" simplePos="0" relativeHeight="251796480" behindDoc="0" locked="0" layoutInCell="1" allowOverlap="1" wp14:anchorId="74FC3491" wp14:editId="0A79948B">
                <wp:simplePos x="0" y="0"/>
                <wp:positionH relativeFrom="column">
                  <wp:posOffset>1268095</wp:posOffset>
                </wp:positionH>
                <wp:positionV relativeFrom="paragraph">
                  <wp:posOffset>126365</wp:posOffset>
                </wp:positionV>
                <wp:extent cx="561975" cy="97155"/>
                <wp:effectExtent l="0" t="0" r="13335" b="9525"/>
                <wp:wrapNone/>
                <wp:docPr id="90"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36" o:spid="_x0000_s1026" style="position:absolute;margin-left:99.85pt;margin-top:9.95pt;width:44.25pt;height:7.65pt;z-index:251796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" fillcolor="#666" strokeweight=".26mm">
                <v:shadow opacity="49150f"/>
              </v:rect>
            </w:pict>
          </mc:Fallback>
        </mc:AlternateContent>
      </w:r>
      <w:r>
        <w:rPr>
          <w:rFonts w:ascii="Times New Roman" w:hAnsi="Times New Roman"/>
        </w:rPr>
        <w:t>weg</w:t>
      </w:r>
      <w:r>
        <w:rPr>
          <w:rFonts w:ascii="Times New Roman" w:eastAsia="Times New Roman" w:hAnsi="Times New Roman"/>
        </w:rPr>
        <w:t xml:space="preserve"> </w:t>
      </w:r>
    </w:p>
    <w:p w14:paraId="40843527"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86912" behindDoc="0" locked="0" layoutInCell="1" allowOverlap="1" wp14:anchorId="75444154" wp14:editId="568B337E">
                <wp:simplePos x="0" y="0"/>
                <wp:positionH relativeFrom="column">
                  <wp:posOffset>1268095</wp:posOffset>
                </wp:positionH>
                <wp:positionV relativeFrom="paragraph">
                  <wp:posOffset>99695</wp:posOffset>
                </wp:positionV>
                <wp:extent cx="561975" cy="97155"/>
                <wp:effectExtent l="0" t="0" r="13335" b="6985"/>
                <wp:wrapNone/>
                <wp:docPr id="8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9" o:spid="_x0000_s1026" style="position:absolute;margin-left:99.85pt;margin-top:7.85pt;width:44.25pt;height:7.6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" fillcolor="#666" strokeweight=".26mm">
                <v:shadow opacity="49150f"/>
              </v:rect>
            </w:pict>
          </mc:Fallback>
        </mc:AlternateContent>
      </w:r>
      <w:r>
        <w:rPr>
          <w:noProof/>
          <w:lang w:eastAsia="nl-NL"/>
        </w:rPr>
        <mc:AlternateContent>
          <mc:Choice Requires="wps">
            <w:drawing>
              <wp:anchor distT="0" distB="0" distL="114300" distR="114300" simplePos="0" relativeHeight="251792384" behindDoc="0" locked="0" layoutInCell="1" allowOverlap="1" wp14:anchorId="35434BE8" wp14:editId="71C3C2AB">
                <wp:simplePos x="0" y="0"/>
                <wp:positionH relativeFrom="column">
                  <wp:posOffset>706120</wp:posOffset>
                </wp:positionH>
                <wp:positionV relativeFrom="paragraph">
                  <wp:posOffset>29845</wp:posOffset>
                </wp:positionV>
                <wp:extent cx="561975" cy="207645"/>
                <wp:effectExtent l="5715" t="3810" r="16510" b="17145"/>
                <wp:wrapNone/>
                <wp:docPr id="88"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32" o:spid="_x0000_s1026" style="position:absolute;margin-left:55.6pt;margin-top:2.35pt;width:44.25pt;height:16.35pt;z-index:251792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797504" behindDoc="0" locked="0" layoutInCell="1" allowOverlap="1" wp14:anchorId="7E100D95" wp14:editId="48E609E2">
                <wp:simplePos x="0" y="0"/>
                <wp:positionH relativeFrom="column">
                  <wp:posOffset>1391920</wp:posOffset>
                </wp:positionH>
                <wp:positionV relativeFrom="paragraph">
                  <wp:posOffset>86995</wp:posOffset>
                </wp:positionV>
                <wp:extent cx="205105" cy="133985"/>
                <wp:effectExtent l="5715" t="0" r="17780" b="8255"/>
                <wp:wrapNone/>
                <wp:docPr id="8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33985"/>
                        </a:xfrm>
                        <a:prstGeom prst="rect">
                          <a:avLst/>
                        </a:prstGeom>
                        <a:solidFill>
                          <a:srgbClr val="B3B3B3"/>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37" o:spid="_x0000_s1026" style="position:absolute;margin-left:109.6pt;margin-top:6.85pt;width:16.15pt;height:10.55pt;z-index:251797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" fillcolor="#b3b3b3" strokeweight=".26mm">
                <v:shadow opacity="49150f"/>
              </v:rect>
            </w:pict>
          </mc:Fallback>
        </mc:AlternateContent>
      </w:r>
      <w:r>
        <w:rPr>
          <w:noProof/>
          <w:lang w:eastAsia="nl-NL"/>
        </w:rPr>
        <mc:AlternateContent>
          <mc:Choice Requires="wps">
            <w:drawing>
              <wp:anchor distT="0" distB="0" distL="114300" distR="114300" simplePos="0" relativeHeight="251799552" behindDoc="0" locked="0" layoutInCell="1" allowOverlap="1" wp14:anchorId="3C160D93" wp14:editId="35139E83">
                <wp:simplePos x="0" y="0"/>
                <wp:positionH relativeFrom="column">
                  <wp:posOffset>1597025</wp:posOffset>
                </wp:positionH>
                <wp:positionV relativeFrom="paragraph">
                  <wp:posOffset>154305</wp:posOffset>
                </wp:positionV>
                <wp:extent cx="742950" cy="66675"/>
                <wp:effectExtent l="45720" t="77470" r="62230" b="59055"/>
                <wp:wrapNone/>
                <wp:docPr id="86"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6667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3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75pt,12.15pt" to="184.25pt,1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" strokeweight=".26mm">
                <v:stroke startarrow="block" joinstyle="miter"/>
                <v:shadow opacity="49150f"/>
              </v:line>
            </w:pict>
          </mc:Fallback>
        </mc:AlternateContent>
      </w:r>
    </w:p>
    <w:p w14:paraId="2AF7F1A9"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93408" behindDoc="0" locked="0" layoutInCell="1" allowOverlap="1" wp14:anchorId="4CB4E6D3" wp14:editId="53080152">
                <wp:simplePos x="0" y="0"/>
                <wp:positionH relativeFrom="column">
                  <wp:posOffset>706120</wp:posOffset>
                </wp:positionH>
                <wp:positionV relativeFrom="paragraph">
                  <wp:posOffset>-7620</wp:posOffset>
                </wp:positionV>
                <wp:extent cx="561975" cy="207645"/>
                <wp:effectExtent l="5715" t="0" r="16510" b="12700"/>
                <wp:wrapNone/>
                <wp:docPr id="8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33" o:spid="_x0000_s1026" style="position:absolute;margin-left:55.6pt;margin-top:-.55pt;width:44.25pt;height:16.35pt;z-index:251793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795456" behindDoc="0" locked="0" layoutInCell="1" allowOverlap="1" wp14:anchorId="75278A5E" wp14:editId="08F4215A">
                <wp:simplePos x="0" y="0"/>
                <wp:positionH relativeFrom="column">
                  <wp:posOffset>1268095</wp:posOffset>
                </wp:positionH>
                <wp:positionV relativeFrom="paragraph">
                  <wp:posOffset>51435</wp:posOffset>
                </wp:positionV>
                <wp:extent cx="561975" cy="97155"/>
                <wp:effectExtent l="0" t="3810" r="13335" b="13335"/>
                <wp:wrapNone/>
                <wp:docPr id="84"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35" o:spid="_x0000_s1026" style="position:absolute;margin-left:99.85pt;margin-top:4.05pt;width:44.25pt;height:7.65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" fillcolor="#666" strokeweight=".26mm">
                <v:shadow opacity="49150f"/>
              </v:rect>
            </w:pict>
          </mc:Fallback>
        </mc:AlternateContent>
      </w:r>
      <w:r>
        <w:rPr>
          <w:noProof/>
          <w:lang w:eastAsia="nl-NL"/>
        </w:rPr>
        <mc:AlternateContent>
          <mc:Choice Requires="wps">
            <w:drawing>
              <wp:anchor distT="0" distB="0" distL="114300" distR="114300" simplePos="0" relativeHeight="251846656" behindDoc="0" locked="0" layoutInCell="1" allowOverlap="1" wp14:anchorId="18B02E13" wp14:editId="39E4411B">
                <wp:simplePos x="0" y="0"/>
                <wp:positionH relativeFrom="column">
                  <wp:posOffset>1139825</wp:posOffset>
                </wp:positionH>
                <wp:positionV relativeFrom="paragraph">
                  <wp:posOffset>109220</wp:posOffset>
                </wp:positionV>
                <wp:extent cx="1080770" cy="364490"/>
                <wp:effectExtent l="45720" t="48895" r="67310" b="81915"/>
                <wp:wrapNone/>
                <wp:docPr id="83"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0770" cy="36449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85" o:spid="_x0000_s1026" style="position:absolute;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8.6pt" to="174.85pt,3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vrachtautokranen</w:t>
      </w:r>
    </w:p>
    <w:p w14:paraId="04FEA7BB"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94432" behindDoc="0" locked="0" layoutInCell="1" allowOverlap="1" wp14:anchorId="04A2771D" wp14:editId="67C03FE4">
                <wp:simplePos x="0" y="0"/>
                <wp:positionH relativeFrom="column">
                  <wp:posOffset>706120</wp:posOffset>
                </wp:positionH>
                <wp:positionV relativeFrom="paragraph">
                  <wp:posOffset>-45085</wp:posOffset>
                </wp:positionV>
                <wp:extent cx="561975" cy="207645"/>
                <wp:effectExtent l="5715" t="0" r="16510" b="8255"/>
                <wp:wrapNone/>
                <wp:docPr id="82"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34" o:spid="_x0000_s1026" style="position:absolute;margin-left:55.6pt;margin-top:-3.5pt;width:44.25pt;height:16.35pt;z-index:251794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816960" behindDoc="0" locked="0" layoutInCell="1" allowOverlap="1" wp14:anchorId="555FFC0C" wp14:editId="5E55399D">
                <wp:simplePos x="0" y="0"/>
                <wp:positionH relativeFrom="column">
                  <wp:posOffset>706120</wp:posOffset>
                </wp:positionH>
                <wp:positionV relativeFrom="paragraph">
                  <wp:posOffset>162560</wp:posOffset>
                </wp:positionV>
                <wp:extent cx="561975" cy="207645"/>
                <wp:effectExtent l="5715" t="4445" r="16510" b="16510"/>
                <wp:wrapNone/>
                <wp:docPr id="81"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56" o:spid="_x0000_s1026" style="position:absolute;margin-left:55.6pt;margin-top:12.8pt;width:44.25pt;height:16.35pt;z-index:251816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" strokeweight=".26mm">
                <v:shadow opacity="49150f"/>
              </v:rect>
            </w:pict>
          </mc:Fallback>
        </mc:AlternateContent>
      </w:r>
      <w:r>
        <w:rPr>
          <w:noProof/>
          <w:lang w:eastAsia="nl-NL"/>
        </w:rPr>
        <mc:AlternateContent>
          <mc:Choice Requires="wps">
            <w:drawing>
              <wp:anchor distT="0" distB="0" distL="114300" distR="114300" simplePos="0" relativeHeight="251842560" behindDoc="0" locked="0" layoutInCell="1" allowOverlap="1" wp14:anchorId="06903366" wp14:editId="65109117">
                <wp:simplePos x="0" y="0"/>
                <wp:positionH relativeFrom="column">
                  <wp:posOffset>1268095</wp:posOffset>
                </wp:positionH>
                <wp:positionV relativeFrom="paragraph">
                  <wp:posOffset>3175</wp:posOffset>
                </wp:positionV>
                <wp:extent cx="561975" cy="97155"/>
                <wp:effectExtent l="0" t="0" r="13335" b="6985"/>
                <wp:wrapNone/>
                <wp:docPr id="80"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81" o:spid="_x0000_s1026" style="position:absolute;margin-left:99.85pt;margin-top:.25pt;width:44.25pt;height:7.65pt;z-index:251842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" fillcolor="#666" strokeweight=".26mm">
                <v:shadow opacity="49150f"/>
              </v:rect>
            </w:pict>
          </mc:Fallback>
        </mc:AlternateContent>
      </w:r>
      <w:r>
        <w:rPr>
          <w:noProof/>
          <w:lang w:eastAsia="nl-NL"/>
        </w:rPr>
        <mc:AlternateContent>
          <mc:Choice Requires="wps">
            <w:drawing>
              <wp:anchor distT="0" distB="0" distL="114300" distR="114300" simplePos="0" relativeHeight="251845632" behindDoc="0" locked="0" layoutInCell="1" allowOverlap="1" wp14:anchorId="479B12AC" wp14:editId="232818DE">
                <wp:simplePos x="0" y="0"/>
                <wp:positionH relativeFrom="column">
                  <wp:posOffset>982345</wp:posOffset>
                </wp:positionH>
                <wp:positionV relativeFrom="paragraph">
                  <wp:posOffset>162560</wp:posOffset>
                </wp:positionV>
                <wp:extent cx="205105" cy="128905"/>
                <wp:effectExtent l="2540" t="4445" r="8255" b="19050"/>
                <wp:wrapNone/>
                <wp:docPr id="79"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28905"/>
                        </a:xfrm>
                        <a:prstGeom prst="rect">
                          <a:avLst/>
                        </a:prstGeom>
                        <a:solidFill>
                          <a:srgbClr val="B3B3B3"/>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84" o:spid="_x0000_s1026" style="position:absolute;margin-left:77.35pt;margin-top:12.8pt;width:16.15pt;height:10.15pt;z-index:251845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" fillcolor="#b3b3b3" strokeweight=".26mm">
                <v:shadow opacity="49150f"/>
              </v:rect>
            </w:pict>
          </mc:Fallback>
        </mc:AlternateContent>
      </w:r>
    </w:p>
    <w:p w14:paraId="3875616A" w14:textId="77777777" w:rsidR="00202BDB" w:rsidRDefault="00202BDB" w:rsidP="00202BDB">
      <w:pPr>
        <w:pStyle w:val="Plattetekst"/>
        <w:rPr>
          <w:rFonts w:ascii="Times New Roman" w:eastAsia="Times New Roman" w:hAnsi="Times New Roman"/>
        </w:rPr>
      </w:pPr>
      <w:r>
        <w:rPr>
          <w:noProof/>
          <w:lang w:eastAsia="nl-NL"/>
        </w:rPr>
        <mc:AlternateContent>
          <mc:Choice Requires="wps">
            <w:drawing>
              <wp:anchor distT="0" distB="0" distL="114300" distR="114300" simplePos="0" relativeHeight="251798528" behindDoc="0" locked="0" layoutInCell="1" allowOverlap="1" wp14:anchorId="544EC1F5" wp14:editId="6C73AE84">
                <wp:simplePos x="0" y="0"/>
                <wp:positionH relativeFrom="column">
                  <wp:posOffset>1830070</wp:posOffset>
                </wp:positionH>
                <wp:positionV relativeFrom="paragraph">
                  <wp:posOffset>38100</wp:posOffset>
                </wp:positionV>
                <wp:extent cx="509905" cy="352425"/>
                <wp:effectExtent l="50165" t="48895" r="62230" b="68580"/>
                <wp:wrapNone/>
                <wp:docPr id="7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35242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38"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pt,3pt" to="184.25pt,30.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" strokeweight=".26mm">
                <v:stroke startarrow="block" joinstyle="miter"/>
                <v:shadow opacity="49150f"/>
              </v:line>
            </w:pict>
          </mc:Fallback>
        </mc:AlternateContent>
      </w:r>
      <w:r>
        <w:rPr>
          <w:noProof/>
          <w:lang w:eastAsia="nl-NL"/>
        </w:rPr>
        <mc:AlternateContent>
          <mc:Choice Requires="wps">
            <w:drawing>
              <wp:anchor distT="0" distB="0" distL="114300" distR="114300" simplePos="0" relativeHeight="251821056" behindDoc="0" locked="0" layoutInCell="1" allowOverlap="1" wp14:anchorId="2CFAE7FA" wp14:editId="30A23C8F">
                <wp:simplePos x="0" y="0"/>
                <wp:positionH relativeFrom="column">
                  <wp:posOffset>706120</wp:posOffset>
                </wp:positionH>
                <wp:positionV relativeFrom="paragraph">
                  <wp:posOffset>162560</wp:posOffset>
                </wp:positionV>
                <wp:extent cx="561975" cy="207645"/>
                <wp:effectExtent l="5715" t="0" r="16510" b="12700"/>
                <wp:wrapNone/>
                <wp:docPr id="77"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0" o:spid="_x0000_s1026" style="position:absolute;margin-left:55.6pt;margin-top:12.8pt;width:44.25pt;height:16.35pt;z-index:251821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" strokeweight=".26mm">
                <v:shadow opacity="49150f"/>
              </v:rect>
            </w:pict>
          </mc:Fallback>
        </mc:AlternateContent>
      </w:r>
      <w:r>
        <w:rPr>
          <w:noProof/>
          <w:lang w:eastAsia="nl-NL"/>
        </w:rPr>
        <mc:AlternateContent>
          <mc:Choice Requires="wps">
            <w:drawing>
              <wp:anchor distT="0" distB="0" distL="114300" distR="114300" simplePos="0" relativeHeight="251822080" behindDoc="0" locked="0" layoutInCell="1" allowOverlap="1" wp14:anchorId="5AFA1283" wp14:editId="46A52041">
                <wp:simplePos x="0" y="0"/>
                <wp:positionH relativeFrom="column">
                  <wp:posOffset>706120</wp:posOffset>
                </wp:positionH>
                <wp:positionV relativeFrom="paragraph">
                  <wp:posOffset>125095</wp:posOffset>
                </wp:positionV>
                <wp:extent cx="561975" cy="207645"/>
                <wp:effectExtent l="5715" t="0" r="16510" b="12065"/>
                <wp:wrapNone/>
                <wp:docPr id="76"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1" o:spid="_x0000_s1026" style="position:absolute;margin-left:55.6pt;margin-top:9.85pt;width:44.25pt;height:16.35pt;z-index:251822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" strokeweight=".26mm">
                <v:shadow opacity="49150f"/>
              </v:rect>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noProof/>
          <w:lang w:eastAsia="nl-NL"/>
        </w:rPr>
        <mc:AlternateContent>
          <mc:Choice Requires="wps">
            <w:drawing>
              <wp:anchor distT="0" distB="0" distL="114300" distR="114300" simplePos="0" relativeHeight="251838464" behindDoc="0" locked="0" layoutInCell="1" allowOverlap="1" wp14:anchorId="47D33055" wp14:editId="0BF21B1A">
                <wp:simplePos x="0" y="0"/>
                <wp:positionH relativeFrom="column">
                  <wp:posOffset>1268095</wp:posOffset>
                </wp:positionH>
                <wp:positionV relativeFrom="paragraph">
                  <wp:posOffset>-59055</wp:posOffset>
                </wp:positionV>
                <wp:extent cx="561975" cy="97155"/>
                <wp:effectExtent l="0" t="2540" r="13335" b="14605"/>
                <wp:wrapNone/>
                <wp:docPr id="75"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7" o:spid="_x0000_s1026" style="position:absolute;margin-left:99.85pt;margin-top:-4.6pt;width:44.25pt;height:7.65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" fillcolor="#666" strokeweight=".26mm">
                <v:shadow opacity="49150f"/>
              </v:rect>
            </w:pict>
          </mc:Fallback>
        </mc:AlternateContent>
      </w:r>
      <w:r>
        <w:rPr>
          <w:rFonts w:ascii="Times New Roman" w:eastAsia="Times New Roman" w:hAnsi="Times New Roman"/>
        </w:rPr>
        <w:t xml:space="preserve"> </w:t>
      </w:r>
    </w:p>
    <w:p w14:paraId="0A26E6FE"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817984" behindDoc="0" locked="0" layoutInCell="1" allowOverlap="1" wp14:anchorId="62066F56" wp14:editId="2BEA2D9B">
                <wp:simplePos x="0" y="0"/>
                <wp:positionH relativeFrom="column">
                  <wp:posOffset>706120</wp:posOffset>
                </wp:positionH>
                <wp:positionV relativeFrom="paragraph">
                  <wp:posOffset>45085</wp:posOffset>
                </wp:positionV>
                <wp:extent cx="561975" cy="207645"/>
                <wp:effectExtent l="5715" t="0" r="16510" b="12700"/>
                <wp:wrapNone/>
                <wp:docPr id="7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57" o:spid="_x0000_s1026" style="position:absolute;margin-left:55.6pt;margin-top:3.55pt;width:44.25pt;height:16.35pt;z-index:251817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19008" behindDoc="0" locked="0" layoutInCell="1" allowOverlap="1" wp14:anchorId="51E45458" wp14:editId="3F84A749">
                <wp:simplePos x="0" y="0"/>
                <wp:positionH relativeFrom="column">
                  <wp:posOffset>706120</wp:posOffset>
                </wp:positionH>
                <wp:positionV relativeFrom="paragraph">
                  <wp:posOffset>7620</wp:posOffset>
                </wp:positionV>
                <wp:extent cx="561975" cy="207645"/>
                <wp:effectExtent l="5715" t="0" r="16510" b="12065"/>
                <wp:wrapNone/>
                <wp:docPr id="7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58" o:spid="_x0000_s1026" style="position:absolute;margin-left:55.6pt;margin-top:.6pt;width:44.25pt;height:16.35pt;z-index:251819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20032" behindDoc="0" locked="0" layoutInCell="1" allowOverlap="1" wp14:anchorId="5F1263E6" wp14:editId="5F8F5A3A">
                <wp:simplePos x="0" y="0"/>
                <wp:positionH relativeFrom="column">
                  <wp:posOffset>706120</wp:posOffset>
                </wp:positionH>
                <wp:positionV relativeFrom="paragraph">
                  <wp:posOffset>-45085</wp:posOffset>
                </wp:positionV>
                <wp:extent cx="561975" cy="207645"/>
                <wp:effectExtent l="5715" t="0" r="16510" b="13970"/>
                <wp:wrapNone/>
                <wp:docPr id="72"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59" o:spid="_x0000_s1026" style="position:absolute;margin-left:55.6pt;margin-top:-3.5pt;width:44.25pt;height:16.35pt;z-index:251820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823104" behindDoc="0" locked="0" layoutInCell="1" allowOverlap="1" wp14:anchorId="19853D96" wp14:editId="27986727">
                <wp:simplePos x="0" y="0"/>
                <wp:positionH relativeFrom="column">
                  <wp:posOffset>706120</wp:posOffset>
                </wp:positionH>
                <wp:positionV relativeFrom="paragraph">
                  <wp:posOffset>87630</wp:posOffset>
                </wp:positionV>
                <wp:extent cx="561975" cy="207645"/>
                <wp:effectExtent l="5715" t="0" r="16510" b="8255"/>
                <wp:wrapNone/>
                <wp:docPr id="71"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2" o:spid="_x0000_s1026" style="position:absolute;margin-left:55.6pt;margin-top:6.9pt;width:44.25pt;height:16.35pt;z-index:251823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837440" behindDoc="0" locked="0" layoutInCell="1" allowOverlap="1" wp14:anchorId="1CBA1DD5" wp14:editId="2B1745FA">
                <wp:simplePos x="0" y="0"/>
                <wp:positionH relativeFrom="column">
                  <wp:posOffset>1268095</wp:posOffset>
                </wp:positionH>
                <wp:positionV relativeFrom="paragraph">
                  <wp:posOffset>-64135</wp:posOffset>
                </wp:positionV>
                <wp:extent cx="561975" cy="115570"/>
                <wp:effectExtent l="0" t="635" r="13335" b="10795"/>
                <wp:wrapNone/>
                <wp:docPr id="70"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115570"/>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6" o:spid="_x0000_s1026" style="position:absolute;margin-left:99.85pt;margin-top:-5pt;width:44.25pt;height:9.1pt;z-index:251837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" fillcolor="#666" strokeweight=".26mm">
                <v:shadow opacity="49150f"/>
              </v:rect>
            </w:pict>
          </mc:Fallback>
        </mc:AlternateContent>
      </w:r>
      <w:r>
        <w:rPr>
          <w:noProof/>
          <w:lang w:eastAsia="nl-NL"/>
        </w:rPr>
        <mc:AlternateContent>
          <mc:Choice Requires="wps">
            <w:drawing>
              <wp:anchor distT="0" distB="0" distL="114300" distR="114300" simplePos="0" relativeHeight="251843584" behindDoc="0" locked="0" layoutInCell="1" allowOverlap="1" wp14:anchorId="36E45A3E" wp14:editId="7166CEDE">
                <wp:simplePos x="0" y="0"/>
                <wp:positionH relativeFrom="column">
                  <wp:posOffset>1268095</wp:posOffset>
                </wp:positionH>
                <wp:positionV relativeFrom="paragraph">
                  <wp:posOffset>118110</wp:posOffset>
                </wp:positionV>
                <wp:extent cx="561975" cy="97155"/>
                <wp:effectExtent l="0" t="5080" r="13335" b="12065"/>
                <wp:wrapNone/>
                <wp:docPr id="69"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82" o:spid="_x0000_s1026" style="position:absolute;margin-left:99.85pt;margin-top:9.3pt;width:44.25pt;height:7.6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" fillcolor="#666" strokeweight=".26mm">
                <v:shadow opacity="49150f"/>
              </v:rect>
            </w:pict>
          </mc:Fallback>
        </mc:AlternateContent>
      </w:r>
    </w:p>
    <w:p w14:paraId="11785CB1"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825152" behindDoc="0" locked="0" layoutInCell="1" allowOverlap="1" wp14:anchorId="101B0C65" wp14:editId="78B727F9">
                <wp:simplePos x="0" y="0"/>
                <wp:positionH relativeFrom="column">
                  <wp:posOffset>706120</wp:posOffset>
                </wp:positionH>
                <wp:positionV relativeFrom="paragraph">
                  <wp:posOffset>142875</wp:posOffset>
                </wp:positionV>
                <wp:extent cx="561975" cy="207645"/>
                <wp:effectExtent l="5715" t="0" r="16510" b="12700"/>
                <wp:wrapNone/>
                <wp:docPr id="68"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4" o:spid="_x0000_s1026" style="position:absolute;margin-left:55.6pt;margin-top:11.25pt;width:44.25pt;height:16.35pt;z-index:251825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26176" behindDoc="0" locked="0" layoutInCell="1" allowOverlap="1" wp14:anchorId="25857EE2" wp14:editId="0D616EA9">
                <wp:simplePos x="0" y="0"/>
                <wp:positionH relativeFrom="column">
                  <wp:posOffset>706120</wp:posOffset>
                </wp:positionH>
                <wp:positionV relativeFrom="paragraph">
                  <wp:posOffset>90170</wp:posOffset>
                </wp:positionV>
                <wp:extent cx="561975" cy="207645"/>
                <wp:effectExtent l="5715" t="6350" r="16510" b="14605"/>
                <wp:wrapNone/>
                <wp:docPr id="67"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5" o:spid="_x0000_s1026" style="position:absolute;margin-left:55.6pt;margin-top:7.1pt;width:44.25pt;height:16.35pt;z-index:251826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827200" behindDoc="0" locked="0" layoutInCell="1" allowOverlap="1" wp14:anchorId="6DDEF29A" wp14:editId="1D0DFA67">
                <wp:simplePos x="0" y="0"/>
                <wp:positionH relativeFrom="column">
                  <wp:posOffset>706120</wp:posOffset>
                </wp:positionH>
                <wp:positionV relativeFrom="paragraph">
                  <wp:posOffset>52705</wp:posOffset>
                </wp:positionV>
                <wp:extent cx="561975" cy="207645"/>
                <wp:effectExtent l="5715" t="0" r="16510" b="13970"/>
                <wp:wrapNone/>
                <wp:docPr id="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6" o:spid="_x0000_s1026" style="position:absolute;margin-left:55.6pt;margin-top:4.15pt;width:44.25pt;height:16.35pt;z-index:251827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28224" behindDoc="0" locked="0" layoutInCell="1" allowOverlap="1" wp14:anchorId="3C4C1005" wp14:editId="4D0F580C">
                <wp:simplePos x="0" y="0"/>
                <wp:positionH relativeFrom="column">
                  <wp:posOffset>706120</wp:posOffset>
                </wp:positionH>
                <wp:positionV relativeFrom="paragraph">
                  <wp:posOffset>15240</wp:posOffset>
                </wp:positionV>
                <wp:extent cx="561975" cy="207645"/>
                <wp:effectExtent l="5715" t="0" r="16510" b="13335"/>
                <wp:wrapNone/>
                <wp:docPr id="65"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7" o:spid="_x0000_s1026" style="position:absolute;margin-left:55.6pt;margin-top:1.2pt;width:44.25pt;height:16.35pt;z-index:251828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39488" behindDoc="0" locked="0" layoutInCell="1" allowOverlap="1" wp14:anchorId="60B1A218" wp14:editId="19A4557A">
                <wp:simplePos x="0" y="0"/>
                <wp:positionH relativeFrom="column">
                  <wp:posOffset>1268095</wp:posOffset>
                </wp:positionH>
                <wp:positionV relativeFrom="paragraph">
                  <wp:posOffset>52705</wp:posOffset>
                </wp:positionV>
                <wp:extent cx="561975" cy="97155"/>
                <wp:effectExtent l="0" t="0" r="13335" b="10160"/>
                <wp:wrapNone/>
                <wp:docPr id="64"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8" o:spid="_x0000_s1026" style="position:absolute;margin-left:99.85pt;margin-top:4.15pt;width:44.25pt;height:7.65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" fillcolor="#666" strokeweight=".26mm">
                <v:shadow opacity="49150f"/>
              </v:rect>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vrachtauto's</w:t>
      </w:r>
    </w:p>
    <w:p w14:paraId="5188B18A" w14:textId="77777777" w:rsidR="00202BDB" w:rsidRDefault="00202BDB" w:rsidP="00202BDB">
      <w:pPr>
        <w:pStyle w:val="Plattetekst"/>
      </w:pPr>
      <w:r>
        <w:rPr>
          <w:noProof/>
          <w:lang w:eastAsia="nl-NL"/>
        </w:rPr>
        <mc:AlternateContent>
          <mc:Choice Requires="wps">
            <w:drawing>
              <wp:anchor distT="0" distB="0" distL="114300" distR="114300" simplePos="0" relativeHeight="251824128" behindDoc="0" locked="0" layoutInCell="1" allowOverlap="1" wp14:anchorId="506FEC3B" wp14:editId="70C67523">
                <wp:simplePos x="0" y="0"/>
                <wp:positionH relativeFrom="column">
                  <wp:posOffset>706120</wp:posOffset>
                </wp:positionH>
                <wp:positionV relativeFrom="paragraph">
                  <wp:posOffset>-64770</wp:posOffset>
                </wp:positionV>
                <wp:extent cx="561975" cy="207645"/>
                <wp:effectExtent l="5715" t="0" r="16510" b="13335"/>
                <wp:wrapNone/>
                <wp:docPr id="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3" o:spid="_x0000_s1026" style="position:absolute;margin-left:55.6pt;margin-top:-5.05pt;width:44.25pt;height:16.35pt;z-index:251824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" strokeweight=".26mm">
                <v:shadow opacity="49150f"/>
              </v:rect>
            </w:pict>
          </mc:Fallback>
        </mc:AlternateContent>
      </w:r>
      <w:r>
        <w:rPr>
          <w:noProof/>
          <w:lang w:eastAsia="nl-NL"/>
        </w:rPr>
        <mc:AlternateContent>
          <mc:Choice Requires="wps">
            <w:drawing>
              <wp:anchor distT="0" distB="0" distL="114300" distR="114300" simplePos="0" relativeHeight="251829248" behindDoc="0" locked="0" layoutInCell="1" allowOverlap="1" wp14:anchorId="0888BA87" wp14:editId="0068756F">
                <wp:simplePos x="0" y="0"/>
                <wp:positionH relativeFrom="column">
                  <wp:posOffset>706120</wp:posOffset>
                </wp:positionH>
                <wp:positionV relativeFrom="paragraph">
                  <wp:posOffset>-22225</wp:posOffset>
                </wp:positionV>
                <wp:extent cx="561975" cy="207645"/>
                <wp:effectExtent l="5715" t="0" r="16510" b="8890"/>
                <wp:wrapNone/>
                <wp:docPr id="62"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8" o:spid="_x0000_s1026" style="position:absolute;margin-left:55.6pt;margin-top:-1.7pt;width:44.25pt;height:16.35pt;z-index:25182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" strokeweight=".26mm">
                <v:shadow opacity="49150f"/>
              </v:rect>
            </w:pict>
          </mc:Fallback>
        </mc:AlternateContent>
      </w:r>
      <w:r>
        <w:rPr>
          <w:noProof/>
          <w:lang w:eastAsia="nl-NL"/>
        </w:rPr>
        <mc:AlternateContent>
          <mc:Choice Requires="wps">
            <w:drawing>
              <wp:anchor distT="0" distB="0" distL="114300" distR="114300" simplePos="0" relativeHeight="251830272" behindDoc="0" locked="0" layoutInCell="1" allowOverlap="1" wp14:anchorId="426DD321" wp14:editId="0A496E7D">
                <wp:simplePos x="0" y="0"/>
                <wp:positionH relativeFrom="column">
                  <wp:posOffset>706120</wp:posOffset>
                </wp:positionH>
                <wp:positionV relativeFrom="paragraph">
                  <wp:posOffset>350520</wp:posOffset>
                </wp:positionV>
                <wp:extent cx="561975" cy="207645"/>
                <wp:effectExtent l="5715" t="3810" r="16510" b="17145"/>
                <wp:wrapNone/>
                <wp:docPr id="61"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69" o:spid="_x0000_s1026" style="position:absolute;margin-left:55.6pt;margin-top:27.6pt;width:44.25pt;height:16.35pt;z-index:251830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31296" behindDoc="0" locked="0" layoutInCell="1" allowOverlap="1" wp14:anchorId="3E205693" wp14:editId="79A622D6">
                <wp:simplePos x="0" y="0"/>
                <wp:positionH relativeFrom="column">
                  <wp:posOffset>706120</wp:posOffset>
                </wp:positionH>
                <wp:positionV relativeFrom="paragraph">
                  <wp:posOffset>313055</wp:posOffset>
                </wp:positionV>
                <wp:extent cx="561975" cy="207645"/>
                <wp:effectExtent l="5715" t="4445" r="16510" b="16510"/>
                <wp:wrapNone/>
                <wp:docPr id="6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0" o:spid="_x0000_s1026" style="position:absolute;margin-left:55.6pt;margin-top:24.65pt;width:44.25pt;height:16.35pt;z-index:251831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" strokeweight=".26mm">
                <v:shadow opacity="49150f"/>
              </v:rect>
            </w:pict>
          </mc:Fallback>
        </mc:AlternateContent>
      </w:r>
      <w:r>
        <w:rPr>
          <w:noProof/>
          <w:lang w:eastAsia="nl-NL"/>
        </w:rPr>
        <mc:AlternateContent>
          <mc:Choice Requires="wps">
            <w:drawing>
              <wp:anchor distT="0" distB="0" distL="114300" distR="114300" simplePos="0" relativeHeight="251832320" behindDoc="0" locked="0" layoutInCell="1" allowOverlap="1" wp14:anchorId="759358FC" wp14:editId="30C9B575">
                <wp:simplePos x="0" y="0"/>
                <wp:positionH relativeFrom="column">
                  <wp:posOffset>706120</wp:posOffset>
                </wp:positionH>
                <wp:positionV relativeFrom="paragraph">
                  <wp:posOffset>260350</wp:posOffset>
                </wp:positionV>
                <wp:extent cx="561975" cy="207645"/>
                <wp:effectExtent l="5715" t="2540" r="16510" b="18415"/>
                <wp:wrapNone/>
                <wp:docPr id="59"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1" o:spid="_x0000_s1026" style="position:absolute;margin-left:55.6pt;margin-top:20.5pt;width:44.25pt;height:16.35pt;z-index:251832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33344" behindDoc="0" locked="0" layoutInCell="1" allowOverlap="1" wp14:anchorId="4543115C" wp14:editId="38FDD7AE">
                <wp:simplePos x="0" y="0"/>
                <wp:positionH relativeFrom="column">
                  <wp:posOffset>706120</wp:posOffset>
                </wp:positionH>
                <wp:positionV relativeFrom="paragraph">
                  <wp:posOffset>222885</wp:posOffset>
                </wp:positionV>
                <wp:extent cx="561975" cy="207645"/>
                <wp:effectExtent l="5715" t="3175" r="16510" b="17780"/>
                <wp:wrapNone/>
                <wp:docPr id="58"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2" o:spid="_x0000_s1026" style="position:absolute;margin-left:55.6pt;margin-top:17.55pt;width:44.25pt;height:16.35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834368" behindDoc="0" locked="0" layoutInCell="1" allowOverlap="1" wp14:anchorId="7D47FF34" wp14:editId="4E167BA8">
                <wp:simplePos x="0" y="0"/>
                <wp:positionH relativeFrom="column">
                  <wp:posOffset>706120</wp:posOffset>
                </wp:positionH>
                <wp:positionV relativeFrom="paragraph">
                  <wp:posOffset>185420</wp:posOffset>
                </wp:positionV>
                <wp:extent cx="561975" cy="207645"/>
                <wp:effectExtent l="5715" t="3810" r="16510" b="17145"/>
                <wp:wrapNone/>
                <wp:docPr id="57"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3" o:spid="_x0000_s1026" style="position:absolute;margin-left:55.6pt;margin-top:14.6pt;width:44.25pt;height:16.35pt;z-index:251834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35392" behindDoc="0" locked="0" layoutInCell="1" allowOverlap="1" wp14:anchorId="4F92A8FB" wp14:editId="486993ED">
                <wp:simplePos x="0" y="0"/>
                <wp:positionH relativeFrom="column">
                  <wp:posOffset>706120</wp:posOffset>
                </wp:positionH>
                <wp:positionV relativeFrom="paragraph">
                  <wp:posOffset>393065</wp:posOffset>
                </wp:positionV>
                <wp:extent cx="561975" cy="207645"/>
                <wp:effectExtent l="5715" t="0" r="16510" b="12700"/>
                <wp:wrapNone/>
                <wp:docPr id="56"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4" o:spid="_x0000_s1026" style="position:absolute;margin-left:55.6pt;margin-top:30.95pt;width:44.25pt;height:16.35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" strokeweight=".26mm">
                <v:shadow opacity="49150f"/>
              </v:rect>
            </w:pict>
          </mc:Fallback>
        </mc:AlternateContent>
      </w:r>
      <w:r>
        <w:rPr>
          <w:noProof/>
          <w:lang w:eastAsia="nl-NL"/>
        </w:rPr>
        <mc:AlternateContent>
          <mc:Choice Requires="wps">
            <w:drawing>
              <wp:anchor distT="0" distB="0" distL="114300" distR="114300" simplePos="0" relativeHeight="251836416" behindDoc="0" locked="0" layoutInCell="1" allowOverlap="1" wp14:anchorId="155CD6C6" wp14:editId="25A81E15">
                <wp:simplePos x="0" y="0"/>
                <wp:positionH relativeFrom="column">
                  <wp:posOffset>1268095</wp:posOffset>
                </wp:positionH>
                <wp:positionV relativeFrom="paragraph">
                  <wp:posOffset>51435</wp:posOffset>
                </wp:positionV>
                <wp:extent cx="561975" cy="97155"/>
                <wp:effectExtent l="0" t="0" r="13335" b="7620"/>
                <wp:wrapNone/>
                <wp:docPr id="5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5" o:spid="_x0000_s1026" style="position:absolute;margin-left:99.85pt;margin-top:4.05pt;width:44.25pt;height:7.65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" fillcolor="#666" strokeweight=".26mm">
                <v:shadow opacity="49150f"/>
              </v:rect>
            </w:pict>
          </mc:Fallback>
        </mc:AlternateContent>
      </w:r>
      <w:r>
        <w:rPr>
          <w:noProof/>
          <w:lang w:eastAsia="nl-NL"/>
        </w:rPr>
        <mc:AlternateContent>
          <mc:Choice Requires="wps">
            <w:drawing>
              <wp:anchor distT="0" distB="0" distL="114300" distR="114300" simplePos="0" relativeHeight="251840512" behindDoc="0" locked="0" layoutInCell="1" allowOverlap="1" wp14:anchorId="3D96CF4A" wp14:editId="5D9B248B">
                <wp:simplePos x="0" y="0"/>
                <wp:positionH relativeFrom="column">
                  <wp:posOffset>1268095</wp:posOffset>
                </wp:positionH>
                <wp:positionV relativeFrom="paragraph">
                  <wp:posOffset>215900</wp:posOffset>
                </wp:positionV>
                <wp:extent cx="561975" cy="97155"/>
                <wp:effectExtent l="0" t="0" r="13335" b="8255"/>
                <wp:wrapNone/>
                <wp:docPr id="54"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79" o:spid="_x0000_s1026" style="position:absolute;margin-left:99.85pt;margin-top:17pt;width:44.25pt;height:7.65pt;z-index:251840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" fillcolor="#666" strokeweight=".26mm">
                <v:shadow opacity="49150f"/>
              </v:rect>
            </w:pict>
          </mc:Fallback>
        </mc:AlternateContent>
      </w:r>
      <w:r>
        <w:rPr>
          <w:noProof/>
          <w:lang w:eastAsia="nl-NL"/>
        </w:rPr>
        <mc:AlternateContent>
          <mc:Choice Requires="wps">
            <w:drawing>
              <wp:anchor distT="0" distB="0" distL="114300" distR="114300" simplePos="0" relativeHeight="251841536" behindDoc="0" locked="0" layoutInCell="1" allowOverlap="1" wp14:anchorId="23D5E075" wp14:editId="5F10BAEC">
                <wp:simplePos x="0" y="0"/>
                <wp:positionH relativeFrom="column">
                  <wp:posOffset>1268095</wp:posOffset>
                </wp:positionH>
                <wp:positionV relativeFrom="paragraph">
                  <wp:posOffset>423545</wp:posOffset>
                </wp:positionV>
                <wp:extent cx="561975" cy="97155"/>
                <wp:effectExtent l="0" t="635" r="13335" b="16510"/>
                <wp:wrapNone/>
                <wp:docPr id="53"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97155"/>
                        </a:xfrm>
                        <a:prstGeom prst="rect">
                          <a:avLst/>
                        </a:prstGeom>
                        <a:solidFill>
                          <a:srgbClr val="666666"/>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80" o:spid="_x0000_s1026" style="position:absolute;margin-left:99.85pt;margin-top:33.35pt;width:44.25pt;height:7.65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" fillcolor="#666" strokeweight=".26mm">
                <v:shadow opacity="49150f"/>
              </v:rect>
            </w:pict>
          </mc:Fallback>
        </mc:AlternateContent>
      </w:r>
      <w:r>
        <w:rPr>
          <w:noProof/>
          <w:lang w:eastAsia="nl-NL"/>
        </w:rPr>
        <mc:AlternateContent>
          <mc:Choice Requires="wps">
            <w:drawing>
              <wp:anchor distT="0" distB="0" distL="114300" distR="114300" simplePos="0" relativeHeight="251844608" behindDoc="0" locked="0" layoutInCell="1" allowOverlap="1" wp14:anchorId="1FDFE872" wp14:editId="6BE528CA">
                <wp:simplePos x="0" y="0"/>
                <wp:positionH relativeFrom="column">
                  <wp:posOffset>1782445</wp:posOffset>
                </wp:positionH>
                <wp:positionV relativeFrom="paragraph">
                  <wp:posOffset>-68580</wp:posOffset>
                </wp:positionV>
                <wp:extent cx="605155" cy="139700"/>
                <wp:effectExtent l="53340" t="54610" r="65405" b="85090"/>
                <wp:wrapNone/>
                <wp:docPr id="52"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155" cy="13970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83" o:spid="_x0000_s1026" style="position:absolute;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35pt,-5.35pt" to="188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" strokeweight=".26mm">
                <v:stroke startarrow="block" joinstyle="miter"/>
                <v:shadow opacity="49150f"/>
              </v:line>
            </w:pict>
          </mc:Fallback>
        </mc:AlternateContent>
      </w:r>
    </w:p>
    <w:p w14:paraId="040FE0AA" w14:textId="77777777" w:rsidR="00202BDB" w:rsidRDefault="00202BDB" w:rsidP="00202BDB">
      <w:pPr>
        <w:pStyle w:val="Kop2"/>
      </w:pPr>
      <w:bookmarkStart w:id="41" w:name="_Toc212110338"/>
      <w:bookmarkStart w:id="42" w:name="_Toc212110416"/>
      <w:bookmarkStart w:id="43" w:name="_Toc212110904"/>
      <w:bookmarkStart w:id="44" w:name="_Toc212111049"/>
      <w:r>
        <w:br w:type="page"/>
      </w:r>
      <w:bookmarkStart w:id="45" w:name="_Toc212113176"/>
      <w:r>
        <w:t>6</w:t>
      </w:r>
      <w:r>
        <w:rPr>
          <w:rFonts w:eastAsia="Times New Roman"/>
        </w:rPr>
        <w:t xml:space="preserve"> </w:t>
      </w:r>
      <w:r>
        <w:t>binnenvaartplatform</w:t>
      </w:r>
      <w:bookmarkEnd w:id="41"/>
      <w:bookmarkEnd w:id="42"/>
      <w:bookmarkEnd w:id="43"/>
      <w:bookmarkEnd w:id="44"/>
      <w:bookmarkEnd w:id="45"/>
    </w:p>
    <w:p w14:paraId="702A91F4" w14:textId="77777777" w:rsidR="00202BDB" w:rsidRDefault="00202BDB" w:rsidP="00202BDB">
      <w:pPr>
        <w:pStyle w:val="Plattetekst"/>
        <w:rPr>
          <w:rFonts w:ascii="Times New Roman" w:hAnsi="Times New Roman"/>
        </w:rPr>
      </w:pPr>
      <w:r>
        <w:rPr>
          <w:rFonts w:ascii="Times New Roman" w:hAnsi="Times New Roman"/>
        </w:rPr>
        <w:t>Op</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binnenvaartplafrom</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plaats</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meerdere</w:t>
      </w:r>
      <w:r>
        <w:rPr>
          <w:rFonts w:ascii="Times New Roman" w:eastAsia="Times New Roman" w:hAnsi="Times New Roman"/>
        </w:rPr>
        <w:t xml:space="preserve"> </w:t>
      </w:r>
      <w:r>
        <w:rPr>
          <w:rFonts w:ascii="Times New Roman" w:hAnsi="Times New Roman"/>
        </w:rPr>
        <w:t>binnenvaartschepen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binnenvaartkranen.</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binnenvaartschip</w:t>
      </w:r>
      <w:r>
        <w:rPr>
          <w:rFonts w:ascii="Times New Roman" w:eastAsia="Times New Roman" w:hAnsi="Times New Roman"/>
        </w:rPr>
        <w:t xml:space="preserve"> </w:t>
      </w:r>
      <w:r>
        <w:rPr>
          <w:rFonts w:ascii="Times New Roman" w:hAnsi="Times New Roman"/>
        </w:rPr>
        <w:t>gehaald</w:t>
      </w:r>
      <w:r>
        <w:rPr>
          <w:rFonts w:ascii="Times New Roman" w:eastAsia="Times New Roman" w:hAnsi="Times New Roman"/>
        </w:rPr>
        <w:t xml:space="preserve"> </w:t>
      </w:r>
      <w:r>
        <w:rPr>
          <w:rFonts w:ascii="Times New Roman" w:hAnsi="Times New Roman"/>
        </w:rPr>
        <w:t>door</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binnenvaartkraan.</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laden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daar</w:t>
      </w:r>
      <w:r>
        <w:rPr>
          <w:rFonts w:ascii="Times New Roman" w:eastAsia="Times New Roman" w:hAnsi="Times New Roman"/>
        </w:rPr>
        <w:t xml:space="preserve"> </w:t>
      </w:r>
      <w:r>
        <w:rPr>
          <w:rFonts w:ascii="Times New Roman" w:hAnsi="Times New Roman"/>
        </w:rPr>
        <w:t>geparkeerde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vervolgens</w:t>
      </w:r>
      <w:r>
        <w:rPr>
          <w:rFonts w:ascii="Times New Roman" w:eastAsia="Times New Roman" w:hAnsi="Times New Roman"/>
        </w:rPr>
        <w:t xml:space="preserve"> </w:t>
      </w:r>
      <w:r>
        <w:rPr>
          <w:rFonts w:ascii="Times New Roman" w:hAnsi="Times New Roman"/>
        </w:rPr>
        <w:t>naar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opslagterrein</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ander</w:t>
      </w:r>
      <w:r>
        <w:rPr>
          <w:rFonts w:ascii="Times New Roman" w:eastAsia="Times New Roman" w:hAnsi="Times New Roman"/>
        </w:rPr>
        <w:t xml:space="preserve"> </w:t>
      </w:r>
      <w:r>
        <w:rPr>
          <w:rFonts w:ascii="Times New Roman" w:hAnsi="Times New Roman"/>
        </w:rPr>
        <w:t>platform</w:t>
      </w:r>
      <w:r>
        <w:rPr>
          <w:rFonts w:ascii="Times New Roman" w:eastAsia="Times New Roman" w:hAnsi="Times New Roman"/>
        </w:rPr>
        <w:t xml:space="preserve"> </w:t>
      </w:r>
      <w:r>
        <w:rPr>
          <w:rFonts w:ascii="Times New Roman" w:hAnsi="Times New Roman"/>
        </w:rPr>
        <w:t>vervoeren.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binnenvaartkraan</w:t>
      </w:r>
      <w:r>
        <w:rPr>
          <w:rFonts w:ascii="Times New Roman" w:eastAsia="Times New Roman" w:hAnsi="Times New Roman"/>
        </w:rPr>
        <w:t xml:space="preserve"> </w:t>
      </w:r>
      <w:r>
        <w:rPr>
          <w:rFonts w:ascii="Times New Roman" w:hAnsi="Times New Roman"/>
        </w:rPr>
        <w:t>kan</w:t>
      </w:r>
      <w:r>
        <w:rPr>
          <w:rFonts w:ascii="Times New Roman" w:eastAsia="Times New Roman" w:hAnsi="Times New Roman"/>
        </w:rPr>
        <w:t xml:space="preserve"> </w:t>
      </w:r>
      <w:r>
        <w:rPr>
          <w:rFonts w:ascii="Times New Roman" w:hAnsi="Times New Roman"/>
        </w:rPr>
        <w:t>zich</w:t>
      </w:r>
      <w:r>
        <w:rPr>
          <w:rFonts w:ascii="Times New Roman" w:eastAsia="Times New Roman" w:hAnsi="Times New Roman"/>
        </w:rPr>
        <w:t xml:space="preserve"> </w:t>
      </w:r>
      <w:r>
        <w:rPr>
          <w:rFonts w:ascii="Times New Roman" w:hAnsi="Times New Roman"/>
        </w:rPr>
        <w:t>evenwijdig</w:t>
      </w:r>
      <w:r>
        <w:rPr>
          <w:rFonts w:ascii="Times New Roman" w:eastAsia="Times New Roman" w:hAnsi="Times New Roman"/>
        </w:rPr>
        <w:t xml:space="preserve"> </w:t>
      </w:r>
      <w:r>
        <w:rPr>
          <w:rFonts w:ascii="Times New Roman" w:hAnsi="Times New Roman"/>
        </w:rPr>
        <w:t>aan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kade</w:t>
      </w:r>
      <w:r>
        <w:rPr>
          <w:rFonts w:ascii="Times New Roman" w:eastAsia="Times New Roman" w:hAnsi="Times New Roman"/>
        </w:rPr>
        <w:t xml:space="preserve"> </w:t>
      </w:r>
      <w:r>
        <w:rPr>
          <w:rFonts w:ascii="Times New Roman" w:hAnsi="Times New Roman"/>
        </w:rPr>
        <w:t>verplaatsen.</w:t>
      </w:r>
    </w:p>
    <w:p w14:paraId="2C2E2053" w14:textId="77777777" w:rsidR="00202BDB" w:rsidRDefault="00202BDB" w:rsidP="00202BDB">
      <w:pPr>
        <w:pStyle w:val="Plattetekst"/>
        <w:rPr>
          <w:rFonts w:ascii="Times New Roman" w:hAnsi="Times New Roman"/>
        </w:rPr>
      </w:pPr>
    </w:p>
    <w:p w14:paraId="009ACC2D"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92032" behindDoc="0" locked="0" layoutInCell="1" allowOverlap="1" wp14:anchorId="515AC33F" wp14:editId="22011717">
                <wp:simplePos x="0" y="0"/>
                <wp:positionH relativeFrom="column">
                  <wp:posOffset>782320</wp:posOffset>
                </wp:positionH>
                <wp:positionV relativeFrom="paragraph">
                  <wp:posOffset>213360</wp:posOffset>
                </wp:positionV>
                <wp:extent cx="276225" cy="3467100"/>
                <wp:effectExtent l="5715" t="0" r="10160" b="15875"/>
                <wp:wrapNone/>
                <wp:docPr id="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346710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4" o:spid="_x0000_s1026" style="position:absolute;margin-left:61.6pt;margin-top:16.8pt;width:21.75pt;height:273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" fillcolor="#666" strokecolor="#666" strokeweight=".26mm">
                <v:shadow opacity="49150f"/>
              </v:rect>
            </w:pict>
          </mc:Fallback>
        </mc:AlternateContent>
      </w:r>
    </w:p>
    <w:p w14:paraId="4D977A6B"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61312" behindDoc="0" locked="0" layoutInCell="1" allowOverlap="1" wp14:anchorId="1EDF809C" wp14:editId="7F559D6F">
                <wp:simplePos x="0" y="0"/>
                <wp:positionH relativeFrom="column">
                  <wp:posOffset>1058545</wp:posOffset>
                </wp:positionH>
                <wp:positionV relativeFrom="paragraph">
                  <wp:posOffset>191770</wp:posOffset>
                </wp:positionV>
                <wp:extent cx="1685925" cy="3048000"/>
                <wp:effectExtent l="2540" t="4445" r="13335" b="8255"/>
                <wp:wrapNone/>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3048000"/>
                        </a:xfrm>
                        <a:prstGeom prst="rect">
                          <a:avLst/>
                        </a:prstGeom>
                        <a:blipFill dpi="0" rotWithShape="0">
                          <a:blip r:embed="rId14"/>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 o:spid="_x0000_s1026" style="position:absolute;margin-left:83.35pt;margin-top:15.1pt;width:132.75pt;height:240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" strokeweight=".26mm">
                <v:fill r:id="rId20" o:title="" type="tile"/>
                <v:shadow opacity="49150f"/>
              </v:rect>
            </w:pict>
          </mc:Fallback>
        </mc:AlternateContent>
      </w:r>
    </w:p>
    <w:p w14:paraId="47402AD2"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97152" behindDoc="0" locked="0" layoutInCell="1" allowOverlap="1" wp14:anchorId="1285B771" wp14:editId="2EDB374E">
                <wp:simplePos x="0" y="0"/>
                <wp:positionH relativeFrom="column">
                  <wp:posOffset>1363345</wp:posOffset>
                </wp:positionH>
                <wp:positionV relativeFrom="paragraph">
                  <wp:posOffset>148590</wp:posOffset>
                </wp:positionV>
                <wp:extent cx="171450" cy="2581275"/>
                <wp:effectExtent l="2540" t="2540" r="16510" b="6985"/>
                <wp:wrapNone/>
                <wp:docPr id="4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2581275"/>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9" o:spid="_x0000_s1026" style="position:absolute;margin-left:107.35pt;margin-top:11.7pt;width:13.5pt;height:203.2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700224" behindDoc="0" locked="0" layoutInCell="1" allowOverlap="1" wp14:anchorId="2AE5693A" wp14:editId="3E02B142">
                <wp:simplePos x="0" y="0"/>
                <wp:positionH relativeFrom="column">
                  <wp:posOffset>1058545</wp:posOffset>
                </wp:positionH>
                <wp:positionV relativeFrom="paragraph">
                  <wp:posOffset>148590</wp:posOffset>
                </wp:positionV>
                <wp:extent cx="476250" cy="191135"/>
                <wp:effectExtent l="2540" t="2540" r="16510" b="9525"/>
                <wp:wrapNone/>
                <wp:docPr id="4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91135"/>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2" o:spid="_x0000_s1026" style="position:absolute;margin-left:83.35pt;margin-top:11.7pt;width:37.5pt;height:15.0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701248" behindDoc="0" locked="0" layoutInCell="1" allowOverlap="1" wp14:anchorId="08570CFE" wp14:editId="0E9A21DA">
                <wp:simplePos x="0" y="0"/>
                <wp:positionH relativeFrom="column">
                  <wp:posOffset>1687195</wp:posOffset>
                </wp:positionH>
                <wp:positionV relativeFrom="paragraph">
                  <wp:posOffset>148590</wp:posOffset>
                </wp:positionV>
                <wp:extent cx="133350" cy="882015"/>
                <wp:effectExtent l="0" t="2540" r="10160" b="17145"/>
                <wp:wrapNone/>
                <wp:docPr id="4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882015"/>
                        </a:xfrm>
                        <a:prstGeom prst="rect">
                          <a:avLst/>
                        </a:prstGeom>
                        <a:solidFill>
                          <a:srgbClr val="B3B3B3"/>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3" o:spid="_x0000_s1026" style="position:absolute;margin-left:132.85pt;margin-top:11.7pt;width:10.5pt;height:69.4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" fillcolor="#b3b3b3" strokeweight=".26mm">
                <v:shadow opacity="49150f"/>
              </v:rect>
            </w:pict>
          </mc:Fallback>
        </mc:AlternateContent>
      </w:r>
      <w:r>
        <w:rPr>
          <w:noProof/>
          <w:lang w:eastAsia="nl-NL"/>
        </w:rPr>
        <mc:AlternateContent>
          <mc:Choice Requires="wps">
            <w:drawing>
              <wp:anchor distT="0" distB="0" distL="114300" distR="114300" simplePos="0" relativeHeight="251847680" behindDoc="0" locked="0" layoutInCell="1" allowOverlap="1" wp14:anchorId="4A1156CD" wp14:editId="163BCF91">
                <wp:simplePos x="0" y="0"/>
                <wp:positionH relativeFrom="column">
                  <wp:posOffset>1820545</wp:posOffset>
                </wp:positionH>
                <wp:positionV relativeFrom="paragraph">
                  <wp:posOffset>97155</wp:posOffset>
                </wp:positionV>
                <wp:extent cx="1271905" cy="200025"/>
                <wp:effectExtent l="53340" t="52705" r="59055" b="102870"/>
                <wp:wrapNone/>
                <wp:docPr id="4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1905" cy="20002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86"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7.65pt" to="243.5pt,2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binnenvaartschip</w:t>
      </w:r>
    </w:p>
    <w:p w14:paraId="03B79854"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04320" behindDoc="0" locked="0" layoutInCell="1" allowOverlap="1" wp14:anchorId="0F96A008" wp14:editId="208608C8">
                <wp:simplePos x="0" y="0"/>
                <wp:positionH relativeFrom="column">
                  <wp:posOffset>1430020</wp:posOffset>
                </wp:positionH>
                <wp:positionV relativeFrom="paragraph">
                  <wp:posOffset>62865</wp:posOffset>
                </wp:positionV>
                <wp:extent cx="0" cy="666750"/>
                <wp:effectExtent l="94615" t="47625" r="108585" b="60325"/>
                <wp:wrapNone/>
                <wp:docPr id="4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675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46"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6pt,4.95pt" to="112.6pt,5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" strokeweight=".26mm">
                <v:stroke startarrow="block" endarrow="block" joinstyle="miter"/>
                <v:shadow opacity="49150f"/>
              </v:line>
            </w:pict>
          </mc:Fallback>
        </mc:AlternateContent>
      </w:r>
      <w:r>
        <w:rPr>
          <w:noProof/>
          <w:lang w:eastAsia="nl-NL"/>
        </w:rPr>
        <mc:AlternateContent>
          <mc:Choice Requires="wps">
            <w:drawing>
              <wp:anchor distT="0" distB="0" distL="114300" distR="114300" simplePos="0" relativeHeight="251848704" behindDoc="0" locked="0" layoutInCell="1" allowOverlap="1" wp14:anchorId="510BAB22" wp14:editId="47B12652">
                <wp:simplePos x="0" y="0"/>
                <wp:positionH relativeFrom="column">
                  <wp:posOffset>1820545</wp:posOffset>
                </wp:positionH>
                <wp:positionV relativeFrom="paragraph">
                  <wp:posOffset>-62230</wp:posOffset>
                </wp:positionV>
                <wp:extent cx="1319530" cy="1362075"/>
                <wp:effectExtent l="53340" t="49530" r="62230" b="74295"/>
                <wp:wrapNone/>
                <wp:docPr id="4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9530" cy="136207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87"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4.85pt" to="247.25pt,10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355B806B"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02272" behindDoc="0" locked="0" layoutInCell="1" allowOverlap="1" wp14:anchorId="7217F200" wp14:editId="1BABDE84">
                <wp:simplePos x="0" y="0"/>
                <wp:positionH relativeFrom="column">
                  <wp:posOffset>1258570</wp:posOffset>
                </wp:positionH>
                <wp:positionV relativeFrom="paragraph">
                  <wp:posOffset>11430</wp:posOffset>
                </wp:positionV>
                <wp:extent cx="638175" cy="207645"/>
                <wp:effectExtent l="0" t="0" r="10160" b="8255"/>
                <wp:wrapNone/>
                <wp:docPr id="4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4" o:spid="_x0000_s1026" style="position:absolute;margin-left:99.1pt;margin-top:.9pt;width:50.25pt;height:16.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815936" behindDoc="0" locked="0" layoutInCell="1" allowOverlap="1" wp14:anchorId="2B8432D0" wp14:editId="099E2CA2">
                <wp:simplePos x="0" y="0"/>
                <wp:positionH relativeFrom="column">
                  <wp:posOffset>1896745</wp:posOffset>
                </wp:positionH>
                <wp:positionV relativeFrom="paragraph">
                  <wp:posOffset>142240</wp:posOffset>
                </wp:positionV>
                <wp:extent cx="1262380" cy="857250"/>
                <wp:effectExtent l="53340" t="54610" r="68580" b="66040"/>
                <wp:wrapNone/>
                <wp:docPr id="42"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2380" cy="85725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11.2pt" to="248.75pt,7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" strokeweight=".26mm">
                <v:stroke startarrow="block" joinstyle="miter"/>
                <v:shadow opacity="49150f"/>
              </v:line>
            </w:pict>
          </mc:Fallback>
        </mc:AlternateContent>
      </w:r>
      <w:r>
        <w:rPr>
          <w:rFonts w:ascii="Times New Roman" w:hAnsi="Times New Roman"/>
        </w:rPr>
        <w:t>hoofdweg</w:t>
      </w:r>
      <w:r>
        <w:rPr>
          <w:rFonts w:ascii="Times New Roman" w:eastAsia="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125A61AA" w14:textId="77777777" w:rsidR="00202BDB" w:rsidRDefault="00202BDB" w:rsidP="00202BDB">
      <w:pPr>
        <w:pStyle w:val="Platteteks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3061739A" w14:textId="77777777" w:rsidR="00202BDB" w:rsidRDefault="00202BDB" w:rsidP="00202BDB">
      <w:pPr>
        <w:pStyle w:val="Platteteks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259CA14E"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93056" behindDoc="0" locked="0" layoutInCell="1" allowOverlap="1" wp14:anchorId="1422F8E1" wp14:editId="1CB281CB">
                <wp:simplePos x="0" y="0"/>
                <wp:positionH relativeFrom="column">
                  <wp:posOffset>1687195</wp:posOffset>
                </wp:positionH>
                <wp:positionV relativeFrom="paragraph">
                  <wp:posOffset>222885</wp:posOffset>
                </wp:positionV>
                <wp:extent cx="133350" cy="882015"/>
                <wp:effectExtent l="0" t="6350" r="10160" b="13335"/>
                <wp:wrapNone/>
                <wp:docPr id="4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882015"/>
                        </a:xfrm>
                        <a:prstGeom prst="rect">
                          <a:avLst/>
                        </a:prstGeom>
                        <a:solidFill>
                          <a:srgbClr val="B3B3B3"/>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35" o:spid="_x0000_s1026" style="position:absolute;margin-left:132.85pt;margin-top:17.55pt;width:10.5pt;height:69.4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" fillcolor="#b3b3b3" strokeweight=".26mm">
                <v:shadow opacity="49150f"/>
              </v:rect>
            </w:pict>
          </mc:Fallback>
        </mc:AlternateContent>
      </w:r>
    </w:p>
    <w:p w14:paraId="04E4F652" w14:textId="77777777" w:rsidR="00202BDB" w:rsidRDefault="00202BDB" w:rsidP="00202BDB">
      <w:pPr>
        <w:pStyle w:val="Plattetekst"/>
        <w:rPr>
          <w:rFonts w:ascii="Times New Roman" w:eastAsia="Times New Roman" w:hAnsi="Times New Roman"/>
        </w:rPr>
      </w:pPr>
      <w:r>
        <w:rPr>
          <w:noProof/>
          <w:lang w:eastAsia="nl-NL"/>
        </w:rPr>
        <mc:AlternateContent>
          <mc:Choice Requires="wps">
            <w:drawing>
              <wp:anchor distT="0" distB="0" distL="114300" distR="114300" simplePos="0" relativeHeight="251695104" behindDoc="0" locked="0" layoutInCell="1" allowOverlap="1" wp14:anchorId="072A091D" wp14:editId="72AC5222">
                <wp:simplePos x="0" y="0"/>
                <wp:positionH relativeFrom="column">
                  <wp:posOffset>1939925</wp:posOffset>
                </wp:positionH>
                <wp:positionV relativeFrom="paragraph">
                  <wp:posOffset>198120</wp:posOffset>
                </wp:positionV>
                <wp:extent cx="1123950" cy="447675"/>
                <wp:effectExtent l="45720" t="48895" r="62230" b="74930"/>
                <wp:wrapNone/>
                <wp:docPr id="40"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23950" cy="44767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37"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75pt,15.6pt" to="241.25pt,5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binnenvaartkraan</w:t>
      </w:r>
      <w:r>
        <w:rPr>
          <w:rFonts w:ascii="Times New Roman" w:hAnsi="Times New Roman"/>
        </w:rPr>
        <w:tab/>
      </w:r>
      <w:r>
        <w:rPr>
          <w:rFonts w:ascii="Times New Roman" w:hAnsi="Times New Roman"/>
        </w:rPr>
        <w:tab/>
      </w:r>
      <w:r>
        <w:rPr>
          <w:rFonts w:ascii="Times New Roman" w:hAnsi="Times New Roman"/>
        </w:rPr>
        <w:tab/>
      </w:r>
      <w:r>
        <w:rPr>
          <w:rFonts w:ascii="Times New Roman" w:eastAsia="Times New Roman" w:hAnsi="Times New Roman"/>
        </w:rPr>
        <w:t xml:space="preserve"> </w:t>
      </w:r>
    </w:p>
    <w:p w14:paraId="5ECA581E"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03296" behindDoc="0" locked="0" layoutInCell="1" allowOverlap="1" wp14:anchorId="57D7CFD2" wp14:editId="0D4C93AB">
                <wp:simplePos x="0" y="0"/>
                <wp:positionH relativeFrom="column">
                  <wp:posOffset>1458595</wp:posOffset>
                </wp:positionH>
                <wp:positionV relativeFrom="paragraph">
                  <wp:posOffset>116840</wp:posOffset>
                </wp:positionV>
                <wp:extent cx="0" cy="666750"/>
                <wp:effectExtent l="85090" t="47625" r="118110" b="60325"/>
                <wp:wrapNone/>
                <wp:docPr id="3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675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4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85pt,9.2pt" to="114.85pt,6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" strokeweight=".26mm">
                <v:stroke startarrow="block" end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13A356CF" w14:textId="77777777" w:rsidR="00202BDB" w:rsidRDefault="00202BDB" w:rsidP="00202BDB">
      <w:pPr>
        <w:pStyle w:val="Plattetekst"/>
        <w:rPr>
          <w:rFonts w:ascii="Times New Roman" w:eastAsia="Times New Roman" w:hAnsi="Times New Roman"/>
        </w:rPr>
      </w:pPr>
      <w:r>
        <w:rPr>
          <w:noProof/>
          <w:lang w:eastAsia="nl-NL"/>
        </w:rPr>
        <mc:AlternateContent>
          <mc:Choice Requires="wps">
            <w:drawing>
              <wp:anchor distT="0" distB="0" distL="114300" distR="114300" simplePos="0" relativeHeight="251698176" behindDoc="0" locked="0" layoutInCell="1" allowOverlap="1" wp14:anchorId="4DC9BB92" wp14:editId="4F2DAF92">
                <wp:simplePos x="0" y="0"/>
                <wp:positionH relativeFrom="column">
                  <wp:posOffset>1258570</wp:posOffset>
                </wp:positionH>
                <wp:positionV relativeFrom="paragraph">
                  <wp:posOffset>50800</wp:posOffset>
                </wp:positionV>
                <wp:extent cx="638175" cy="207645"/>
                <wp:effectExtent l="0" t="0" r="10160" b="10160"/>
                <wp:wrapNone/>
                <wp:docPr id="3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0" o:spid="_x0000_s1026" style="position:absolute;margin-left:99.1pt;margin-top:4pt;width:50.25pt;height:16.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" strokeweight=".26mm">
                <v:shadow opacity="49150f"/>
              </v:rect>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eastAsia="Times New Roman" w:hAnsi="Times New Roman"/>
        </w:rPr>
        <w:t xml:space="preserve"> </w:t>
      </w:r>
    </w:p>
    <w:p w14:paraId="7C4609DA" w14:textId="77777777" w:rsidR="00202BDB" w:rsidRDefault="00202BDB" w:rsidP="00202BDB">
      <w:pPr>
        <w:pStyle w:val="Plattetekst"/>
        <w:rPr>
          <w:rFonts w:ascii="Times New Roman" w:hAnsi="Times New Roman"/>
        </w:rPr>
      </w:pPr>
    </w:p>
    <w:p w14:paraId="25F4FB6A"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699200" behindDoc="0" locked="0" layoutInCell="1" allowOverlap="1" wp14:anchorId="26B56495" wp14:editId="17E07B3A">
                <wp:simplePos x="0" y="0"/>
                <wp:positionH relativeFrom="column">
                  <wp:posOffset>1039495</wp:posOffset>
                </wp:positionH>
                <wp:positionV relativeFrom="paragraph">
                  <wp:posOffset>73025</wp:posOffset>
                </wp:positionV>
                <wp:extent cx="476250" cy="191135"/>
                <wp:effectExtent l="0" t="1905" r="10160" b="10160"/>
                <wp:wrapNone/>
                <wp:docPr id="3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91135"/>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1" o:spid="_x0000_s1026" style="position:absolute;margin-left:81.85pt;margin-top:5.75pt;width:37.5pt;height:15.0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" fillcolor="#666" strokecolor="#666" strokeweight=".26mm">
                <v:shadow opacity="49150f"/>
              </v:rect>
            </w:pict>
          </mc:Fallback>
        </mc:AlternateContent>
      </w:r>
    </w:p>
    <w:p w14:paraId="425DD7DE" w14:textId="77777777" w:rsidR="00202BDB" w:rsidRDefault="00202BDB" w:rsidP="00202BDB">
      <w:pPr>
        <w:pStyle w:val="Plattetekst"/>
        <w:rPr>
          <w:rFonts w:ascii="Times New Roman" w:hAnsi="Times New Roman"/>
        </w:rPr>
      </w:pPr>
    </w:p>
    <w:p w14:paraId="252F28A1" w14:textId="77777777" w:rsidR="00202BDB" w:rsidRDefault="00202BDB" w:rsidP="00202BDB">
      <w:pPr>
        <w:pStyle w:val="Plattetekst"/>
        <w:rPr>
          <w:rFonts w:ascii="Times New Roman" w:hAnsi="Times New Roman"/>
        </w:rPr>
      </w:pPr>
    </w:p>
    <w:p w14:paraId="1D367F2F" w14:textId="77777777" w:rsidR="00202BDB" w:rsidRDefault="00202BDB" w:rsidP="00202BDB">
      <w:pPr>
        <w:pStyle w:val="Kop3"/>
        <w:numPr>
          <w:ilvl w:val="2"/>
          <w:numId w:val="3"/>
        </w:numPr>
        <w:tabs>
          <w:tab w:val="left" w:pos="0"/>
        </w:tabs>
      </w:pPr>
    </w:p>
    <w:p w14:paraId="4EB9E79E" w14:textId="77777777" w:rsidR="00202BDB" w:rsidRDefault="00202BDB" w:rsidP="00202BDB">
      <w:pPr>
        <w:pStyle w:val="Plattetekst"/>
        <w:numPr>
          <w:ilvl w:val="2"/>
          <w:numId w:val="3"/>
        </w:numPr>
        <w:tabs>
          <w:tab w:val="left" w:pos="0"/>
        </w:tabs>
        <w:rPr>
          <w:rFonts w:ascii="Times" w:hAnsi="Times" w:cs="Times"/>
        </w:rPr>
      </w:pPr>
      <w:r>
        <w:rPr>
          <w:rFonts w:ascii="Times" w:hAnsi="Times" w:cs="Times"/>
        </w:rPr>
        <w:t>(De</w:t>
      </w:r>
      <w:r>
        <w:rPr>
          <w:rFonts w:ascii="Times" w:eastAsia="Times" w:hAnsi="Times" w:cs="Times"/>
        </w:rPr>
        <w:t xml:space="preserve"> </w:t>
      </w:r>
      <w:r>
        <w:rPr>
          <w:rFonts w:ascii="Times" w:hAnsi="Times" w:cs="Times"/>
        </w:rPr>
        <w:t>rails</w:t>
      </w:r>
      <w:r>
        <w:rPr>
          <w:rFonts w:ascii="Times" w:eastAsia="Times" w:hAnsi="Times" w:cs="Times"/>
        </w:rPr>
        <w:t xml:space="preserve"> </w:t>
      </w:r>
      <w:r>
        <w:rPr>
          <w:rFonts w:ascii="Times" w:hAnsi="Times" w:cs="Times"/>
        </w:rPr>
        <w:t>waarover</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New Roman" w:hAnsi="Times New Roman"/>
        </w:rPr>
        <w:t>binnenvaartkranen</w:t>
      </w:r>
      <w:r>
        <w:rPr>
          <w:rFonts w:ascii="Times" w:eastAsia="Times" w:hAnsi="Times" w:cs="Times"/>
        </w:rPr>
        <w:t xml:space="preserve"> </w:t>
      </w:r>
      <w:r>
        <w:rPr>
          <w:rFonts w:ascii="Times" w:hAnsi="Times" w:cs="Times"/>
        </w:rPr>
        <w:t>zich</w:t>
      </w:r>
      <w:r>
        <w:rPr>
          <w:rFonts w:ascii="Times" w:eastAsia="Times" w:hAnsi="Times" w:cs="Times"/>
        </w:rPr>
        <w:t xml:space="preserve"> </w:t>
      </w:r>
      <w:r>
        <w:rPr>
          <w:rFonts w:ascii="Times" w:hAnsi="Times" w:cs="Times"/>
        </w:rPr>
        <w:t>verplaatsen</w:t>
      </w:r>
      <w:r>
        <w:rPr>
          <w:rFonts w:ascii="Times" w:eastAsia="Times" w:hAnsi="Times" w:cs="Times"/>
        </w:rPr>
        <w:t xml:space="preserve"> </w:t>
      </w:r>
      <w:r>
        <w:rPr>
          <w:rFonts w:ascii="Times" w:hAnsi="Times" w:cs="Times"/>
        </w:rPr>
        <w:t>is</w:t>
      </w:r>
      <w:r>
        <w:rPr>
          <w:rFonts w:ascii="Times" w:eastAsia="Times" w:hAnsi="Times" w:cs="Times"/>
        </w:rPr>
        <w:t xml:space="preserve"> </w:t>
      </w:r>
      <w:r>
        <w:rPr>
          <w:rFonts w:ascii="Times" w:hAnsi="Times" w:cs="Times"/>
        </w:rPr>
        <w:t>weggelaten)</w:t>
      </w:r>
    </w:p>
    <w:p w14:paraId="4CF7856B" w14:textId="77777777" w:rsidR="00202BDB" w:rsidRDefault="00202BDB" w:rsidP="00202BDB">
      <w:pPr>
        <w:pStyle w:val="Kop3"/>
        <w:numPr>
          <w:ilvl w:val="2"/>
          <w:numId w:val="3"/>
        </w:numPr>
        <w:tabs>
          <w:tab w:val="left" w:pos="0"/>
        </w:tabs>
        <w:rPr>
          <w:sz w:val="24"/>
          <w:szCs w:val="24"/>
        </w:rPr>
      </w:pPr>
    </w:p>
    <w:p w14:paraId="4EC63EB9" w14:textId="77777777" w:rsidR="00202BDB" w:rsidRDefault="00202BDB" w:rsidP="00202BDB">
      <w:pPr>
        <w:pStyle w:val="Kop3"/>
        <w:numPr>
          <w:ilvl w:val="2"/>
          <w:numId w:val="3"/>
        </w:numPr>
        <w:tabs>
          <w:tab w:val="left" w:pos="0"/>
        </w:tabs>
        <w:rPr>
          <w:rFonts w:ascii="Times New Roman" w:hAnsi="Times New Roman" w:cs="Times New Roman"/>
        </w:rPr>
      </w:pPr>
      <w:r>
        <w:rPr>
          <w:rFonts w:ascii="Times New Roman" w:hAnsi="Times New Roman" w:cs="Times New Roman"/>
        </w:rPr>
        <w:br w:type="page"/>
      </w:r>
    </w:p>
    <w:p w14:paraId="26612BC8" w14:textId="77777777" w:rsidR="00202BDB" w:rsidRDefault="00202BDB" w:rsidP="00202BDB">
      <w:pPr>
        <w:pStyle w:val="Kop2"/>
      </w:pPr>
      <w:bookmarkStart w:id="46" w:name="_Toc212110339"/>
      <w:bookmarkStart w:id="47" w:name="_Toc212110417"/>
      <w:bookmarkStart w:id="48" w:name="_Toc212110905"/>
      <w:bookmarkStart w:id="49" w:name="_Toc212111050"/>
      <w:bookmarkStart w:id="50" w:name="_Toc212113177"/>
      <w:r>
        <w:t>7</w:t>
      </w:r>
      <w:r>
        <w:rPr>
          <w:rFonts w:eastAsia="Times New Roman"/>
        </w:rPr>
        <w:t xml:space="preserve"> </w:t>
      </w:r>
      <w:r>
        <w:t>zeeschepenplatform</w:t>
      </w:r>
      <w:bookmarkEnd w:id="46"/>
      <w:bookmarkEnd w:id="47"/>
      <w:bookmarkEnd w:id="48"/>
      <w:bookmarkEnd w:id="49"/>
      <w:bookmarkEnd w:id="50"/>
    </w:p>
    <w:p w14:paraId="78D952B2" w14:textId="77777777" w:rsidR="00202BDB" w:rsidRDefault="00202BDB" w:rsidP="00202BDB">
      <w:pPr>
        <w:pStyle w:val="Plattetekst"/>
        <w:rPr>
          <w:rFonts w:ascii="Times New Roman" w:hAnsi="Times New Roman"/>
        </w:rPr>
      </w:pPr>
      <w:r>
        <w:rPr>
          <w:rFonts w:ascii="Times New Roman" w:hAnsi="Times New Roman"/>
        </w:rPr>
        <w:t>Het</w:t>
      </w:r>
      <w:r>
        <w:rPr>
          <w:rFonts w:ascii="Times New Roman" w:eastAsia="Times New Roman" w:hAnsi="Times New Roman"/>
        </w:rPr>
        <w:t xml:space="preserve"> </w:t>
      </w:r>
      <w:r>
        <w:rPr>
          <w:rFonts w:ascii="Times New Roman" w:hAnsi="Times New Roman"/>
        </w:rPr>
        <w:t>zeeschepen</w:t>
      </w:r>
      <w:r>
        <w:rPr>
          <w:rFonts w:ascii="Times New Roman" w:eastAsia="Times New Roman" w:hAnsi="Times New Roman"/>
        </w:rPr>
        <w:t xml:space="preserve"> </w:t>
      </w:r>
      <w:r>
        <w:rPr>
          <w:rFonts w:ascii="Times New Roman" w:hAnsi="Times New Roman"/>
        </w:rPr>
        <w:t>platform</w:t>
      </w:r>
      <w:r>
        <w:rPr>
          <w:rFonts w:ascii="Times New Roman" w:eastAsia="Times New Roman" w:hAnsi="Times New Roman"/>
        </w:rPr>
        <w:t xml:space="preserve"> </w:t>
      </w:r>
      <w:r>
        <w:rPr>
          <w:rFonts w:ascii="Times New Roman" w:hAnsi="Times New Roman"/>
        </w:rPr>
        <w:t>werkt</w:t>
      </w:r>
      <w:r>
        <w:rPr>
          <w:rFonts w:ascii="Times New Roman" w:eastAsia="Times New Roman" w:hAnsi="Times New Roman"/>
        </w:rPr>
        <w:t xml:space="preserve"> </w:t>
      </w:r>
      <w:r>
        <w:rPr>
          <w:rFonts w:ascii="Times New Roman" w:hAnsi="Times New Roman"/>
        </w:rPr>
        <w:t>bijna</w:t>
      </w:r>
      <w:r>
        <w:rPr>
          <w:rFonts w:ascii="Times New Roman" w:eastAsia="Times New Roman" w:hAnsi="Times New Roman"/>
        </w:rPr>
        <w:t xml:space="preserve"> </w:t>
      </w:r>
      <w:r>
        <w:rPr>
          <w:rFonts w:ascii="Times New Roman" w:hAnsi="Times New Roman"/>
        </w:rPr>
        <w:t>hetzelfde</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binnenvaartplaform,</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meerdere</w:t>
      </w:r>
      <w:r>
        <w:rPr>
          <w:rFonts w:ascii="Times New Roman" w:eastAsia="Times New Roman" w:hAnsi="Times New Roman"/>
        </w:rPr>
        <w:t xml:space="preserve"> </w:t>
      </w:r>
      <w:r>
        <w:rPr>
          <w:rFonts w:ascii="Times New Roman" w:hAnsi="Times New Roman"/>
        </w:rPr>
        <w:t>railkranen,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zeeschip</w:t>
      </w:r>
      <w:r>
        <w:rPr>
          <w:rFonts w:ascii="Times New Roman" w:eastAsia="Times New Roman" w:hAnsi="Times New Roman"/>
        </w:rPr>
        <w:t xml:space="preserve"> </w:t>
      </w:r>
      <w:r>
        <w:rPr>
          <w:rFonts w:ascii="Times New Roman" w:hAnsi="Times New Roman"/>
        </w:rPr>
        <w:t>kan</w:t>
      </w:r>
      <w:r>
        <w:rPr>
          <w:rFonts w:ascii="Times New Roman" w:eastAsia="Times New Roman" w:hAnsi="Times New Roman"/>
        </w:rPr>
        <w:t xml:space="preserve"> </w:t>
      </w:r>
      <w:r>
        <w:rPr>
          <w:rFonts w:ascii="Times New Roman" w:hAnsi="Times New Roman"/>
        </w:rPr>
        <w:t>behandeld</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door</w:t>
      </w:r>
      <w:r>
        <w:rPr>
          <w:rFonts w:ascii="Times New Roman" w:eastAsia="Times New Roman" w:hAnsi="Times New Roman"/>
        </w:rPr>
        <w:t xml:space="preserve"> </w:t>
      </w:r>
      <w:r>
        <w:rPr>
          <w:rFonts w:ascii="Times New Roman" w:hAnsi="Times New Roman"/>
        </w:rPr>
        <w:t>meerdere</w:t>
      </w:r>
      <w:r>
        <w:rPr>
          <w:rFonts w:ascii="Times New Roman" w:eastAsia="Times New Roman" w:hAnsi="Times New Roman"/>
        </w:rPr>
        <w:t xml:space="preserve"> </w:t>
      </w:r>
      <w:r>
        <w:rPr>
          <w:rFonts w:ascii="Times New Roman" w:hAnsi="Times New Roman"/>
        </w:rPr>
        <w:t>kranen.</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staan</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(afgesplitste)</w:t>
      </w:r>
      <w:r>
        <w:rPr>
          <w:rFonts w:ascii="Times New Roman" w:eastAsia="Times New Roman" w:hAnsi="Times New Roman"/>
        </w:rPr>
        <w:t xml:space="preserve"> </w:t>
      </w:r>
      <w:r>
        <w:rPr>
          <w:rFonts w:ascii="Times New Roman" w:hAnsi="Times New Roman"/>
        </w:rPr>
        <w:t>weg</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onder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kranen</w:t>
      </w:r>
      <w:r>
        <w:rPr>
          <w:rFonts w:ascii="Times New Roman" w:eastAsia="Times New Roman" w:hAnsi="Times New Roman"/>
        </w:rPr>
        <w:t xml:space="preserve"> </w:t>
      </w:r>
      <w:r>
        <w:rPr>
          <w:rFonts w:ascii="Times New Roman" w:hAnsi="Times New Roman"/>
        </w:rPr>
        <w:t>doorloopt:</w:t>
      </w:r>
    </w:p>
    <w:p w14:paraId="44467BF6"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801600" behindDoc="0" locked="0" layoutInCell="1" allowOverlap="1" wp14:anchorId="19E42468" wp14:editId="6055766E">
                <wp:simplePos x="0" y="0"/>
                <wp:positionH relativeFrom="column">
                  <wp:posOffset>782320</wp:posOffset>
                </wp:positionH>
                <wp:positionV relativeFrom="paragraph">
                  <wp:posOffset>226060</wp:posOffset>
                </wp:positionV>
                <wp:extent cx="276225" cy="4239260"/>
                <wp:effectExtent l="5715" t="0" r="10160" b="6985"/>
                <wp:wrapNone/>
                <wp:docPr id="36"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423926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1" o:spid="_x0000_s1026" style="position:absolute;margin-left:61.6pt;margin-top:17.8pt;width:21.75pt;height:333.8pt;z-index:251801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" fillcolor="#666" strokecolor="#666" strokeweight=".26mm">
                <v:shadow opacity="49150f"/>
              </v:rect>
            </w:pict>
          </mc:Fallback>
        </mc:AlternateContent>
      </w:r>
    </w:p>
    <w:p w14:paraId="5F0E6B99"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800576" behindDoc="0" locked="0" layoutInCell="1" allowOverlap="1" wp14:anchorId="49AD5332" wp14:editId="195D7AF6">
                <wp:simplePos x="0" y="0"/>
                <wp:positionH relativeFrom="column">
                  <wp:posOffset>1058545</wp:posOffset>
                </wp:positionH>
                <wp:positionV relativeFrom="paragraph">
                  <wp:posOffset>305435</wp:posOffset>
                </wp:positionV>
                <wp:extent cx="1685925" cy="3287395"/>
                <wp:effectExtent l="2540" t="2540" r="13335" b="12065"/>
                <wp:wrapNone/>
                <wp:docPr id="35"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3287395"/>
                        </a:xfrm>
                        <a:prstGeom prst="rect">
                          <a:avLst/>
                        </a:prstGeom>
                        <a:blipFill dpi="0" rotWithShape="0">
                          <a:blip r:embed="rId16"/>
                          <a:srcRect/>
                          <a:tile tx="0" ty="0" sx="100000" sy="100000" flip="none" algn="tl"/>
                        </a:blip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0" o:spid="_x0000_s1026" style="position:absolute;margin-left:83.35pt;margin-top:24.05pt;width:132.75pt;height:258.85pt;z-index:251800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" strokeweight=".26mm">
                <v:fill r:id="rId21" o:title="" type="tile"/>
                <v:shadow opacity="49150f"/>
              </v:rect>
            </w:pict>
          </mc:Fallback>
        </mc:AlternateContent>
      </w:r>
      <w:r>
        <w:rPr>
          <w:noProof/>
          <w:lang w:eastAsia="nl-NL"/>
        </w:rPr>
        <mc:AlternateContent>
          <mc:Choice Requires="wps">
            <w:drawing>
              <wp:anchor distT="0" distB="0" distL="114300" distR="114300" simplePos="0" relativeHeight="251802624" behindDoc="0" locked="0" layoutInCell="1" allowOverlap="1" wp14:anchorId="3242E205" wp14:editId="4AE5AB90">
                <wp:simplePos x="0" y="0"/>
                <wp:positionH relativeFrom="column">
                  <wp:posOffset>1953895</wp:posOffset>
                </wp:positionH>
                <wp:positionV relativeFrom="paragraph">
                  <wp:posOffset>637540</wp:posOffset>
                </wp:positionV>
                <wp:extent cx="133350" cy="882015"/>
                <wp:effectExtent l="0" t="4445" r="10160" b="15240"/>
                <wp:wrapNone/>
                <wp:docPr id="34"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882015"/>
                        </a:xfrm>
                        <a:prstGeom prst="rect">
                          <a:avLst/>
                        </a:prstGeom>
                        <a:solidFill>
                          <a:srgbClr val="B3B3B3"/>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2" o:spid="_x0000_s1026" style="position:absolute;margin-left:153.85pt;margin-top:50.2pt;width:10.5pt;height:69.45pt;z-index:251802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" fillcolor="#b3b3b3" strokeweight=".26mm">
                <v:shadow opacity="49150f"/>
              </v:rect>
            </w:pict>
          </mc:Fallback>
        </mc:AlternateContent>
      </w:r>
      <w:r>
        <w:rPr>
          <w:noProof/>
          <w:lang w:eastAsia="nl-NL"/>
        </w:rPr>
        <mc:AlternateContent>
          <mc:Choice Requires="wps">
            <w:drawing>
              <wp:anchor distT="0" distB="0" distL="114300" distR="114300" simplePos="0" relativeHeight="251803648" behindDoc="0" locked="0" layoutInCell="1" allowOverlap="1" wp14:anchorId="67F393AB" wp14:editId="0674F798">
                <wp:simplePos x="0" y="0"/>
                <wp:positionH relativeFrom="column">
                  <wp:posOffset>2239645</wp:posOffset>
                </wp:positionH>
                <wp:positionV relativeFrom="paragraph">
                  <wp:posOffset>2901315</wp:posOffset>
                </wp:positionV>
                <wp:extent cx="1262380" cy="0"/>
                <wp:effectExtent l="53340" t="83820" r="68580" b="119380"/>
                <wp:wrapNone/>
                <wp:docPr id="3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2380"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4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35pt,228.45pt" to="275.75pt,22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" strokeweight=".26mm">
                <v:stroke startarrow="block" joinstyle="miter"/>
                <v:shadow opacity="49150f"/>
              </v:line>
            </w:pict>
          </mc:Fallback>
        </mc:AlternateContent>
      </w:r>
      <w:r>
        <w:rPr>
          <w:noProof/>
          <w:lang w:eastAsia="nl-NL"/>
        </w:rPr>
        <mc:AlternateContent>
          <mc:Choice Requires="wps">
            <w:drawing>
              <wp:anchor distT="0" distB="0" distL="114300" distR="114300" simplePos="0" relativeHeight="251804672" behindDoc="0" locked="0" layoutInCell="1" allowOverlap="1" wp14:anchorId="504B27FB" wp14:editId="6E49B700">
                <wp:simplePos x="0" y="0"/>
                <wp:positionH relativeFrom="column">
                  <wp:posOffset>1715770</wp:posOffset>
                </wp:positionH>
                <wp:positionV relativeFrom="paragraph">
                  <wp:posOffset>368300</wp:posOffset>
                </wp:positionV>
                <wp:extent cx="171450" cy="2990850"/>
                <wp:effectExtent l="0" t="1905" r="6985" b="17145"/>
                <wp:wrapNone/>
                <wp:docPr id="3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2990850"/>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4" o:spid="_x0000_s1026" style="position:absolute;margin-left:135.1pt;margin-top:29pt;width:13.5pt;height:235.5pt;z-index:251804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805696" behindDoc="0" locked="0" layoutInCell="1" allowOverlap="1" wp14:anchorId="1CFE6DA5" wp14:editId="67C1031E">
                <wp:simplePos x="0" y="0"/>
                <wp:positionH relativeFrom="column">
                  <wp:posOffset>1058545</wp:posOffset>
                </wp:positionH>
                <wp:positionV relativeFrom="paragraph">
                  <wp:posOffset>368300</wp:posOffset>
                </wp:positionV>
                <wp:extent cx="657225" cy="191135"/>
                <wp:effectExtent l="2540" t="1905" r="13335" b="10160"/>
                <wp:wrapNone/>
                <wp:docPr id="31"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191135"/>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5" o:spid="_x0000_s1026" style="position:absolute;margin-left:83.35pt;margin-top:29pt;width:51.75pt;height:15.05pt;z-index:251805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806720" behindDoc="0" locked="0" layoutInCell="1" allowOverlap="1" wp14:anchorId="72A18E3B" wp14:editId="3ADA62B2">
                <wp:simplePos x="0" y="0"/>
                <wp:positionH relativeFrom="column">
                  <wp:posOffset>1001395</wp:posOffset>
                </wp:positionH>
                <wp:positionV relativeFrom="paragraph">
                  <wp:posOffset>3168015</wp:posOffset>
                </wp:positionV>
                <wp:extent cx="748030" cy="191135"/>
                <wp:effectExtent l="0" t="0" r="17780" b="17145"/>
                <wp:wrapNone/>
                <wp:docPr id="30"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191135"/>
                        </a:xfrm>
                        <a:prstGeom prst="rect">
                          <a:avLst/>
                        </a:prstGeom>
                        <a:solidFill>
                          <a:srgbClr val="666666"/>
                        </a:solidFill>
                        <a:ln w="9360">
                          <a:solidFill>
                            <a:srgbClr val="666666"/>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6" o:spid="_x0000_s1026" style="position:absolute;margin-left:78.85pt;margin-top:249.45pt;width:58.9pt;height:15.05pt;z-index:251806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" fillcolor="#666" strokecolor="#666" strokeweight=".26mm">
                <v:shadow opacity="49150f"/>
              </v:rect>
            </w:pict>
          </mc:Fallback>
        </mc:AlternateContent>
      </w:r>
      <w:r>
        <w:rPr>
          <w:noProof/>
          <w:lang w:eastAsia="nl-NL"/>
        </w:rPr>
        <mc:AlternateContent>
          <mc:Choice Requires="wps">
            <w:drawing>
              <wp:anchor distT="0" distB="0" distL="114300" distR="114300" simplePos="0" relativeHeight="251807744" behindDoc="0" locked="0" layoutInCell="1" allowOverlap="1" wp14:anchorId="67092AD7" wp14:editId="65BD74B0">
                <wp:simplePos x="0" y="0"/>
                <wp:positionH relativeFrom="column">
                  <wp:posOffset>1963420</wp:posOffset>
                </wp:positionH>
                <wp:positionV relativeFrom="paragraph">
                  <wp:posOffset>2015490</wp:posOffset>
                </wp:positionV>
                <wp:extent cx="133350" cy="1273175"/>
                <wp:effectExtent l="5715" t="0" r="13335" b="11430"/>
                <wp:wrapNone/>
                <wp:docPr id="29"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73175"/>
                        </a:xfrm>
                        <a:prstGeom prst="rect">
                          <a:avLst/>
                        </a:prstGeom>
                        <a:solidFill>
                          <a:srgbClr val="B3B3B3"/>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7" o:spid="_x0000_s1026" style="position:absolute;margin-left:154.6pt;margin-top:158.7pt;width:10.5pt;height:100.25pt;z-index:251807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" fillcolor="#b3b3b3" strokeweight=".26mm">
                <v:shadow opacity="49150f"/>
              </v:rect>
            </w:pict>
          </mc:Fallback>
        </mc:AlternateContent>
      </w:r>
      <w:r>
        <w:rPr>
          <w:noProof/>
          <w:lang w:eastAsia="nl-NL"/>
        </w:rPr>
        <mc:AlternateContent>
          <mc:Choice Requires="wps">
            <w:drawing>
              <wp:anchor distT="0" distB="0" distL="114300" distR="114300" simplePos="0" relativeHeight="251808768" behindDoc="0" locked="0" layoutInCell="1" allowOverlap="1" wp14:anchorId="30326412" wp14:editId="1835E21B">
                <wp:simplePos x="0" y="0"/>
                <wp:positionH relativeFrom="column">
                  <wp:posOffset>1620520</wp:posOffset>
                </wp:positionH>
                <wp:positionV relativeFrom="paragraph">
                  <wp:posOffset>2184400</wp:posOffset>
                </wp:positionV>
                <wp:extent cx="638175" cy="207645"/>
                <wp:effectExtent l="5715" t="1905" r="16510" b="19050"/>
                <wp:wrapNone/>
                <wp:docPr id="2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8" o:spid="_x0000_s1026" style="position:absolute;margin-left:127.6pt;margin-top:172pt;width:50.25pt;height:16.35pt;z-index:251808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" strokeweight=".26mm">
                <v:shadow opacity="49150f"/>
              </v:rect>
            </w:pict>
          </mc:Fallback>
        </mc:AlternateContent>
      </w:r>
      <w:r>
        <w:rPr>
          <w:noProof/>
          <w:lang w:eastAsia="nl-NL"/>
        </w:rPr>
        <mc:AlternateContent>
          <mc:Choice Requires="wps">
            <w:drawing>
              <wp:anchor distT="0" distB="0" distL="114300" distR="114300" simplePos="0" relativeHeight="251809792" behindDoc="0" locked="0" layoutInCell="1" allowOverlap="1" wp14:anchorId="662FD7EF" wp14:editId="547BD985">
                <wp:simplePos x="0" y="0"/>
                <wp:positionH relativeFrom="column">
                  <wp:posOffset>1630045</wp:posOffset>
                </wp:positionH>
                <wp:positionV relativeFrom="paragraph">
                  <wp:posOffset>1197610</wp:posOffset>
                </wp:positionV>
                <wp:extent cx="638175" cy="207645"/>
                <wp:effectExtent l="2540" t="5715" r="6985" b="15240"/>
                <wp:wrapNone/>
                <wp:docPr id="27"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49" o:spid="_x0000_s1026" style="position:absolute;margin-left:128.35pt;margin-top:94.3pt;width:50.25pt;height:16.35pt;z-index:251809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" strokeweight=".26mm">
                <v:shadow opacity="49150f"/>
              </v:rect>
            </w:pict>
          </mc:Fallback>
        </mc:AlternateContent>
      </w:r>
      <w:r>
        <w:rPr>
          <w:noProof/>
          <w:lang w:eastAsia="nl-NL"/>
        </w:rPr>
        <mc:AlternateContent>
          <mc:Choice Requires="wps">
            <w:drawing>
              <wp:anchor distT="0" distB="0" distL="114300" distR="114300" simplePos="0" relativeHeight="251810816" behindDoc="0" locked="0" layoutInCell="1" allowOverlap="1" wp14:anchorId="2E549A29" wp14:editId="7EAADE5F">
                <wp:simplePos x="0" y="0"/>
                <wp:positionH relativeFrom="column">
                  <wp:posOffset>1582420</wp:posOffset>
                </wp:positionH>
                <wp:positionV relativeFrom="paragraph">
                  <wp:posOffset>959485</wp:posOffset>
                </wp:positionV>
                <wp:extent cx="0" cy="666750"/>
                <wp:effectExtent l="94615" t="46990" r="108585" b="73660"/>
                <wp:wrapNone/>
                <wp:docPr id="2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675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0"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pt,75.55pt" to="124.6pt,12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" strokeweight=".26mm">
                <v:stroke startarrow="block" endarrow="block" joinstyle="miter"/>
                <v:shadow opacity="49150f"/>
              </v:line>
            </w:pict>
          </mc:Fallback>
        </mc:AlternateContent>
      </w:r>
      <w:r>
        <w:rPr>
          <w:noProof/>
          <w:lang w:eastAsia="nl-NL"/>
        </w:rPr>
        <mc:AlternateContent>
          <mc:Choice Requires="wps">
            <w:drawing>
              <wp:anchor distT="0" distB="0" distL="114300" distR="114300" simplePos="0" relativeHeight="251811840" behindDoc="0" locked="0" layoutInCell="1" allowOverlap="1" wp14:anchorId="7C21EDA6" wp14:editId="3CA70559">
                <wp:simplePos x="0" y="0"/>
                <wp:positionH relativeFrom="column">
                  <wp:posOffset>1572895</wp:posOffset>
                </wp:positionH>
                <wp:positionV relativeFrom="paragraph">
                  <wp:posOffset>1944370</wp:posOffset>
                </wp:positionV>
                <wp:extent cx="0" cy="666750"/>
                <wp:effectExtent l="85090" t="53975" r="118110" b="79375"/>
                <wp:wrapNone/>
                <wp:docPr id="25"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6675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1"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85pt,153.1pt" to="123.85pt,20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" strokeweight=".26mm">
                <v:stroke startarrow="block" endarrow="block" joinstyle="miter"/>
                <v:shadow opacity="49150f"/>
              </v:line>
            </w:pict>
          </mc:Fallback>
        </mc:AlternateContent>
      </w:r>
      <w:r>
        <w:rPr>
          <w:noProof/>
          <w:lang w:eastAsia="nl-NL"/>
        </w:rPr>
        <mc:AlternateContent>
          <mc:Choice Requires="wps">
            <w:drawing>
              <wp:anchor distT="0" distB="0" distL="114300" distR="114300" simplePos="0" relativeHeight="251812864" behindDoc="0" locked="0" layoutInCell="1" allowOverlap="1" wp14:anchorId="6E84ED8A" wp14:editId="7C99A889">
                <wp:simplePos x="0" y="0"/>
                <wp:positionH relativeFrom="column">
                  <wp:posOffset>2258695</wp:posOffset>
                </wp:positionH>
                <wp:positionV relativeFrom="paragraph">
                  <wp:posOffset>2288540</wp:posOffset>
                </wp:positionV>
                <wp:extent cx="1095375" cy="0"/>
                <wp:effectExtent l="46990" t="93345" r="64135" b="10985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85pt,180.2pt" to="264.1pt,1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" strokeweight=".26mm">
                <v:stroke startarrow="block" joinstyle="miter"/>
                <v:shadow opacity="49150f"/>
              </v:line>
            </w:pict>
          </mc:Fallback>
        </mc:AlternateContent>
      </w:r>
      <w:r>
        <w:rPr>
          <w:noProof/>
          <w:lang w:eastAsia="nl-NL"/>
        </w:rPr>
        <mc:AlternateContent>
          <mc:Choice Requires="wps">
            <w:drawing>
              <wp:anchor distT="0" distB="0" distL="114300" distR="114300" simplePos="0" relativeHeight="251813888" behindDoc="0" locked="0" layoutInCell="1" allowOverlap="1" wp14:anchorId="2DE39512" wp14:editId="0EDA8C6A">
                <wp:simplePos x="0" y="0"/>
                <wp:positionH relativeFrom="column">
                  <wp:posOffset>1601470</wp:posOffset>
                </wp:positionH>
                <wp:positionV relativeFrom="paragraph">
                  <wp:posOffset>2794000</wp:posOffset>
                </wp:positionV>
                <wp:extent cx="638175" cy="207645"/>
                <wp:effectExtent l="0" t="1905" r="10160" b="19050"/>
                <wp:wrapNone/>
                <wp:docPr id="2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07645"/>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53" o:spid="_x0000_s1026" style="position:absolute;margin-left:126.1pt;margin-top:220pt;width:50.25pt;height:16.35pt;z-index:251813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" strokeweight=".26mm">
                <v:shadow opacity="49150f"/>
              </v:rect>
            </w:pict>
          </mc:Fallback>
        </mc:AlternateContent>
      </w:r>
    </w:p>
    <w:p w14:paraId="4742C79D" w14:textId="77777777" w:rsidR="00202BDB" w:rsidRDefault="00202BDB" w:rsidP="00202BDB">
      <w:pPr>
        <w:pStyle w:val="Plattetekst"/>
        <w:rPr>
          <w:rFonts w:ascii="Times New Roman" w:hAnsi="Times New Roman"/>
        </w:rPr>
      </w:pPr>
    </w:p>
    <w:p w14:paraId="67F0B59D" w14:textId="77777777" w:rsidR="00202BDB" w:rsidRDefault="00202BDB" w:rsidP="00202BDB">
      <w:pPr>
        <w:pStyle w:val="Plattetekst"/>
        <w:rPr>
          <w:rFonts w:ascii="Times New Roman" w:hAnsi="Times New Roman"/>
        </w:rPr>
      </w:pPr>
    </w:p>
    <w:p w14:paraId="1874313D"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814912" behindDoc="0" locked="0" layoutInCell="1" allowOverlap="1" wp14:anchorId="71496CD0" wp14:editId="28E04B25">
                <wp:simplePos x="0" y="0"/>
                <wp:positionH relativeFrom="column">
                  <wp:posOffset>2144395</wp:posOffset>
                </wp:positionH>
                <wp:positionV relativeFrom="paragraph">
                  <wp:posOffset>86360</wp:posOffset>
                </wp:positionV>
                <wp:extent cx="929005" cy="0"/>
                <wp:effectExtent l="46990" t="86360" r="65405" b="116840"/>
                <wp:wrapNone/>
                <wp:docPr id="2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005" cy="0"/>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154"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85pt,6.8pt" to="242pt,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Zeeschip</w:t>
      </w:r>
    </w:p>
    <w:p w14:paraId="3C91A589" w14:textId="77777777" w:rsidR="00202BDB" w:rsidRDefault="00202BDB" w:rsidP="00202BDB">
      <w:pPr>
        <w:pStyle w:val="Plattetekst"/>
        <w:rPr>
          <w:rFonts w:ascii="Times New Roman" w:hAnsi="Times New Roman"/>
        </w:rPr>
      </w:pPr>
    </w:p>
    <w:p w14:paraId="3A885156" w14:textId="77777777" w:rsidR="00202BDB" w:rsidRDefault="00202BDB" w:rsidP="00202BDB">
      <w:pPr>
        <w:pStyle w:val="Plattetekst"/>
        <w:rPr>
          <w:rFonts w:ascii="Times New Roman" w:hAnsi="Times New Roman"/>
        </w:rPr>
      </w:pPr>
    </w:p>
    <w:p w14:paraId="1AA51E8B" w14:textId="77777777" w:rsidR="00202BDB" w:rsidRDefault="00202BDB" w:rsidP="00202BDB">
      <w:pPr>
        <w:pStyle w:val="Plattetekst"/>
        <w:rPr>
          <w:rFonts w:ascii="Times New Roman" w:hAnsi="Times New Roman"/>
        </w:rPr>
      </w:pPr>
    </w:p>
    <w:p w14:paraId="4B918D37" w14:textId="77777777" w:rsidR="00202BDB" w:rsidRDefault="00202BDB" w:rsidP="00202BDB">
      <w:pPr>
        <w:pStyle w:val="Plattetekst"/>
        <w:rPr>
          <w:rFonts w:ascii="Times New Roman" w:hAnsi="Times New Roman"/>
        </w:rPr>
      </w:pPr>
    </w:p>
    <w:p w14:paraId="29E36534" w14:textId="77777777" w:rsidR="00202BDB" w:rsidRDefault="00202BDB" w:rsidP="00202BDB">
      <w:pPr>
        <w:pStyle w:val="Plattetekst"/>
        <w:rPr>
          <w:rFonts w:ascii="Times New Roman" w:hAnsi="Times New Roman"/>
        </w:rPr>
      </w:pPr>
    </w:p>
    <w:p w14:paraId="13AE36CA" w14:textId="77777777" w:rsidR="00202BDB" w:rsidRDefault="00202BDB" w:rsidP="00202BDB">
      <w:pPr>
        <w:pStyle w:val="Plattetekst"/>
        <w:rPr>
          <w:rFonts w:ascii="Times New Roman" w:hAnsi="Times New Roman"/>
        </w:rPr>
      </w:pPr>
    </w:p>
    <w:p w14:paraId="1D788E05" w14:textId="77777777" w:rsidR="00202BDB" w:rsidRDefault="00202BDB" w:rsidP="00202BDB">
      <w:pPr>
        <w:pStyle w:val="Platteteks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zeeschipkranen</w:t>
      </w:r>
    </w:p>
    <w:p w14:paraId="34ED16DB" w14:textId="77777777" w:rsidR="00202BDB" w:rsidRDefault="00202BDB" w:rsidP="00202BDB">
      <w:pPr>
        <w:pStyle w:val="Plattetekst"/>
        <w:rPr>
          <w:rFonts w:ascii="Times New Roman" w:hAnsi="Times New Roman"/>
        </w:rPr>
      </w:pPr>
    </w:p>
    <w:p w14:paraId="06929C84" w14:textId="77777777" w:rsidR="00202BDB" w:rsidRDefault="00202BDB" w:rsidP="00202BDB">
      <w:pPr>
        <w:pStyle w:val="Plattetekst"/>
        <w:rPr>
          <w:rFonts w:ascii="Times New Roman" w:hAnsi="Times New Roman"/>
        </w:rPr>
      </w:pPr>
    </w:p>
    <w:p w14:paraId="418B15F9" w14:textId="77777777" w:rsidR="00202BDB" w:rsidRDefault="00202BDB" w:rsidP="00202BDB">
      <w:pPr>
        <w:pStyle w:val="Plattetekst"/>
        <w:rPr>
          <w:rFonts w:ascii="Times New Roman" w:hAnsi="Times New Roman"/>
        </w:rPr>
      </w:pPr>
    </w:p>
    <w:p w14:paraId="0FD6B6C5" w14:textId="77777777" w:rsidR="00202BDB" w:rsidRDefault="00202BDB" w:rsidP="00202BDB">
      <w:pPr>
        <w:pStyle w:val="Plattetekst"/>
        <w:rPr>
          <w:rFonts w:ascii="Times New Roman" w:hAnsi="Times New Roman"/>
        </w:rPr>
      </w:pPr>
    </w:p>
    <w:p w14:paraId="3B2E57B8" w14:textId="77777777" w:rsidR="00202BDB" w:rsidRDefault="00202BDB" w:rsidP="00202BDB">
      <w:pPr>
        <w:pStyle w:val="Plattetekst"/>
        <w:rPr>
          <w:rFonts w:ascii="Times New Roman" w:hAnsi="Times New Roman"/>
        </w:rPr>
      </w:pPr>
    </w:p>
    <w:p w14:paraId="7BE7F180" w14:textId="77777777" w:rsidR="00202BDB" w:rsidRDefault="00202BDB" w:rsidP="00202BDB">
      <w:pPr>
        <w:pStyle w:val="Plattetekst"/>
        <w:rPr>
          <w:rFonts w:ascii="Times New Roman" w:hAnsi="Times New Roman"/>
        </w:rPr>
      </w:pPr>
    </w:p>
    <w:p w14:paraId="0C28BC88" w14:textId="77777777" w:rsidR="00202BDB" w:rsidRDefault="00202BDB" w:rsidP="00202BDB">
      <w:pPr>
        <w:pStyle w:val="Plattetekst"/>
        <w:rPr>
          <w:rFonts w:ascii="Times New Roman" w:hAnsi="Times New Roman"/>
        </w:rPr>
      </w:pPr>
    </w:p>
    <w:p w14:paraId="11D558CB" w14:textId="77777777" w:rsidR="00202BDB" w:rsidRDefault="00202BDB" w:rsidP="00202BDB">
      <w:pPr>
        <w:pStyle w:val="Kop3"/>
        <w:numPr>
          <w:ilvl w:val="2"/>
          <w:numId w:val="3"/>
        </w:numPr>
        <w:tabs>
          <w:tab w:val="left" w:pos="0"/>
        </w:tabs>
      </w:pPr>
    </w:p>
    <w:p w14:paraId="40BC1DBE" w14:textId="77777777" w:rsidR="00202BDB" w:rsidRDefault="00202BDB" w:rsidP="00202BDB">
      <w:pPr>
        <w:pStyle w:val="Plattetekst"/>
        <w:numPr>
          <w:ilvl w:val="2"/>
          <w:numId w:val="3"/>
        </w:numPr>
        <w:tabs>
          <w:tab w:val="left" w:pos="0"/>
        </w:tabs>
        <w:rPr>
          <w:rFonts w:ascii="Times" w:hAnsi="Times" w:cs="Times"/>
        </w:rPr>
      </w:pPr>
      <w:r>
        <w:rPr>
          <w:rFonts w:ascii="Times" w:hAnsi="Times" w:cs="Times"/>
        </w:rPr>
        <w:t>(De</w:t>
      </w:r>
      <w:r>
        <w:rPr>
          <w:rFonts w:ascii="Times" w:eastAsia="Times" w:hAnsi="Times" w:cs="Times"/>
        </w:rPr>
        <w:t xml:space="preserve"> </w:t>
      </w:r>
      <w:r>
        <w:rPr>
          <w:rFonts w:ascii="Times" w:hAnsi="Times" w:cs="Times"/>
        </w:rPr>
        <w:t>rails</w:t>
      </w:r>
      <w:r>
        <w:rPr>
          <w:rFonts w:ascii="Times" w:eastAsia="Times" w:hAnsi="Times" w:cs="Times"/>
        </w:rPr>
        <w:t xml:space="preserve"> </w:t>
      </w:r>
      <w:r>
        <w:rPr>
          <w:rFonts w:ascii="Times" w:hAnsi="Times" w:cs="Times"/>
        </w:rPr>
        <w:t>waarover</w:t>
      </w:r>
      <w:r>
        <w:rPr>
          <w:rFonts w:ascii="Times" w:eastAsia="Times" w:hAnsi="Times" w:cs="Times"/>
        </w:rPr>
        <w:t xml:space="preserve"> </w:t>
      </w:r>
      <w:r>
        <w:rPr>
          <w:rFonts w:ascii="Times" w:hAnsi="Times" w:cs="Times"/>
        </w:rPr>
        <w:t>de</w:t>
      </w:r>
      <w:r>
        <w:rPr>
          <w:rFonts w:ascii="Times" w:eastAsia="Times" w:hAnsi="Times" w:cs="Times"/>
        </w:rPr>
        <w:t xml:space="preserve"> </w:t>
      </w:r>
      <w:r>
        <w:rPr>
          <w:rFonts w:ascii="Times New Roman" w:hAnsi="Times New Roman"/>
        </w:rPr>
        <w:t>zeeschipkranen</w:t>
      </w:r>
      <w:r>
        <w:rPr>
          <w:rFonts w:ascii="Times" w:eastAsia="Times" w:hAnsi="Times" w:cs="Times"/>
        </w:rPr>
        <w:t xml:space="preserve"> </w:t>
      </w:r>
      <w:r>
        <w:rPr>
          <w:rFonts w:ascii="Times" w:hAnsi="Times" w:cs="Times"/>
        </w:rPr>
        <w:t>zich</w:t>
      </w:r>
      <w:r>
        <w:rPr>
          <w:rFonts w:ascii="Times" w:eastAsia="Times" w:hAnsi="Times" w:cs="Times"/>
        </w:rPr>
        <w:t xml:space="preserve"> </w:t>
      </w:r>
      <w:r>
        <w:rPr>
          <w:rFonts w:ascii="Times" w:hAnsi="Times" w:cs="Times"/>
        </w:rPr>
        <w:t>verplaatsen</w:t>
      </w:r>
      <w:r>
        <w:rPr>
          <w:rFonts w:ascii="Times" w:eastAsia="Times" w:hAnsi="Times" w:cs="Times"/>
        </w:rPr>
        <w:t xml:space="preserve"> </w:t>
      </w:r>
      <w:r>
        <w:rPr>
          <w:rFonts w:ascii="Times" w:hAnsi="Times" w:cs="Times"/>
        </w:rPr>
        <w:t>is</w:t>
      </w:r>
      <w:r>
        <w:rPr>
          <w:rFonts w:ascii="Times" w:eastAsia="Times" w:hAnsi="Times" w:cs="Times"/>
        </w:rPr>
        <w:t xml:space="preserve"> </w:t>
      </w:r>
      <w:r>
        <w:rPr>
          <w:rFonts w:ascii="Times" w:hAnsi="Times" w:cs="Times"/>
        </w:rPr>
        <w:t>weggelaten)</w:t>
      </w:r>
    </w:p>
    <w:p w14:paraId="0BCDCC22" w14:textId="77777777" w:rsidR="00202BDB" w:rsidRDefault="00202BDB" w:rsidP="00202BDB">
      <w:pPr>
        <w:pStyle w:val="Kop3"/>
        <w:numPr>
          <w:ilvl w:val="2"/>
          <w:numId w:val="3"/>
        </w:numPr>
        <w:tabs>
          <w:tab w:val="left" w:pos="0"/>
        </w:tabs>
        <w:rPr>
          <w:rFonts w:ascii="Times New Roman" w:hAnsi="Times New Roman" w:cs="Times New Roman"/>
          <w:sz w:val="24"/>
          <w:szCs w:val="24"/>
        </w:rPr>
      </w:pPr>
    </w:p>
    <w:p w14:paraId="711CDA1D" w14:textId="77777777" w:rsidR="00202BDB" w:rsidRDefault="00202BDB" w:rsidP="00202BDB">
      <w:pPr>
        <w:pStyle w:val="Kop2"/>
      </w:pPr>
      <w:bookmarkStart w:id="51" w:name="_Toc212110340"/>
      <w:bookmarkStart w:id="52" w:name="_Toc212110418"/>
      <w:r>
        <w:br w:type="page"/>
      </w:r>
      <w:bookmarkStart w:id="53" w:name="_Toc212110906"/>
      <w:bookmarkStart w:id="54" w:name="_Toc212111051"/>
      <w:bookmarkStart w:id="55" w:name="_Toc212113178"/>
      <w:r>
        <w:t>8</w:t>
      </w:r>
      <w:r>
        <w:rPr>
          <w:rFonts w:eastAsia="Times New Roman"/>
        </w:rPr>
        <w:t xml:space="preserve"> </w:t>
      </w:r>
      <w:r>
        <w:t>opslagterrein</w:t>
      </w:r>
      <w:bookmarkEnd w:id="51"/>
      <w:bookmarkEnd w:id="52"/>
      <w:bookmarkEnd w:id="53"/>
      <w:bookmarkEnd w:id="54"/>
      <w:bookmarkEnd w:id="55"/>
    </w:p>
    <w:p w14:paraId="7AE8795A" w14:textId="77777777" w:rsidR="00202BDB" w:rsidRDefault="00202BDB" w:rsidP="00202BDB">
      <w:pPr>
        <w:pStyle w:val="Plattetekst"/>
        <w:rPr>
          <w:rFonts w:ascii="Times New Roman" w:hAnsi="Times New Roman"/>
        </w:rPr>
      </w:pPr>
      <w:r>
        <w:rPr>
          <w:rFonts w:ascii="Times New Roman" w:hAnsi="Times New Roman"/>
        </w:rPr>
        <w:t>Het</w:t>
      </w:r>
      <w:r>
        <w:rPr>
          <w:rFonts w:ascii="Times New Roman" w:eastAsia="Times New Roman" w:hAnsi="Times New Roman"/>
        </w:rPr>
        <w:t xml:space="preserve"> </w:t>
      </w:r>
      <w:r>
        <w:rPr>
          <w:rFonts w:ascii="Times New Roman" w:hAnsi="Times New Roman"/>
        </w:rPr>
        <w:t>opslagterrein</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bestaat</w:t>
      </w:r>
      <w:r>
        <w:rPr>
          <w:rFonts w:ascii="Times New Roman" w:eastAsia="Times New Roman" w:hAnsi="Times New Roman"/>
        </w:rPr>
        <w:t xml:space="preserve"> </w:t>
      </w:r>
      <w:r>
        <w:rPr>
          <w:rFonts w:ascii="Times New Roman" w:hAnsi="Times New Roman"/>
        </w:rPr>
        <w:t>uit</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aantal</w:t>
      </w:r>
      <w:r>
        <w:rPr>
          <w:rFonts w:ascii="Times New Roman" w:eastAsia="Times New Roman" w:hAnsi="Times New Roman"/>
        </w:rPr>
        <w:t xml:space="preserve"> </w:t>
      </w:r>
      <w:r>
        <w:rPr>
          <w:rFonts w:ascii="Times New Roman" w:hAnsi="Times New Roman"/>
        </w:rPr>
        <w:t>stroken.</w:t>
      </w:r>
      <w:r>
        <w:rPr>
          <w:rFonts w:ascii="Times New Roman" w:eastAsia="Times New Roman" w:hAnsi="Times New Roman"/>
        </w:rPr>
        <w:t xml:space="preserve"> </w:t>
      </w:r>
      <w:r>
        <w:rPr>
          <w:rFonts w:ascii="Times New Roman" w:hAnsi="Times New Roman"/>
        </w:rPr>
        <w:t>Elke</w:t>
      </w:r>
      <w:r>
        <w:rPr>
          <w:rFonts w:ascii="Times New Roman" w:eastAsia="Times New Roman" w:hAnsi="Times New Roman"/>
        </w:rPr>
        <w:t xml:space="preserve"> </w:t>
      </w:r>
      <w:r>
        <w:rPr>
          <w:rFonts w:ascii="Times New Roman" w:hAnsi="Times New Roman"/>
        </w:rPr>
        <w:t>strook</w:t>
      </w:r>
      <w:r>
        <w:rPr>
          <w:rFonts w:ascii="Times New Roman" w:eastAsia="Times New Roman" w:hAnsi="Times New Roman"/>
        </w:rPr>
        <w:t xml:space="preserve"> </w:t>
      </w:r>
      <w:r>
        <w:rPr>
          <w:rFonts w:ascii="Times New Roman" w:hAnsi="Times New Roman"/>
        </w:rPr>
        <w:t>loopt</w:t>
      </w:r>
      <w:r>
        <w:rPr>
          <w:rFonts w:ascii="Times New Roman" w:eastAsia="Times New Roman" w:hAnsi="Times New Roman"/>
        </w:rPr>
        <w:t xml:space="preserve"> </w:t>
      </w:r>
      <w:r>
        <w:rPr>
          <w:rFonts w:ascii="Times New Roman" w:hAnsi="Times New Roman"/>
        </w:rPr>
        <w:t>over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gehele</w:t>
      </w:r>
      <w:r>
        <w:rPr>
          <w:rFonts w:ascii="Times New Roman" w:eastAsia="Times New Roman" w:hAnsi="Times New Roman"/>
        </w:rPr>
        <w:t xml:space="preserve"> </w:t>
      </w:r>
      <w:r>
        <w:rPr>
          <w:rFonts w:ascii="Times New Roman" w:hAnsi="Times New Roman"/>
        </w:rPr>
        <w:t>breedte</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opslagterrein.</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kunnen</w:t>
      </w:r>
      <w:r>
        <w:rPr>
          <w:rFonts w:ascii="Times New Roman" w:eastAsia="Times New Roman" w:hAnsi="Times New Roman"/>
        </w:rPr>
        <w:t xml:space="preserve"> </w:t>
      </w:r>
      <w:r>
        <w:rPr>
          <w:rFonts w:ascii="Times New Roman" w:hAnsi="Times New Roman"/>
        </w:rPr>
        <w:t>6</w:t>
      </w:r>
      <w:r>
        <w:rPr>
          <w:rFonts w:ascii="Times New Roman" w:eastAsia="Times New Roman" w:hAnsi="Times New Roman"/>
        </w:rPr>
        <w:t xml:space="preserve"> </w:t>
      </w:r>
      <w:r>
        <w:rPr>
          <w:rFonts w:ascii="Times New Roman" w:hAnsi="Times New Roman"/>
        </w:rPr>
        <w:t>container(-stapels)</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lengte</w:t>
      </w:r>
      <w:r>
        <w:rPr>
          <w:rFonts w:ascii="Times New Roman" w:eastAsia="Times New Roman" w:hAnsi="Times New Roman"/>
        </w:rPr>
        <w:t xml:space="preserve"> </w:t>
      </w:r>
      <w:r>
        <w:rPr>
          <w:rFonts w:ascii="Times New Roman" w:hAnsi="Times New Roman"/>
        </w:rPr>
        <w:t>naast</w:t>
      </w:r>
      <w:r>
        <w:rPr>
          <w:rFonts w:ascii="Times New Roman" w:eastAsia="Times New Roman" w:hAnsi="Times New Roman"/>
        </w:rPr>
        <w:t xml:space="preserve"> </w:t>
      </w:r>
      <w:r>
        <w:rPr>
          <w:rFonts w:ascii="Times New Roman" w:hAnsi="Times New Roman"/>
        </w:rPr>
        <w:t>elkaar</w:t>
      </w:r>
      <w:r>
        <w:rPr>
          <w:rFonts w:ascii="Times New Roman" w:eastAsia="Times New Roman" w:hAnsi="Times New Roman"/>
        </w:rPr>
        <w:t xml:space="preserve"> </w:t>
      </w:r>
      <w:r>
        <w:rPr>
          <w:rFonts w:ascii="Times New Roman" w:hAnsi="Times New Roman"/>
        </w:rPr>
        <w:t>staan.</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kunnen</w:t>
      </w:r>
      <w:r>
        <w:rPr>
          <w:rFonts w:ascii="Times New Roman" w:eastAsia="Times New Roman" w:hAnsi="Times New Roman"/>
        </w:rPr>
        <w:t xml:space="preserve"> </w:t>
      </w:r>
      <w:r>
        <w:rPr>
          <w:rFonts w:ascii="Times New Roman" w:hAnsi="Times New Roman"/>
        </w:rPr>
        <w:t>maximaal</w:t>
      </w:r>
      <w:r>
        <w:rPr>
          <w:rFonts w:ascii="Times New Roman" w:eastAsia="Times New Roman" w:hAnsi="Times New Roman"/>
        </w:rPr>
        <w:t xml:space="preserve"> </w:t>
      </w:r>
      <w:r>
        <w:rPr>
          <w:rFonts w:ascii="Times New Roman" w:hAnsi="Times New Roman"/>
        </w:rPr>
        <w:t>6</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elkaar</w:t>
      </w:r>
      <w:r>
        <w:rPr>
          <w:rFonts w:ascii="Times New Roman" w:eastAsia="Times New Roman" w:hAnsi="Times New Roman"/>
        </w:rPr>
        <w:t xml:space="preserve"> </w:t>
      </w:r>
      <w:r>
        <w:rPr>
          <w:rFonts w:ascii="Times New Roman" w:hAnsi="Times New Roman"/>
        </w:rPr>
        <w:t>gestapeld</w:t>
      </w:r>
      <w:r>
        <w:rPr>
          <w:rFonts w:ascii="Times New Roman" w:eastAsia="Times New Roman" w:hAnsi="Times New Roman"/>
        </w:rPr>
        <w:t xml:space="preserve"> </w:t>
      </w:r>
      <w:r>
        <w:rPr>
          <w:rFonts w:ascii="Times New Roman" w:hAnsi="Times New Roman"/>
        </w:rPr>
        <w:t>worden:</w:t>
      </w:r>
    </w:p>
    <w:p w14:paraId="43846469" w14:textId="77777777" w:rsidR="00202BDB" w:rsidRDefault="00202BDB" w:rsidP="00202BDB">
      <w:pPr>
        <w:pStyle w:val="Plattetekst"/>
        <w:rPr>
          <w:rFonts w:ascii="Times New Roman" w:hAnsi="Times New Roman"/>
        </w:rPr>
      </w:pPr>
    </w:p>
    <w:p w14:paraId="490CED94"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05344" behindDoc="0" locked="0" layoutInCell="1" allowOverlap="1" wp14:anchorId="3FAF8D5A" wp14:editId="4CCE9767">
                <wp:simplePos x="0" y="0"/>
                <wp:positionH relativeFrom="column">
                  <wp:posOffset>106045</wp:posOffset>
                </wp:positionH>
                <wp:positionV relativeFrom="paragraph">
                  <wp:posOffset>120650</wp:posOffset>
                </wp:positionV>
                <wp:extent cx="5076825" cy="1267460"/>
                <wp:effectExtent l="2540" t="1905" r="13335" b="13335"/>
                <wp:wrapNone/>
                <wp:docPr id="2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1267460"/>
                        </a:xfrm>
                        <a:prstGeom prst="rect">
                          <a:avLst/>
                        </a:prstGeom>
                        <a:solidFill>
                          <a:srgbClr val="B3B3B3"/>
                        </a:solidFill>
                        <a:ln w="9360">
                          <a:solidFill>
                            <a:srgbClr val="999999"/>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47" o:spid="_x0000_s1026" style="position:absolute;margin-left:8.35pt;margin-top:9.5pt;width:399.75pt;height:99.8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" fillcolor="#b3b3b3" strokecolor="#999" strokeweight=".26mm">
                <v:shadow opacity="49150f"/>
              </v:rect>
            </w:pict>
          </mc:Fallback>
        </mc:AlternateContent>
      </w:r>
      <w:r>
        <w:rPr>
          <w:noProof/>
          <w:lang w:eastAsia="nl-NL"/>
        </w:rPr>
        <mc:AlternateContent>
          <mc:Choice Requires="wps">
            <w:drawing>
              <wp:anchor distT="0" distB="0" distL="114300" distR="114300" simplePos="0" relativeHeight="251706368" behindDoc="0" locked="0" layoutInCell="1" allowOverlap="1" wp14:anchorId="2C931EDD" wp14:editId="2313D2F6">
                <wp:simplePos x="0" y="0"/>
                <wp:positionH relativeFrom="column">
                  <wp:posOffset>106045</wp:posOffset>
                </wp:positionH>
                <wp:positionV relativeFrom="paragraph">
                  <wp:posOffset>233680</wp:posOffset>
                </wp:positionV>
                <wp:extent cx="5076825" cy="0"/>
                <wp:effectExtent l="53340" t="51435" r="64135" b="62865"/>
                <wp:wrapNone/>
                <wp:docPr id="2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682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4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18.4pt" to="408.1pt,1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07392" behindDoc="0" locked="0" layoutInCell="1" allowOverlap="1" wp14:anchorId="4A90F691" wp14:editId="364FF24A">
                <wp:simplePos x="0" y="0"/>
                <wp:positionH relativeFrom="column">
                  <wp:posOffset>106045</wp:posOffset>
                </wp:positionH>
                <wp:positionV relativeFrom="paragraph">
                  <wp:posOffset>1278255</wp:posOffset>
                </wp:positionV>
                <wp:extent cx="5076825" cy="0"/>
                <wp:effectExtent l="53340" t="54610" r="64135" b="59690"/>
                <wp:wrapNone/>
                <wp:docPr id="1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76825"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100.65pt" to="408.1pt,10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" strokeweight=".26mm">
                <v:stroke joinstyle="miter"/>
                <v:shadow opacity="49150f"/>
              </v:line>
            </w:pict>
          </mc:Fallback>
        </mc:AlternateContent>
      </w:r>
      <w:r>
        <w:rPr>
          <w:noProof/>
          <w:lang w:eastAsia="nl-NL"/>
        </w:rPr>
        <mc:AlternateContent>
          <mc:Choice Requires="wps">
            <w:drawing>
              <wp:anchor distT="0" distB="0" distL="114300" distR="114300" simplePos="0" relativeHeight="251710464" behindDoc="0" locked="0" layoutInCell="1" allowOverlap="1" wp14:anchorId="340EE404" wp14:editId="3A4E2CD8">
                <wp:simplePos x="0" y="0"/>
                <wp:positionH relativeFrom="column">
                  <wp:posOffset>1511935</wp:posOffset>
                </wp:positionH>
                <wp:positionV relativeFrom="paragraph">
                  <wp:posOffset>130175</wp:posOffset>
                </wp:positionV>
                <wp:extent cx="189230" cy="1267460"/>
                <wp:effectExtent l="0" t="0" r="15240" b="16510"/>
                <wp:wrapNone/>
                <wp:docPr id="18"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230" cy="126746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2" o:spid="_x0000_s1026" style="position:absolute;margin-left:119.05pt;margin-top:10.25pt;width:14.9pt;height:99.8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" strokeweight=".26mm">
                <v:shadow opacity="49150f"/>
              </v:rect>
            </w:pict>
          </mc:Fallback>
        </mc:AlternateContent>
      </w:r>
      <w:r>
        <w:rPr>
          <w:noProof/>
          <w:lang w:eastAsia="nl-NL"/>
        </w:rPr>
        <mc:AlternateContent>
          <mc:Choice Requires="wps">
            <w:drawing>
              <wp:anchor distT="0" distB="0" distL="114300" distR="114300" simplePos="0" relativeHeight="251711488" behindDoc="0" locked="0" layoutInCell="1" allowOverlap="1" wp14:anchorId="641B2791" wp14:editId="00C9E25C">
                <wp:simplePos x="0" y="0"/>
                <wp:positionH relativeFrom="column">
                  <wp:posOffset>1232535</wp:posOffset>
                </wp:positionH>
                <wp:positionV relativeFrom="paragraph">
                  <wp:posOffset>695960</wp:posOffset>
                </wp:positionV>
                <wp:extent cx="822325" cy="0"/>
                <wp:effectExtent l="49530" t="94615" r="80645" b="108585"/>
                <wp:wrapNone/>
                <wp:docPr id="1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2325" cy="0"/>
                        </a:xfrm>
                        <a:prstGeom prst="line">
                          <a:avLst/>
                        </a:prstGeom>
                        <a:noFill/>
                        <a:ln w="9360">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53"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54.8pt" to="161.8pt,5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" strokeweight=".26mm">
                <v:stroke startarrow="block" endarrow="block" joinstyle="miter"/>
                <v:shadow opacity="49150f"/>
              </v:line>
            </w:pict>
          </mc:Fallback>
        </mc:AlternateContent>
      </w:r>
      <w:r>
        <w:rPr>
          <w:noProof/>
          <w:lang w:eastAsia="nl-NL"/>
        </w:rPr>
        <mc:AlternateContent>
          <mc:Choice Requires="wps">
            <w:drawing>
              <wp:anchor distT="0" distB="0" distL="114300" distR="114300" simplePos="0" relativeHeight="251712512" behindDoc="0" locked="0" layoutInCell="1" allowOverlap="1" wp14:anchorId="5BFDA07D" wp14:editId="2C02B6AD">
                <wp:simplePos x="0" y="0"/>
                <wp:positionH relativeFrom="column">
                  <wp:posOffset>2439670</wp:posOffset>
                </wp:positionH>
                <wp:positionV relativeFrom="paragraph">
                  <wp:posOffset>273050</wp:posOffset>
                </wp:positionV>
                <wp:extent cx="352425" cy="124460"/>
                <wp:effectExtent l="0" t="1905" r="16510" b="13335"/>
                <wp:wrapNone/>
                <wp:docPr id="16"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4" o:spid="_x0000_s1026" style="position:absolute;margin-left:192.1pt;margin-top:21.5pt;width:27.75pt;height:9.8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13536" behindDoc="0" locked="0" layoutInCell="1" allowOverlap="1" wp14:anchorId="7F26D2ED" wp14:editId="0F76C443">
                <wp:simplePos x="0" y="0"/>
                <wp:positionH relativeFrom="column">
                  <wp:posOffset>2439670</wp:posOffset>
                </wp:positionH>
                <wp:positionV relativeFrom="paragraph">
                  <wp:posOffset>444500</wp:posOffset>
                </wp:positionV>
                <wp:extent cx="352425" cy="124460"/>
                <wp:effectExtent l="0" t="0" r="16510" b="6985"/>
                <wp:wrapNone/>
                <wp:docPr id="1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5" o:spid="_x0000_s1026" style="position:absolute;margin-left:192.1pt;margin-top:35pt;width:27.75pt;height:9.8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14560" behindDoc="0" locked="0" layoutInCell="1" allowOverlap="1" wp14:anchorId="5A54030C" wp14:editId="6405D2DA">
                <wp:simplePos x="0" y="0"/>
                <wp:positionH relativeFrom="column">
                  <wp:posOffset>2439670</wp:posOffset>
                </wp:positionH>
                <wp:positionV relativeFrom="paragraph">
                  <wp:posOffset>635000</wp:posOffset>
                </wp:positionV>
                <wp:extent cx="352425" cy="124460"/>
                <wp:effectExtent l="0" t="0" r="16510" b="6985"/>
                <wp:wrapNone/>
                <wp:docPr id="1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6" o:spid="_x0000_s1026" style="position:absolute;margin-left:192.1pt;margin-top:50pt;width:27.75pt;height:9.8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15584" behindDoc="0" locked="0" layoutInCell="1" allowOverlap="1" wp14:anchorId="4E76D9D3" wp14:editId="408F4B52">
                <wp:simplePos x="0" y="0"/>
                <wp:positionH relativeFrom="column">
                  <wp:posOffset>2887345</wp:posOffset>
                </wp:positionH>
                <wp:positionV relativeFrom="paragraph">
                  <wp:posOffset>273050</wp:posOffset>
                </wp:positionV>
                <wp:extent cx="352425" cy="124460"/>
                <wp:effectExtent l="2540" t="1905" r="13335" b="13335"/>
                <wp:wrapNone/>
                <wp:docPr id="1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7" o:spid="_x0000_s1026" style="position:absolute;margin-left:227.35pt;margin-top:21.5pt;width:27.75pt;height:9.8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16608" behindDoc="0" locked="0" layoutInCell="1" allowOverlap="1" wp14:anchorId="54495032" wp14:editId="1B966BFA">
                <wp:simplePos x="0" y="0"/>
                <wp:positionH relativeFrom="column">
                  <wp:posOffset>2887345</wp:posOffset>
                </wp:positionH>
                <wp:positionV relativeFrom="paragraph">
                  <wp:posOffset>444500</wp:posOffset>
                </wp:positionV>
                <wp:extent cx="352425" cy="124460"/>
                <wp:effectExtent l="2540" t="0" r="13335" b="6985"/>
                <wp:wrapNone/>
                <wp:docPr id="1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8" o:spid="_x0000_s1026" style="position:absolute;margin-left:227.35pt;margin-top:35pt;width:27.75pt;height:9.8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17632" behindDoc="0" locked="0" layoutInCell="1" allowOverlap="1" wp14:anchorId="74B9192E" wp14:editId="7C07DEDC">
                <wp:simplePos x="0" y="0"/>
                <wp:positionH relativeFrom="column">
                  <wp:posOffset>2887345</wp:posOffset>
                </wp:positionH>
                <wp:positionV relativeFrom="paragraph">
                  <wp:posOffset>635000</wp:posOffset>
                </wp:positionV>
                <wp:extent cx="352425" cy="124460"/>
                <wp:effectExtent l="2540" t="0" r="13335" b="6985"/>
                <wp:wrapNone/>
                <wp:docPr id="11"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9" o:spid="_x0000_s1026" style="position:absolute;margin-left:227.35pt;margin-top:50pt;width:27.75pt;height:9.8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18656" behindDoc="0" locked="0" layoutInCell="1" allowOverlap="1" wp14:anchorId="54FDA684" wp14:editId="21E9F4E4">
                <wp:simplePos x="0" y="0"/>
                <wp:positionH relativeFrom="column">
                  <wp:posOffset>3315970</wp:posOffset>
                </wp:positionH>
                <wp:positionV relativeFrom="paragraph">
                  <wp:posOffset>749300</wp:posOffset>
                </wp:positionV>
                <wp:extent cx="352425" cy="124460"/>
                <wp:effectExtent l="0" t="0" r="16510" b="6985"/>
                <wp:wrapNone/>
                <wp:docPr id="1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0" o:spid="_x0000_s1026" style="position:absolute;margin-left:261.1pt;margin-top:59pt;width:27.75pt;height:9.8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19680" behindDoc="0" locked="0" layoutInCell="1" allowOverlap="1" wp14:anchorId="276487A0" wp14:editId="56B3D2D3">
                <wp:simplePos x="0" y="0"/>
                <wp:positionH relativeFrom="column">
                  <wp:posOffset>3315970</wp:posOffset>
                </wp:positionH>
                <wp:positionV relativeFrom="paragraph">
                  <wp:posOffset>920750</wp:posOffset>
                </wp:positionV>
                <wp:extent cx="352425" cy="124460"/>
                <wp:effectExtent l="0" t="1905" r="16510" b="13335"/>
                <wp:wrapNone/>
                <wp:docPr id="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1" o:spid="_x0000_s1026" style="position:absolute;margin-left:261.1pt;margin-top:72.5pt;width:27.75pt;height:9.8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" fillcolor="#4c4c4c" strokecolor="#4c4c4c" strokeweight=".26mm">
                <v:shadow opacity="49150f"/>
              </v:rect>
            </w:pict>
          </mc:Fallback>
        </mc:AlternateContent>
      </w:r>
      <w:r>
        <w:rPr>
          <w:noProof/>
          <w:lang w:eastAsia="nl-NL"/>
        </w:rPr>
        <mc:AlternateContent>
          <mc:Choice Requires="wps">
            <w:drawing>
              <wp:anchor distT="0" distB="0" distL="114300" distR="114300" simplePos="0" relativeHeight="251720704" behindDoc="0" locked="0" layoutInCell="1" allowOverlap="1" wp14:anchorId="4BABD05A" wp14:editId="1964F586">
                <wp:simplePos x="0" y="0"/>
                <wp:positionH relativeFrom="column">
                  <wp:posOffset>3315970</wp:posOffset>
                </wp:positionH>
                <wp:positionV relativeFrom="paragraph">
                  <wp:posOffset>1111250</wp:posOffset>
                </wp:positionV>
                <wp:extent cx="352425" cy="124460"/>
                <wp:effectExtent l="0" t="1905" r="16510" b="13335"/>
                <wp:wrapNone/>
                <wp:docPr id="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24460"/>
                        </a:xfrm>
                        <a:prstGeom prst="rect">
                          <a:avLst/>
                        </a:prstGeom>
                        <a:solidFill>
                          <a:srgbClr val="4C4C4C"/>
                        </a:solidFill>
                        <a:ln w="9360">
                          <a:solidFill>
                            <a:srgbClr val="4C4C4C"/>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2" o:spid="_x0000_s1026" style="position:absolute;margin-left:261.1pt;margin-top:87.5pt;width:27.75pt;height:9.8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" fillcolor="#4c4c4c" strokecolor="#4c4c4c" strokeweight=".26mm">
                <v:shadow opacity="49150f"/>
              </v:rect>
            </w:pict>
          </mc:Fallback>
        </mc:AlternateContent>
      </w:r>
    </w:p>
    <w:p w14:paraId="10033404"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08416" behindDoc="0" locked="0" layoutInCell="1" allowOverlap="1" wp14:anchorId="512BCD93" wp14:editId="187A6D93">
                <wp:simplePos x="0" y="0"/>
                <wp:positionH relativeFrom="column">
                  <wp:posOffset>106045</wp:posOffset>
                </wp:positionH>
                <wp:positionV relativeFrom="paragraph">
                  <wp:posOffset>64770</wp:posOffset>
                </wp:positionV>
                <wp:extent cx="379730" cy="901700"/>
                <wp:effectExtent l="2540" t="635" r="11430" b="12065"/>
                <wp:wrapNone/>
                <wp:docPr id="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90170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0" o:spid="_x0000_s1026" style="position:absolute;margin-left:8.35pt;margin-top:5.1pt;width:29.9pt;height:71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" strokeweight=".26mm">
                <v:shadow opacity="49150f"/>
              </v:rect>
            </w:pict>
          </mc:Fallback>
        </mc:AlternateContent>
      </w:r>
      <w:r>
        <w:rPr>
          <w:noProof/>
          <w:lang w:eastAsia="nl-NL"/>
        </w:rPr>
        <mc:AlternateContent>
          <mc:Choice Requires="wps">
            <w:drawing>
              <wp:anchor distT="0" distB="0" distL="114300" distR="114300" simplePos="0" relativeHeight="251709440" behindDoc="0" locked="0" layoutInCell="1" allowOverlap="1" wp14:anchorId="2BCA6CD5" wp14:editId="0FBDE559">
                <wp:simplePos x="0" y="0"/>
                <wp:positionH relativeFrom="column">
                  <wp:posOffset>4803140</wp:posOffset>
                </wp:positionH>
                <wp:positionV relativeFrom="paragraph">
                  <wp:posOffset>36195</wp:posOffset>
                </wp:positionV>
                <wp:extent cx="379730" cy="952500"/>
                <wp:effectExtent l="635" t="0" r="13335" b="15240"/>
                <wp:wrapNone/>
                <wp:docPr id="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952500"/>
                        </a:xfrm>
                        <a:prstGeom prst="rect">
                          <a:avLst/>
                        </a:prstGeom>
                        <a:solidFill>
                          <a:srgbClr val="FFFFFF"/>
                        </a:solidFill>
                        <a:ln w="9360">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1" o:spid="_x0000_s1026" style="position:absolute;margin-left:378.2pt;margin-top:2.85pt;width:29.9pt;height:7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" strokeweight=".26mm">
                <v:shadow opacity="49150f"/>
              </v:rect>
            </w:pict>
          </mc:Fallback>
        </mc:AlternateContent>
      </w:r>
      <w:r>
        <w:rPr>
          <w:rFonts w:ascii="Times New Roman" w:eastAsia="Times New Roman" w:hAnsi="Times New Roman"/>
        </w:rPr>
        <w:t xml:space="preserve">     </w:t>
      </w:r>
      <w:r>
        <w:rPr>
          <w:rFonts w:ascii="Times New Roman" w:hAnsi="Times New Roman"/>
        </w:rPr>
        <w:t>pos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rij1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rij2</w:t>
      </w:r>
    </w:p>
    <w:p w14:paraId="65EF2A7C" w14:textId="77777777" w:rsidR="00202BDB" w:rsidRDefault="00202BDB" w:rsidP="00202BDB">
      <w:pPr>
        <w:pStyle w:val="Platteteks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233DB742"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22752" behindDoc="0" locked="0" layoutInCell="1" allowOverlap="1" wp14:anchorId="03144321" wp14:editId="3B5FFA84">
                <wp:simplePos x="0" y="0"/>
                <wp:positionH relativeFrom="column">
                  <wp:posOffset>382270</wp:posOffset>
                </wp:positionH>
                <wp:positionV relativeFrom="paragraph">
                  <wp:posOffset>155575</wp:posOffset>
                </wp:positionV>
                <wp:extent cx="161925" cy="583565"/>
                <wp:effectExtent l="62865" t="51435" r="67310" b="63500"/>
                <wp:wrapNone/>
                <wp:docPr id="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58356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12.25pt" to="42.85pt,5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" strokeweight=".26mm">
                <v:stroke startarrow="block" joinstyle="miter"/>
                <v:shadow opacity="49150f"/>
              </v:line>
            </w:pict>
          </mc:Fallback>
        </mc:AlternateContent>
      </w:r>
      <w:r>
        <w:rPr>
          <w:noProof/>
          <w:lang w:eastAsia="nl-NL"/>
        </w:rPr>
        <mc:AlternateContent>
          <mc:Choice Requires="wps">
            <w:drawing>
              <wp:anchor distT="0" distB="0" distL="114300" distR="114300" simplePos="0" relativeHeight="251723776" behindDoc="0" locked="0" layoutInCell="1" allowOverlap="1" wp14:anchorId="6C1A7644" wp14:editId="4E37F727">
                <wp:simplePos x="0" y="0"/>
                <wp:positionH relativeFrom="column">
                  <wp:posOffset>3521075</wp:posOffset>
                </wp:positionH>
                <wp:positionV relativeFrom="paragraph">
                  <wp:posOffset>235585</wp:posOffset>
                </wp:positionV>
                <wp:extent cx="118745" cy="503555"/>
                <wp:effectExtent l="64770" t="55245" r="57785" b="63500"/>
                <wp:wrapNone/>
                <wp:docPr id="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45" cy="50355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5pt,18.55pt" to="286.6pt,5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" strokeweight=".26mm">
                <v:stroke startarrow="block" joinstyle="miter"/>
                <v:shadow opacity="49150f"/>
              </v:line>
            </w:pict>
          </mc:Fallback>
        </mc:AlternateContent>
      </w:r>
      <w:r>
        <w:rPr>
          <w:noProof/>
          <w:lang w:eastAsia="nl-NL"/>
        </w:rPr>
        <mc:AlternateContent>
          <mc:Choice Requires="wps">
            <w:drawing>
              <wp:anchor distT="0" distB="0" distL="114300" distR="114300" simplePos="0" relativeHeight="251725824" behindDoc="0" locked="0" layoutInCell="1" allowOverlap="1" wp14:anchorId="54117519" wp14:editId="3CC6296F">
                <wp:simplePos x="0" y="0"/>
                <wp:positionH relativeFrom="column">
                  <wp:posOffset>4954270</wp:posOffset>
                </wp:positionH>
                <wp:positionV relativeFrom="paragraph">
                  <wp:posOffset>99060</wp:posOffset>
                </wp:positionV>
                <wp:extent cx="0" cy="1138555"/>
                <wp:effectExtent l="88265" t="45720" r="114935" b="60325"/>
                <wp:wrapNone/>
                <wp:docPr id="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855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1pt,7.8pt" to="390.1pt,9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11AC1B26" w14:textId="77777777" w:rsidR="00202BDB" w:rsidRDefault="00202BDB" w:rsidP="00202BDB">
      <w:pPr>
        <w:pStyle w:val="Plattetekst"/>
        <w:rPr>
          <w:rFonts w:ascii="Times New Roman" w:hAnsi="Times New Roman"/>
        </w:rPr>
      </w:pPr>
      <w:r>
        <w:rPr>
          <w:noProof/>
          <w:lang w:eastAsia="nl-NL"/>
        </w:rPr>
        <mc:AlternateContent>
          <mc:Choice Requires="wps">
            <w:drawing>
              <wp:anchor distT="0" distB="0" distL="114300" distR="114300" simplePos="0" relativeHeight="251721728" behindDoc="0" locked="0" layoutInCell="1" allowOverlap="1" wp14:anchorId="193049A3" wp14:editId="6C85C289">
                <wp:simplePos x="0" y="0"/>
                <wp:positionH relativeFrom="column">
                  <wp:posOffset>1601470</wp:posOffset>
                </wp:positionH>
                <wp:positionV relativeFrom="paragraph">
                  <wp:posOffset>143510</wp:posOffset>
                </wp:positionV>
                <wp:extent cx="233680" cy="616585"/>
                <wp:effectExtent l="50165" t="55880" r="59055" b="64135"/>
                <wp:wrapNone/>
                <wp:docPr id="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680" cy="61658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1pt,11.3pt" to="144.5pt,5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" strokeweight=".26mm">
                <v:stroke startarrow="block" joinstyle="miter"/>
                <v:shadow opacity="49150f"/>
              </v:line>
            </w:pict>
          </mc:Fallback>
        </mc:AlternateContent>
      </w:r>
      <w:r>
        <w:rPr>
          <w:noProof/>
          <w:lang w:eastAsia="nl-NL"/>
        </w:rPr>
        <mc:AlternateContent>
          <mc:Choice Requires="wps">
            <w:drawing>
              <wp:anchor distT="0" distB="0" distL="114300" distR="114300" simplePos="0" relativeHeight="251724800" behindDoc="0" locked="0" layoutInCell="1" allowOverlap="1" wp14:anchorId="6284F72E" wp14:editId="220B91D4">
                <wp:simplePos x="0" y="0"/>
                <wp:positionH relativeFrom="column">
                  <wp:posOffset>2663825</wp:posOffset>
                </wp:positionH>
                <wp:positionV relativeFrom="paragraph">
                  <wp:posOffset>90805</wp:posOffset>
                </wp:positionV>
                <wp:extent cx="285750" cy="621665"/>
                <wp:effectExtent l="45720" t="53975" r="62230" b="60960"/>
                <wp:wrapNone/>
                <wp:docPr id="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621665"/>
                        </a:xfrm>
                        <a:prstGeom prst="line">
                          <a:avLst/>
                        </a:prstGeom>
                        <a:noFill/>
                        <a:ln w="9360">
                          <a:solidFill>
                            <a:srgbClr val="000000"/>
                          </a:solidFill>
                          <a:miter lim="800000"/>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66"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75pt,7.15pt" to="232.25pt,5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" strokeweight=".26mm">
                <v:stroke startarrow="block" joinstyle="miter"/>
                <v:shadow opacity="49150f"/>
              </v:line>
            </w:pict>
          </mc:Fallback>
        </mc:AlternateConten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129A2ED0" w14:textId="77777777" w:rsidR="00202BDB" w:rsidRDefault="00202BDB" w:rsidP="00202BDB">
      <w:pPr>
        <w:pStyle w:val="Plattetekst"/>
        <w:rPr>
          <w:rFonts w:ascii="Times New Roman" w:hAnsi="Times New Roman"/>
        </w:rPr>
      </w:pPr>
    </w:p>
    <w:p w14:paraId="4002A945" w14:textId="77777777" w:rsidR="00202BDB" w:rsidRDefault="00202BDB" w:rsidP="00202BDB">
      <w:pPr>
        <w:pStyle w:val="Plattetekst"/>
        <w:rPr>
          <w:rFonts w:ascii="Times New Roman" w:hAnsi="Times New Roman"/>
        </w:rPr>
      </w:pPr>
      <w:r>
        <w:rPr>
          <w:rFonts w:ascii="Times New Roman" w:hAnsi="Times New Roman"/>
        </w:rPr>
        <w:t>parkeerplaats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eastAsia="Times New Roman" w:hAnsi="Times New Roman"/>
        </w:rPr>
        <w:t xml:space="preserve">    </w:t>
      </w:r>
      <w:r>
        <w:rPr>
          <w:rFonts w:ascii="Times New Roman" w:hAnsi="Times New Roman"/>
        </w:rPr>
        <w:tab/>
        <w:t>(6)</w:t>
      </w:r>
      <w:r>
        <w:rPr>
          <w:rFonts w:ascii="Times New Roman" w:eastAsia="Times New Roman" w:hAnsi="Times New Roman"/>
        </w:rPr>
        <w:t xml:space="preserve"> </w:t>
      </w:r>
      <w:r>
        <w:rPr>
          <w:rFonts w:ascii="Times New Roman" w:hAnsi="Times New Roman"/>
        </w:rPr>
        <w:t>containerstapels</w:t>
      </w:r>
    </w:p>
    <w:p w14:paraId="41248F63" w14:textId="77777777" w:rsidR="00202BDB" w:rsidRDefault="00202BDB" w:rsidP="00202BDB">
      <w:pPr>
        <w:pStyle w:val="Plattetekst"/>
        <w:rPr>
          <w:rFonts w:ascii="Times New Roman" w:hAnsi="Times New Roman"/>
        </w:rPr>
      </w:pPr>
      <w:r>
        <w:rPr>
          <w:rFonts w:ascii="Times New Roman" w:hAnsi="Times New Roman"/>
        </w:rPr>
        <w:t>voor</w:t>
      </w:r>
      <w:r>
        <w:rPr>
          <w:rFonts w:ascii="Times New Roman" w:eastAsia="Times New Roman" w:hAnsi="Times New Roman"/>
        </w:rPr>
        <w:t xml:space="preserve"> </w:t>
      </w:r>
      <w:r>
        <w:rPr>
          <w:rFonts w:ascii="Times New Roman" w:hAnsi="Times New Roman"/>
        </w:rPr>
        <w:t>6</w:t>
      </w:r>
      <w:r>
        <w:rPr>
          <w:rFonts w:ascii="Times New Roman" w:eastAsia="Times New Roman" w:hAnsi="Times New Roman"/>
        </w:rPr>
        <w:t xml:space="preserve"> </w:t>
      </w:r>
      <w:r>
        <w:rPr>
          <w:rFonts w:ascii="Times New Roman" w:hAnsi="Times New Roman"/>
        </w:rPr>
        <w:t>AGV's</w:t>
      </w:r>
      <w:r>
        <w:rPr>
          <w:rFonts w:ascii="Times New Roman" w:hAnsi="Times New Roman"/>
        </w:rPr>
        <w:tab/>
      </w:r>
      <w:r>
        <w:rPr>
          <w:rFonts w:ascii="Times New Roman" w:eastAsia="Times New Roman" w:hAnsi="Times New Roman"/>
        </w:rPr>
        <w:t xml:space="preserve">       </w:t>
      </w:r>
      <w:r>
        <w:rPr>
          <w:rFonts w:ascii="Times New Roman" w:hAnsi="Times New Roman"/>
        </w:rPr>
        <w:t>opslagkraan</w:t>
      </w:r>
      <w:r>
        <w:rPr>
          <w:rFonts w:ascii="Times New Roman" w:hAnsi="Times New Roman"/>
        </w:rPr>
        <w:tab/>
        <w:t>rails</w:t>
      </w:r>
      <w:r>
        <w:rPr>
          <w:rFonts w:ascii="Times New Roman" w:eastAsia="Times New Roman" w:hAnsi="Times New Roman"/>
        </w:rPr>
        <w:t xml:space="preserve"> </w:t>
      </w:r>
      <w:r>
        <w:rPr>
          <w:rFonts w:ascii="Times New Roman" w:hAnsi="Times New Roman"/>
        </w:rPr>
        <w:t>opslagkraan</w:t>
      </w:r>
    </w:p>
    <w:p w14:paraId="329DA235" w14:textId="77777777" w:rsidR="00202BDB" w:rsidRDefault="00202BDB" w:rsidP="00202BDB">
      <w:pPr>
        <w:pStyle w:val="Plattetekst"/>
        <w:spacing w:after="0"/>
        <w:rPr>
          <w:rFonts w:ascii="Times New Roman" w:eastAsia="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parkeerplaats</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p>
    <w:p w14:paraId="64648B8A" w14:textId="77777777" w:rsidR="00202BDB" w:rsidRDefault="00202BDB" w:rsidP="00202BDB">
      <w:pPr>
        <w:pStyle w:val="Plattetekst"/>
        <w:spacing w:after="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6</w:t>
      </w:r>
      <w:r>
        <w:rPr>
          <w:rFonts w:ascii="Times New Roman" w:eastAsia="Times New Roman" w:hAnsi="Times New Roman"/>
        </w:rPr>
        <w:t xml:space="preserve"> </w:t>
      </w:r>
      <w:r>
        <w:rPr>
          <w:rFonts w:ascii="Times New Roman" w:hAnsi="Times New Roman"/>
        </w:rPr>
        <w:t>AGV's</w:t>
      </w:r>
    </w:p>
    <w:p w14:paraId="004A277F" w14:textId="77777777" w:rsidR="00202BDB" w:rsidRDefault="00202BDB" w:rsidP="00202BDB">
      <w:pPr>
        <w:pStyle w:val="Plattetekst"/>
        <w:spacing w:after="0"/>
        <w:rPr>
          <w:rFonts w:ascii="Times New Roman" w:hAnsi="Times New Roman"/>
        </w:rPr>
      </w:pPr>
    </w:p>
    <w:p w14:paraId="37D9D801" w14:textId="77777777" w:rsidR="00202BDB" w:rsidRDefault="00202BDB" w:rsidP="00202BDB">
      <w:pPr>
        <w:pStyle w:val="Plattetekst"/>
        <w:spacing w:after="0"/>
        <w:rPr>
          <w:rFonts w:ascii="Times New Roman" w:hAnsi="Times New Roman"/>
        </w:rPr>
      </w:pPr>
    </w:p>
    <w:p w14:paraId="3B405FED" w14:textId="77777777" w:rsidR="00202BDB" w:rsidRDefault="00202BDB" w:rsidP="00202BDB">
      <w:pPr>
        <w:pStyle w:val="Plattetekst"/>
        <w:spacing w:after="0"/>
        <w:rPr>
          <w:rFonts w:ascii="Times New Roman" w:hAnsi="Times New Roman"/>
        </w:rPr>
      </w:pPr>
    </w:p>
    <w:p w14:paraId="2FACECDA" w14:textId="77777777" w:rsidR="00202BDB" w:rsidRDefault="00202BDB" w:rsidP="00202BDB">
      <w:pPr>
        <w:pStyle w:val="Kop3"/>
        <w:numPr>
          <w:ilvl w:val="0"/>
          <w:numId w:val="3"/>
        </w:numPr>
        <w:tabs>
          <w:tab w:val="left" w:pos="0"/>
        </w:tabs>
      </w:pPr>
    </w:p>
    <w:p w14:paraId="1807344D" w14:textId="77777777" w:rsidR="00202BDB" w:rsidRDefault="00202BDB" w:rsidP="00202BDB">
      <w:pPr>
        <w:pStyle w:val="Kop2"/>
      </w:pPr>
      <w:bookmarkStart w:id="56" w:name="_Toc212110341"/>
      <w:bookmarkStart w:id="57" w:name="_Toc212110419"/>
      <w:bookmarkStart w:id="58" w:name="_Toc212110907"/>
      <w:bookmarkStart w:id="59" w:name="_Toc212111052"/>
      <w:bookmarkStart w:id="60" w:name="_Toc212113179"/>
      <w:r>
        <w:t>9.</w:t>
      </w:r>
      <w:r>
        <w:rPr>
          <w:rFonts w:eastAsia="Arial"/>
        </w:rPr>
        <w:t xml:space="preserve"> </w:t>
      </w:r>
      <w:r>
        <w:t>Containers</w:t>
      </w:r>
      <w:bookmarkEnd w:id="56"/>
      <w:bookmarkEnd w:id="57"/>
      <w:bookmarkEnd w:id="58"/>
      <w:bookmarkEnd w:id="59"/>
      <w:bookmarkEnd w:id="60"/>
    </w:p>
    <w:p w14:paraId="676E1DED" w14:textId="77777777" w:rsidR="00202BDB" w:rsidRDefault="00202BDB" w:rsidP="00202BDB">
      <w:pPr>
        <w:pStyle w:val="WW-Platteteksteersteinspringing"/>
        <w:ind w:firstLine="0"/>
        <w:rPr>
          <w:rFonts w:ascii="Times New Roman" w:hAnsi="Times New Roman"/>
        </w:rPr>
      </w:pP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kunnen</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praktijk</w:t>
      </w:r>
      <w:r>
        <w:rPr>
          <w:rFonts w:ascii="Times New Roman" w:eastAsia="Times New Roman" w:hAnsi="Times New Roman"/>
        </w:rPr>
        <w:t xml:space="preserve"> </w:t>
      </w:r>
      <w:r>
        <w:rPr>
          <w:rFonts w:ascii="Times New Roman" w:hAnsi="Times New Roman"/>
        </w:rPr>
        <w:t>verschillende</w:t>
      </w:r>
      <w:r>
        <w:rPr>
          <w:rFonts w:ascii="Times New Roman" w:eastAsia="Times New Roman" w:hAnsi="Times New Roman"/>
        </w:rPr>
        <w:t xml:space="preserve"> </w:t>
      </w:r>
      <w:r>
        <w:rPr>
          <w:rFonts w:ascii="Times New Roman" w:hAnsi="Times New Roman"/>
        </w:rPr>
        <w:t>afmetingen</w:t>
      </w:r>
      <w:r>
        <w:rPr>
          <w:rFonts w:ascii="Times New Roman" w:eastAsia="Times New Roman" w:hAnsi="Times New Roman"/>
        </w:rPr>
        <w:t xml:space="preserve"> </w:t>
      </w:r>
      <w:r>
        <w:rPr>
          <w:rFonts w:ascii="Times New Roman" w:hAnsi="Times New Roman"/>
        </w:rPr>
        <w:t>hebben.</w:t>
      </w:r>
      <w:r>
        <w:rPr>
          <w:rFonts w:ascii="Times New Roman" w:eastAsia="Times New Roman" w:hAnsi="Times New Roman"/>
        </w:rPr>
        <w:t xml:space="preserve"> </w:t>
      </w:r>
      <w:r>
        <w:rPr>
          <w:rFonts w:ascii="Times New Roman" w:hAnsi="Times New Roman"/>
        </w:rPr>
        <w:t>Hier</w:t>
      </w:r>
      <w:r>
        <w:rPr>
          <w:rFonts w:ascii="Times New Roman" w:eastAsia="Times New Roman" w:hAnsi="Times New Roman"/>
        </w:rPr>
        <w:t xml:space="preserve"> </w:t>
      </w:r>
      <w:r>
        <w:rPr>
          <w:rFonts w:ascii="Times New Roman" w:hAnsi="Times New Roman"/>
        </w:rPr>
        <w:t>gaan</w:t>
      </w:r>
      <w:r>
        <w:rPr>
          <w:rFonts w:ascii="Times New Roman" w:eastAsia="Times New Roman" w:hAnsi="Times New Roman"/>
        </w:rPr>
        <w:t xml:space="preserve"> </w:t>
      </w:r>
      <w:r>
        <w:rPr>
          <w:rFonts w:ascii="Times New Roman" w:hAnsi="Times New Roman"/>
        </w:rPr>
        <w:t>we</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meest</w:t>
      </w:r>
      <w:r>
        <w:rPr>
          <w:rFonts w:ascii="Times New Roman" w:eastAsia="Times New Roman" w:hAnsi="Times New Roman"/>
        </w:rPr>
        <w:t xml:space="preserve"> </w:t>
      </w:r>
      <w:r>
        <w:rPr>
          <w:rFonts w:ascii="Times New Roman" w:hAnsi="Times New Roman"/>
        </w:rPr>
        <w:t>voorkomende</w:t>
      </w:r>
      <w:r>
        <w:rPr>
          <w:rFonts w:ascii="Times New Roman" w:eastAsia="Times New Roman" w:hAnsi="Times New Roman"/>
        </w:rPr>
        <w:t xml:space="preserve"> </w:t>
      </w:r>
      <w:r>
        <w:rPr>
          <w:rFonts w:ascii="Times New Roman" w:hAnsi="Times New Roman"/>
        </w:rPr>
        <w:t>afmeting</w:t>
      </w:r>
      <w:r>
        <w:rPr>
          <w:rFonts w:ascii="Times New Roman" w:eastAsia="Times New Roman" w:hAnsi="Times New Roman"/>
        </w:rPr>
        <w:t xml:space="preserve"> </w:t>
      </w:r>
      <w:r>
        <w:rPr>
          <w:rFonts w:ascii="Times New Roman" w:hAnsi="Times New Roman"/>
        </w:rPr>
        <w:t>uit:</w:t>
      </w:r>
      <w:r>
        <w:rPr>
          <w:rFonts w:ascii="Times New Roman" w:eastAsia="Times New Roman" w:hAnsi="Times New Roman"/>
        </w:rPr>
        <w:t xml:space="preserve"> </w:t>
      </w:r>
      <w:r>
        <w:rPr>
          <w:rFonts w:ascii="Times New Roman" w:hAnsi="Times New Roman"/>
        </w:rPr>
        <w:t>lengte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w:t>
      </w:r>
      <w:r>
        <w:rPr>
          <w:rFonts w:ascii="Times New Roman" w:eastAsia="Times New Roman" w:hAnsi="Times New Roman"/>
        </w:rPr>
        <w:t xml:space="preserve"> </w:t>
      </w:r>
      <w:r>
        <w:rPr>
          <w:rFonts w:ascii="Times New Roman" w:hAnsi="Times New Roman"/>
        </w:rPr>
        <w:t>44ft</w:t>
      </w:r>
      <w:r>
        <w:rPr>
          <w:rFonts w:ascii="Times New Roman" w:eastAsia="Times New Roman" w:hAnsi="Times New Roman"/>
        </w:rPr>
        <w:t xml:space="preserve"> </w:t>
      </w:r>
      <w:r>
        <w:rPr>
          <w:rFonts w:ascii="Times New Roman" w:hAnsi="Times New Roman"/>
        </w:rPr>
        <w:t>(ft=feet).</w:t>
      </w:r>
      <w:r>
        <w:rPr>
          <w:rFonts w:ascii="Times New Roman" w:eastAsia="Times New Roman" w:hAnsi="Times New Roman"/>
        </w:rPr>
        <w:t xml:space="preserve"> </w:t>
      </w:r>
      <w:r>
        <w:rPr>
          <w:rFonts w:ascii="Times New Roman" w:hAnsi="Times New Roman"/>
        </w:rPr>
        <w:t>RFID-tags</w:t>
      </w:r>
      <w:r>
        <w:rPr>
          <w:rFonts w:ascii="Times New Roman" w:eastAsia="Times New Roman" w:hAnsi="Times New Roman"/>
        </w:rPr>
        <w:t xml:space="preserve"> </w:t>
      </w:r>
      <w:r>
        <w:rPr>
          <w:rFonts w:ascii="Times New Roman" w:hAnsi="Times New Roman"/>
        </w:rPr>
        <w:t>bevatten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gegevens</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Deze</w:t>
      </w:r>
      <w:r>
        <w:rPr>
          <w:rFonts w:ascii="Times New Roman" w:eastAsia="Times New Roman" w:hAnsi="Times New Roman"/>
        </w:rPr>
        <w:t xml:space="preserve"> </w:t>
      </w:r>
      <w:r>
        <w:rPr>
          <w:rFonts w:ascii="Times New Roman" w:hAnsi="Times New Roman"/>
        </w:rPr>
        <w:t>RFID</w:t>
      </w:r>
      <w:r>
        <w:rPr>
          <w:rFonts w:ascii="Times New Roman" w:eastAsia="Times New Roman" w:hAnsi="Times New Roman"/>
        </w:rPr>
        <w:t xml:space="preserve"> </w:t>
      </w:r>
      <w:r>
        <w:rPr>
          <w:rFonts w:ascii="Times New Roman" w:hAnsi="Times New Roman"/>
        </w:rPr>
        <w:t>tags</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aan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bevestigd</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bij</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afladen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auto's,</w:t>
      </w:r>
      <w:r>
        <w:rPr>
          <w:rFonts w:ascii="Times New Roman" w:eastAsia="Times New Roman" w:hAnsi="Times New Roman"/>
        </w:rPr>
        <w:t xml:space="preserve"> </w:t>
      </w:r>
      <w:r>
        <w:rPr>
          <w:rFonts w:ascii="Times New Roman" w:hAnsi="Times New Roman"/>
        </w:rPr>
        <w:t>treinen</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schepen</w:t>
      </w:r>
      <w:r>
        <w:rPr>
          <w:rFonts w:ascii="Times New Roman" w:eastAsia="Times New Roman" w:hAnsi="Times New Roman"/>
        </w:rPr>
        <w:t xml:space="preserve"> </w:t>
      </w:r>
      <w:r>
        <w:rPr>
          <w:rFonts w:ascii="Times New Roman" w:hAnsi="Times New Roman"/>
        </w:rPr>
        <w:t>eraan</w:t>
      </w:r>
      <w:r>
        <w:rPr>
          <w:rFonts w:ascii="Times New Roman" w:eastAsia="Times New Roman" w:hAnsi="Times New Roman"/>
        </w:rPr>
        <w:t xml:space="preserve"> </w:t>
      </w:r>
      <w:r>
        <w:rPr>
          <w:rFonts w:ascii="Times New Roman" w:hAnsi="Times New Roman"/>
        </w:rPr>
        <w:t>bevestigd.</w:t>
      </w:r>
      <w:r>
        <w:rPr>
          <w:rFonts w:ascii="Times New Roman" w:eastAsia="Times New Roman" w:hAnsi="Times New Roman"/>
        </w:rPr>
        <w:t xml:space="preserve">  </w:t>
      </w:r>
      <w:r>
        <w:rPr>
          <w:rFonts w:ascii="Times New Roman" w:hAnsi="Times New Roman"/>
        </w:rPr>
        <w:t>Tenminste</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volgende</w:t>
      </w:r>
      <w:r>
        <w:rPr>
          <w:rFonts w:ascii="Times New Roman" w:eastAsia="Times New Roman" w:hAnsi="Times New Roman"/>
        </w:rPr>
        <w:t xml:space="preserve"> </w:t>
      </w:r>
      <w:r>
        <w:rPr>
          <w:rFonts w:ascii="Times New Roman" w:hAnsi="Times New Roman"/>
        </w:rPr>
        <w:t>gegevens</w:t>
      </w:r>
      <w:r>
        <w:rPr>
          <w:rFonts w:ascii="Times New Roman" w:eastAsia="Times New Roman" w:hAnsi="Times New Roman"/>
        </w:rPr>
        <w:t xml:space="preserve"> </w:t>
      </w:r>
      <w:r>
        <w:rPr>
          <w:rFonts w:ascii="Times New Roman" w:hAnsi="Times New Roman"/>
        </w:rPr>
        <w:t>staan</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zo'n</w:t>
      </w:r>
      <w:r>
        <w:rPr>
          <w:rFonts w:ascii="Times New Roman" w:eastAsia="Times New Roman" w:hAnsi="Times New Roman"/>
        </w:rPr>
        <w:t xml:space="preserve"> </w:t>
      </w:r>
      <w:r>
        <w:rPr>
          <w:rFonts w:ascii="Times New Roman" w:hAnsi="Times New Roman"/>
        </w:rPr>
        <w:t>RFID-tag:</w:t>
      </w:r>
    </w:p>
    <w:p w14:paraId="067EF088" w14:textId="77777777" w:rsidR="00202BDB" w:rsidRDefault="00202BDB" w:rsidP="00202BDB">
      <w:pPr>
        <w:pStyle w:val="WW-Platteteksteersteinspringing"/>
        <w:numPr>
          <w:ilvl w:val="0"/>
          <w:numId w:val="2"/>
        </w:numPr>
        <w:tabs>
          <w:tab w:val="left" w:pos="992"/>
        </w:tabs>
        <w:ind w:left="992" w:hanging="283"/>
        <w:rPr>
          <w:rFonts w:ascii="Times New Roman" w:hAnsi="Times New Roman"/>
        </w:rPr>
      </w:pPr>
      <w:r>
        <w:rPr>
          <w:rFonts w:ascii="Times New Roman" w:hAnsi="Times New Roman"/>
        </w:rPr>
        <w:t>Datum</w:t>
      </w:r>
      <w:r>
        <w:rPr>
          <w:rFonts w:ascii="Times New Roman" w:eastAsia="Times New Roman" w:hAnsi="Times New Roman"/>
        </w:rPr>
        <w:t xml:space="preserve"> </w:t>
      </w:r>
      <w:r>
        <w:rPr>
          <w:rFonts w:ascii="Times New Roman" w:hAnsi="Times New Roman"/>
        </w:rPr>
        <w:t>binnenkomst,</w:t>
      </w:r>
      <w:r>
        <w:rPr>
          <w:rFonts w:ascii="Times New Roman" w:eastAsia="Times New Roman" w:hAnsi="Times New Roman"/>
        </w:rPr>
        <w:t xml:space="preserve"> </w:t>
      </w:r>
      <w:r>
        <w:rPr>
          <w:rFonts w:ascii="Times New Roman" w:hAnsi="Times New Roman"/>
        </w:rPr>
        <w:t>soort</w:t>
      </w:r>
      <w:r>
        <w:rPr>
          <w:rFonts w:ascii="Times New Roman" w:eastAsia="Times New Roman" w:hAnsi="Times New Roman"/>
        </w:rPr>
        <w:t xml:space="preserve"> </w:t>
      </w:r>
      <w:r>
        <w:rPr>
          <w:rFonts w:ascii="Times New Roman" w:hAnsi="Times New Roman"/>
        </w:rPr>
        <w:t>vervoer</w:t>
      </w:r>
      <w:r>
        <w:rPr>
          <w:rFonts w:ascii="Times New Roman" w:eastAsia="Times New Roman" w:hAnsi="Times New Roman"/>
        </w:rPr>
        <w:t xml:space="preserve"> </w:t>
      </w:r>
      <w:r>
        <w:rPr>
          <w:rFonts w:ascii="Times New Roman" w:hAnsi="Times New Roman"/>
        </w:rPr>
        <w:t>binnenkomst,</w:t>
      </w:r>
      <w:r>
        <w:rPr>
          <w:rFonts w:ascii="Times New Roman" w:eastAsia="Times New Roman" w:hAnsi="Times New Roman"/>
        </w:rPr>
        <w:t xml:space="preserve"> </w:t>
      </w:r>
      <w:r>
        <w:rPr>
          <w:rFonts w:ascii="Times New Roman" w:hAnsi="Times New Roman"/>
        </w:rPr>
        <w:t>aanvoermaatschappij,</w:t>
      </w:r>
      <w:r>
        <w:rPr>
          <w:rFonts w:ascii="Times New Roman" w:eastAsia="Times New Roman" w:hAnsi="Times New Roman"/>
        </w:rPr>
        <w:t xml:space="preserve"> </w:t>
      </w:r>
      <w:r>
        <w:rPr>
          <w:rFonts w:ascii="Times New Roman" w:hAnsi="Times New Roman"/>
        </w:rPr>
        <w:t>eigenaar,</w:t>
      </w:r>
      <w:r>
        <w:rPr>
          <w:rFonts w:ascii="Times New Roman" w:eastAsia="Times New Roman" w:hAnsi="Times New Roman"/>
        </w:rPr>
        <w:t xml:space="preserve"> </w:t>
      </w:r>
      <w:r>
        <w:rPr>
          <w:rFonts w:ascii="Times New Roman" w:hAnsi="Times New Roman"/>
        </w:rPr>
        <w:t>datum</w:t>
      </w:r>
      <w:r>
        <w:rPr>
          <w:rFonts w:ascii="Times New Roman" w:eastAsia="Times New Roman" w:hAnsi="Times New Roman"/>
        </w:rPr>
        <w:t xml:space="preserve"> </w:t>
      </w:r>
      <w:r>
        <w:rPr>
          <w:rFonts w:ascii="Times New Roman" w:hAnsi="Times New Roman"/>
        </w:rPr>
        <w:t>vertrek,</w:t>
      </w:r>
      <w:r>
        <w:rPr>
          <w:rFonts w:ascii="Times New Roman" w:eastAsia="Times New Roman" w:hAnsi="Times New Roman"/>
        </w:rPr>
        <w:t xml:space="preserve"> </w:t>
      </w:r>
      <w:r>
        <w:rPr>
          <w:rFonts w:ascii="Times New Roman" w:hAnsi="Times New Roman"/>
        </w:rPr>
        <w:t>soort</w:t>
      </w:r>
      <w:r>
        <w:rPr>
          <w:rFonts w:ascii="Times New Roman" w:eastAsia="Times New Roman" w:hAnsi="Times New Roman"/>
        </w:rPr>
        <w:t xml:space="preserve"> </w:t>
      </w:r>
      <w:r>
        <w:rPr>
          <w:rFonts w:ascii="Times New Roman" w:hAnsi="Times New Roman"/>
        </w:rPr>
        <w:t>vervoer</w:t>
      </w:r>
      <w:r>
        <w:rPr>
          <w:rFonts w:ascii="Times New Roman" w:eastAsia="Times New Roman" w:hAnsi="Times New Roman"/>
        </w:rPr>
        <w:t xml:space="preserve"> </w:t>
      </w:r>
      <w:r>
        <w:rPr>
          <w:rFonts w:ascii="Times New Roman" w:hAnsi="Times New Roman"/>
        </w:rPr>
        <w:t>vertrek,</w:t>
      </w:r>
      <w:r>
        <w:rPr>
          <w:rFonts w:ascii="Times New Roman" w:eastAsia="Times New Roman" w:hAnsi="Times New Roman"/>
        </w:rPr>
        <w:t xml:space="preserve"> </w:t>
      </w:r>
      <w:r>
        <w:rPr>
          <w:rFonts w:ascii="Times New Roman" w:hAnsi="Times New Roman"/>
        </w:rPr>
        <w:t>afvoermaatschappij,</w:t>
      </w:r>
      <w:r>
        <w:rPr>
          <w:rFonts w:ascii="Times New Roman" w:eastAsia="Times New Roman" w:hAnsi="Times New Roman"/>
        </w:rPr>
        <w:t xml:space="preserve"> </w:t>
      </w:r>
      <w:r>
        <w:rPr>
          <w:rFonts w:ascii="Times New Roman" w:hAnsi="Times New Roman"/>
        </w:rPr>
        <w:t>gewicht,</w:t>
      </w:r>
      <w:r>
        <w:rPr>
          <w:rFonts w:ascii="Times New Roman" w:eastAsia="Times New Roman" w:hAnsi="Times New Roman"/>
        </w:rPr>
        <w:t xml:space="preserve"> </w:t>
      </w:r>
      <w:r>
        <w:rPr>
          <w:rFonts w:ascii="Times New Roman" w:hAnsi="Times New Roman"/>
        </w:rPr>
        <w:t>inhoud.</w:t>
      </w:r>
    </w:p>
    <w:p w14:paraId="4EDE464E" w14:textId="77777777" w:rsidR="00202BDB" w:rsidRDefault="00202BDB" w:rsidP="00202BDB">
      <w:pPr>
        <w:pStyle w:val="WW-Platteteksteersteinspringing"/>
        <w:rPr>
          <w:rFonts w:ascii="Times New Roman" w:hAnsi="Times New Roman"/>
        </w:rPr>
      </w:pPr>
      <w:r>
        <w:rPr>
          <w:rFonts w:ascii="Times New Roman" w:hAnsi="Times New Roman"/>
        </w:rPr>
        <w:t>Het</w:t>
      </w:r>
      <w:r>
        <w:rPr>
          <w:rFonts w:ascii="Times New Roman" w:eastAsia="Times New Roman" w:hAnsi="Times New Roman"/>
        </w:rPr>
        <w:t xml:space="preserve"> </w:t>
      </w:r>
      <w:r>
        <w:rPr>
          <w:rFonts w:ascii="Times New Roman" w:hAnsi="Times New Roman"/>
        </w:rPr>
        <w:t>zal</w:t>
      </w:r>
      <w:r>
        <w:rPr>
          <w:rFonts w:ascii="Times New Roman" w:eastAsia="Times New Roman" w:hAnsi="Times New Roman"/>
        </w:rPr>
        <w:t xml:space="preserve"> </w:t>
      </w:r>
      <w:r>
        <w:rPr>
          <w:rFonts w:ascii="Times New Roman" w:hAnsi="Times New Roman"/>
        </w:rPr>
        <w:t>duidelijk</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afhandeling</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zeer</w:t>
      </w:r>
      <w:r>
        <w:rPr>
          <w:rFonts w:ascii="Times New Roman" w:eastAsia="Times New Roman" w:hAnsi="Times New Roman"/>
        </w:rPr>
        <w:t xml:space="preserve"> </w:t>
      </w:r>
      <w:r>
        <w:rPr>
          <w:rFonts w:ascii="Times New Roman" w:hAnsi="Times New Roman"/>
        </w:rPr>
        <w:t>bespoedigd</w:t>
      </w:r>
      <w:r>
        <w:rPr>
          <w:rFonts w:ascii="Times New Roman" w:eastAsia="Times New Roman" w:hAnsi="Times New Roman"/>
        </w:rPr>
        <w:t xml:space="preserve"> </w:t>
      </w:r>
      <w:r>
        <w:rPr>
          <w:rFonts w:ascii="Times New Roman" w:hAnsi="Times New Roman"/>
        </w:rPr>
        <w:t>wordt</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gezorgd</w:t>
      </w:r>
      <w:r>
        <w:rPr>
          <w:rFonts w:ascii="Times New Roman" w:eastAsia="Times New Roman" w:hAnsi="Times New Roman"/>
        </w:rPr>
        <w:t xml:space="preserve"> </w:t>
      </w:r>
      <w:r>
        <w:rPr>
          <w:rFonts w:ascii="Times New Roman" w:hAnsi="Times New Roman"/>
        </w:rPr>
        <w:t>wordt</w:t>
      </w:r>
      <w:r>
        <w:rPr>
          <w:rFonts w:ascii="Times New Roman" w:eastAsia="Times New Roman" w:hAnsi="Times New Roman"/>
        </w:rPr>
        <w:t xml:space="preserve"> </w:t>
      </w:r>
      <w:r>
        <w:rPr>
          <w:rFonts w:ascii="Times New Roman" w:hAnsi="Times New Roman"/>
        </w:rPr>
        <w:t>(zoveel</w:t>
      </w:r>
      <w:r>
        <w:rPr>
          <w:rFonts w:ascii="Times New Roman" w:eastAsia="Times New Roman" w:hAnsi="Times New Roman"/>
        </w:rPr>
        <w:t xml:space="preserve"> </w:t>
      </w:r>
      <w:r>
        <w:rPr>
          <w:rFonts w:ascii="Times New Roman" w:hAnsi="Times New Roman"/>
        </w:rPr>
        <w:t>mogelijk)</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'eerder</w:t>
      </w:r>
      <w:r>
        <w:rPr>
          <w:rFonts w:ascii="Times New Roman" w:eastAsia="Times New Roman" w:hAnsi="Times New Roman"/>
        </w:rPr>
        <w:t xml:space="preserve"> </w:t>
      </w:r>
      <w:r>
        <w:rPr>
          <w:rFonts w:ascii="Times New Roman" w:hAnsi="Times New Roman"/>
        </w:rPr>
        <w:t>vertrekkende'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bovenop</w:t>
      </w:r>
      <w:r>
        <w:rPr>
          <w:rFonts w:ascii="Times New Roman" w:eastAsia="Times New Roman" w:hAnsi="Times New Roman"/>
        </w:rPr>
        <w:t xml:space="preserve"> </w:t>
      </w:r>
      <w:r>
        <w:rPr>
          <w:rFonts w:ascii="Times New Roman" w:hAnsi="Times New Roman"/>
        </w:rPr>
        <w:t>'later</w:t>
      </w:r>
      <w:r>
        <w:rPr>
          <w:rFonts w:ascii="Times New Roman" w:eastAsia="Times New Roman" w:hAnsi="Times New Roman"/>
        </w:rPr>
        <w:t xml:space="preserve"> </w:t>
      </w:r>
      <w:r>
        <w:rPr>
          <w:rFonts w:ascii="Times New Roman" w:hAnsi="Times New Roman"/>
        </w:rPr>
        <w:t>vertrekkende'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geplaatst</w:t>
      </w:r>
      <w:r>
        <w:rPr>
          <w:rFonts w:ascii="Times New Roman" w:eastAsia="Times New Roman" w:hAnsi="Times New Roman"/>
        </w:rPr>
        <w:t xml:space="preserve"> </w:t>
      </w:r>
      <w:r>
        <w:rPr>
          <w:rFonts w:ascii="Times New Roman" w:hAnsi="Times New Roman"/>
        </w:rPr>
        <w:t>worden.</w:t>
      </w:r>
    </w:p>
    <w:p w14:paraId="403C0151" w14:textId="77777777" w:rsidR="00202BDB" w:rsidRDefault="00202BDB" w:rsidP="00202BDB">
      <w:pPr>
        <w:pStyle w:val="WW-Platteteksteersteinspringing"/>
        <w:rPr>
          <w:rFonts w:ascii="Times New Roman" w:hAnsi="Times New Roman"/>
        </w:rPr>
      </w:pPr>
      <w:r>
        <w:rPr>
          <w:rFonts w:ascii="Times New Roman" w:hAnsi="Times New Roman"/>
        </w:rPr>
        <w:br w:type="page"/>
      </w:r>
    </w:p>
    <w:p w14:paraId="590B583E" w14:textId="77777777" w:rsidR="00202BDB" w:rsidRDefault="00202BDB" w:rsidP="00202BDB">
      <w:pPr>
        <w:pStyle w:val="Kop2"/>
      </w:pPr>
      <w:bookmarkStart w:id="61" w:name="_Toc212110342"/>
      <w:bookmarkStart w:id="62" w:name="_Toc212110420"/>
      <w:bookmarkStart w:id="63" w:name="_Toc212110908"/>
      <w:bookmarkStart w:id="64" w:name="_Toc212111053"/>
      <w:bookmarkStart w:id="65" w:name="_Toc212113180"/>
      <w:r>
        <w:t>10.</w:t>
      </w:r>
      <w:r>
        <w:rPr>
          <w:rFonts w:eastAsia="Arial"/>
        </w:rPr>
        <w:t xml:space="preserve"> </w:t>
      </w:r>
      <w:r>
        <w:t>Tijden</w:t>
      </w:r>
      <w:r>
        <w:rPr>
          <w:rFonts w:eastAsia="Arial"/>
        </w:rPr>
        <w:t xml:space="preserve"> </w:t>
      </w:r>
      <w:r>
        <w:t>&amp;</w:t>
      </w:r>
      <w:r>
        <w:rPr>
          <w:rFonts w:eastAsia="Arial"/>
        </w:rPr>
        <w:t xml:space="preserve"> </w:t>
      </w:r>
      <w:r>
        <w:t>snelheden</w:t>
      </w:r>
      <w:bookmarkEnd w:id="61"/>
      <w:bookmarkEnd w:id="62"/>
      <w:bookmarkEnd w:id="63"/>
      <w:bookmarkEnd w:id="64"/>
      <w:bookmarkEnd w:id="65"/>
    </w:p>
    <w:p w14:paraId="234517DE" w14:textId="77777777" w:rsidR="00202BDB" w:rsidRDefault="00FE7F5F" w:rsidP="00202BDB">
      <w:pPr>
        <w:pStyle w:val="WW-Platteteksteersteinspringing"/>
        <w:rPr>
          <w:rFonts w:ascii="Times New Roman" w:hAnsi="Times New Roman"/>
        </w:rPr>
      </w:pPr>
      <w:r>
        <w:rPr>
          <w:rFonts w:ascii="Times New Roman" w:hAnsi="Times New Roman"/>
        </w:rPr>
        <w:t>10.1</w:t>
      </w:r>
      <w:r>
        <w:rPr>
          <w:rFonts w:ascii="Times New Roman" w:hAnsi="Times New Roman"/>
        </w:rPr>
        <w:tab/>
        <w:t xml:space="preserve"> </w:t>
      </w:r>
      <w:r w:rsidR="00202BDB" w:rsidRPr="00B57C9F">
        <w:rPr>
          <w:rStyle w:val="Kop4Char"/>
        </w:rPr>
        <w:t>AGV's</w:t>
      </w:r>
    </w:p>
    <w:p w14:paraId="2CB17538" w14:textId="77777777" w:rsidR="00202BDB" w:rsidRDefault="00202BDB" w:rsidP="00202BDB">
      <w:pPr>
        <w:pStyle w:val="WW-Platteteksteersteinspringing"/>
        <w:rPr>
          <w:rFonts w:ascii="Times New Roman" w:eastAsia="Times New Roman" w:hAnsi="Times New Roman"/>
        </w:rPr>
      </w:pPr>
      <w:r>
        <w:rPr>
          <w:rFonts w:ascii="Times New Roman" w:hAnsi="Times New Roman"/>
        </w:rPr>
        <w:t>Een</w:t>
      </w:r>
      <w:r>
        <w:rPr>
          <w:rFonts w:ascii="Times New Roman" w:eastAsia="Times New Roman" w:hAnsi="Times New Roman"/>
        </w:rPr>
        <w:t xml:space="preserve"> </w:t>
      </w:r>
      <w:r>
        <w:rPr>
          <w:rFonts w:ascii="Times New Roman" w:hAnsi="Times New Roman"/>
        </w:rPr>
        <w:t>beladen</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rijdt</w:t>
      </w:r>
      <w:r>
        <w:rPr>
          <w:rFonts w:ascii="Times New Roman" w:eastAsia="Times New Roman" w:hAnsi="Times New Roman"/>
        </w:rPr>
        <w:t xml:space="preserve"> </w:t>
      </w:r>
      <w:r>
        <w:rPr>
          <w:rFonts w:ascii="Times New Roman" w:hAnsi="Times New Roman"/>
        </w:rPr>
        <w:t>rechtuit</w:t>
      </w:r>
      <w:r>
        <w:rPr>
          <w:rFonts w:ascii="Times New Roman" w:eastAsia="Times New Roman" w:hAnsi="Times New Roman"/>
        </w:rPr>
        <w:t xml:space="preserve"> </w:t>
      </w:r>
      <w:r>
        <w:rPr>
          <w:rFonts w:ascii="Times New Roman" w:hAnsi="Times New Roman"/>
        </w:rPr>
        <w:t>20</w:t>
      </w:r>
      <w:r>
        <w:rPr>
          <w:rFonts w:ascii="Times New Roman" w:eastAsia="Times New Roman" w:hAnsi="Times New Roman"/>
        </w:rPr>
        <w:t xml:space="preserve"> </w:t>
      </w:r>
      <w:r>
        <w:rPr>
          <w:rFonts w:ascii="Times New Roman" w:hAnsi="Times New Roman"/>
        </w:rPr>
        <w:t>km/u.</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onbeladen</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rijdt</w:t>
      </w:r>
      <w:r>
        <w:rPr>
          <w:rFonts w:ascii="Times New Roman" w:eastAsia="Times New Roman" w:hAnsi="Times New Roman"/>
        </w:rPr>
        <w:t xml:space="preserve"> </w:t>
      </w:r>
      <w:r>
        <w:rPr>
          <w:rFonts w:ascii="Times New Roman" w:hAnsi="Times New Roman"/>
        </w:rPr>
        <w:t>rechtuit</w:t>
      </w:r>
      <w:r>
        <w:rPr>
          <w:rFonts w:ascii="Times New Roman" w:eastAsia="Times New Roman" w:hAnsi="Times New Roman"/>
        </w:rPr>
        <w:t xml:space="preserve"> </w:t>
      </w:r>
      <w:r>
        <w:rPr>
          <w:rFonts w:ascii="Times New Roman" w:hAnsi="Times New Roman"/>
        </w:rPr>
        <w:t>40</w:t>
      </w:r>
      <w:r>
        <w:rPr>
          <w:rFonts w:ascii="Times New Roman" w:eastAsia="Times New Roman" w:hAnsi="Times New Roman"/>
        </w:rPr>
        <w:t xml:space="preserve"> </w:t>
      </w:r>
      <w:r>
        <w:rPr>
          <w:rFonts w:ascii="Times New Roman" w:hAnsi="Times New Roman"/>
        </w:rPr>
        <w:t>km/u.</w:t>
      </w:r>
      <w:r>
        <w:rPr>
          <w:rFonts w:ascii="Times New Roman" w:eastAsia="Times New Roman" w:hAnsi="Times New Roman"/>
        </w:rPr>
        <w:t xml:space="preserve"> </w:t>
      </w:r>
    </w:p>
    <w:p w14:paraId="2EEAA974" w14:textId="25C9AF3E" w:rsidR="00202BDB" w:rsidRDefault="00A9189F" w:rsidP="00A9189F">
      <w:pPr>
        <w:pStyle w:val="WW-Platteteksteersteinspringing"/>
      </w:pPr>
      <w:r>
        <w:rPr>
          <w:rFonts w:ascii="Times New Roman" w:eastAsia="Times New Roman" w:hAnsi="Times New Roman"/>
        </w:rPr>
        <w:t xml:space="preserve">10.2 </w:t>
      </w:r>
      <w:r w:rsidR="00202BDB" w:rsidRPr="00A9189F">
        <w:rPr>
          <w:rStyle w:val="Kop4Char"/>
        </w:rPr>
        <w:t>railkranen</w:t>
      </w:r>
    </w:p>
    <w:p w14:paraId="7B73A53F" w14:textId="77777777" w:rsidR="00202BDB" w:rsidRDefault="00202BDB" w:rsidP="00202BDB">
      <w:pPr>
        <w:pStyle w:val="WW-Platteteksteersteinspringing"/>
        <w:ind w:left="618"/>
        <w:rPr>
          <w:rFonts w:ascii="Times New Roman" w:hAnsi="Times New Roman"/>
        </w:rPr>
      </w:pPr>
      <w:r>
        <w:rPr>
          <w:rFonts w:ascii="Times New Roman" w:eastAsia="Times New Roman" w:hAnsi="Times New Roman"/>
        </w:rPr>
        <w:t xml:space="preserve"> </w:t>
      </w:r>
      <w:r>
        <w:rPr>
          <w:rFonts w:ascii="Times New Roman" w:hAnsi="Times New Roman"/>
        </w:rPr>
        <w:t>Zekeren</w:t>
      </w:r>
      <w:r>
        <w:rPr>
          <w:rFonts w:ascii="Times New Roman" w:eastAsia="Times New Roman" w:hAnsi="Times New Roman"/>
        </w:rPr>
        <w:t xml:space="preserve"> </w:t>
      </w:r>
      <w:r>
        <w:rPr>
          <w:rFonts w:ascii="Times New Roman" w:hAnsi="Times New Roman"/>
        </w:rPr>
        <w:t>(zorgen</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'vast'</w:t>
      </w:r>
      <w:r>
        <w:rPr>
          <w:rFonts w:ascii="Times New Roman" w:eastAsia="Times New Roman" w:hAnsi="Times New Roman"/>
        </w:rPr>
        <w:t xml:space="preserve"> </w:t>
      </w:r>
      <w:r>
        <w:rPr>
          <w:rFonts w:ascii="Times New Roman" w:hAnsi="Times New Roman"/>
        </w:rPr>
        <w:t>hangt</w:t>
      </w:r>
      <w:r>
        <w:rPr>
          <w:rFonts w:ascii="Times New Roman" w:eastAsia="Times New Roman" w:hAnsi="Times New Roman"/>
        </w:rPr>
        <w:t xml:space="preserve"> </w:t>
      </w:r>
      <w:r>
        <w:rPr>
          <w:rFonts w:ascii="Times New Roman" w:hAnsi="Times New Roman"/>
        </w:rPr>
        <w:t>aan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duurt</w:t>
      </w:r>
      <w:r>
        <w:rPr>
          <w:rFonts w:ascii="Times New Roman" w:eastAsia="Times New Roman" w:hAnsi="Times New Roman"/>
        </w:rPr>
        <w:t xml:space="preserve"> </w:t>
      </w:r>
      <w:r>
        <w:rPr>
          <w:rFonts w:ascii="Times New Roman" w:hAnsi="Times New Roman"/>
        </w:rPr>
        <w:t>30</w:t>
      </w:r>
      <w:r>
        <w:rPr>
          <w:rFonts w:ascii="Times New Roman" w:eastAsia="Times New Roman" w:hAnsi="Times New Roman"/>
        </w:rPr>
        <w:t xml:space="preserve"> </w:t>
      </w:r>
      <w:r>
        <w:rPr>
          <w:rFonts w:ascii="Times New Roman" w:hAnsi="Times New Roman"/>
        </w:rPr>
        <w:t>seconden,</w:t>
      </w:r>
      <w:r>
        <w:rPr>
          <w:rFonts w:ascii="Times New Roman" w:eastAsia="Times New Roman" w:hAnsi="Times New Roman"/>
        </w:rPr>
        <w:t xml:space="preserve"> </w:t>
      </w:r>
      <w:r>
        <w:rPr>
          <w:rFonts w:ascii="Times New Roman" w:hAnsi="Times New Roman"/>
        </w:rPr>
        <w:t>evenals</w:t>
      </w:r>
      <w:r>
        <w:rPr>
          <w:rFonts w:ascii="Times New Roman" w:eastAsia="Times New Roman" w:hAnsi="Times New Roman"/>
        </w:rPr>
        <w:t xml:space="preserve"> </w:t>
      </w:r>
      <w:r>
        <w:rPr>
          <w:rFonts w:ascii="Times New Roman" w:hAnsi="Times New Roman"/>
        </w:rPr>
        <w:t>'ontzekeren',</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omgekeerde.</w:t>
      </w:r>
    </w:p>
    <w:p w14:paraId="1E97677C" w14:textId="77777777" w:rsidR="00202BDB" w:rsidRDefault="00202BDB" w:rsidP="00202BDB">
      <w:pPr>
        <w:pStyle w:val="WW-Platteteksteersteinspringing"/>
        <w:ind w:firstLine="0"/>
        <w:rPr>
          <w:rFonts w:ascii="Times New Roman" w:hAnsi="Times New Roman"/>
        </w:rPr>
      </w:pPr>
      <w:r>
        <w:rPr>
          <w:rFonts w:ascii="Times New Roman" w:eastAsia="Times New Roman" w:hAnsi="Times New Roman"/>
        </w:rPr>
        <w:t xml:space="preserve">      </w:t>
      </w:r>
      <w:r>
        <w:rPr>
          <w:rFonts w:ascii="Times New Roman" w:hAnsi="Times New Roman"/>
        </w:rPr>
        <w:t>10.2.</w:t>
      </w:r>
      <w:r w:rsidR="00FE7F5F">
        <w:rPr>
          <w:rFonts w:ascii="Times New Roman" w:hAnsi="Times New Roman"/>
        </w:rPr>
        <w:t xml:space="preserve">1 </w:t>
      </w:r>
      <w:r w:rsidRPr="00B57C9F">
        <w:rPr>
          <w:rStyle w:val="Kop4Char"/>
        </w:rPr>
        <w:t>opslagrailkranen</w:t>
      </w:r>
    </w:p>
    <w:p w14:paraId="3169D4CB" w14:textId="77777777" w:rsidR="00202BDB" w:rsidRDefault="00202BDB" w:rsidP="00202BDB">
      <w:pPr>
        <w:pStyle w:val="WW-Platteteksteersteinspringing"/>
        <w:tabs>
          <w:tab w:val="left" w:pos="3795"/>
        </w:tabs>
        <w:rPr>
          <w:rFonts w:ascii="Times New Roman" w:eastAsia="Times New Roman" w:hAnsi="Times New Roman"/>
        </w:rPr>
      </w:pPr>
      <w:r>
        <w:rPr>
          <w:rFonts w:ascii="Times New Roman" w:hAnsi="Times New Roman"/>
        </w:rPr>
        <w:t>Een</w:t>
      </w:r>
      <w:r>
        <w:rPr>
          <w:rFonts w:ascii="Times New Roman" w:eastAsia="Times New Roman" w:hAnsi="Times New Roman"/>
        </w:rPr>
        <w:t xml:space="preserve"> </w:t>
      </w:r>
      <w:r>
        <w:rPr>
          <w:rFonts w:ascii="Times New Roman" w:hAnsi="Times New Roman"/>
        </w:rPr>
        <w:t>beladen</w:t>
      </w:r>
      <w:r>
        <w:rPr>
          <w:rFonts w:ascii="Times New Roman" w:eastAsia="Times New Roman" w:hAnsi="Times New Roman"/>
        </w:rPr>
        <w:t xml:space="preserve"> </w:t>
      </w:r>
      <w:r>
        <w:rPr>
          <w:rFonts w:ascii="Times New Roman" w:hAnsi="Times New Roman"/>
        </w:rPr>
        <w:t>opslagrailkraan</w:t>
      </w:r>
      <w:r>
        <w:rPr>
          <w:rFonts w:ascii="Times New Roman" w:eastAsia="Times New Roman" w:hAnsi="Times New Roman"/>
        </w:rPr>
        <w:t xml:space="preserve"> </w:t>
      </w:r>
      <w:r>
        <w:rPr>
          <w:rFonts w:ascii="Times New Roman" w:hAnsi="Times New Roman"/>
        </w:rPr>
        <w:t>verplaatst</w:t>
      </w:r>
      <w:r>
        <w:rPr>
          <w:rFonts w:ascii="Times New Roman" w:eastAsia="Times New Roman" w:hAnsi="Times New Roman"/>
        </w:rPr>
        <w:t xml:space="preserve"> </w:t>
      </w:r>
      <w:r>
        <w:rPr>
          <w:rFonts w:ascii="Times New Roman" w:hAnsi="Times New Roman"/>
        </w:rPr>
        <w:t>zich</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5</w:t>
      </w:r>
      <w:r>
        <w:rPr>
          <w:rFonts w:ascii="Times New Roman" w:eastAsia="Times New Roman" w:hAnsi="Times New Roman"/>
        </w:rPr>
        <w:t xml:space="preserve"> </w:t>
      </w:r>
      <w:r>
        <w:rPr>
          <w:rFonts w:ascii="Times New Roman" w:hAnsi="Times New Roman"/>
        </w:rPr>
        <w:t>km/u,</w:t>
      </w:r>
      <w:r>
        <w:rPr>
          <w:rFonts w:ascii="Times New Roman" w:eastAsia="Times New Roman" w:hAnsi="Times New Roman"/>
        </w:rPr>
        <w:t xml:space="preserve"> </w:t>
      </w:r>
      <w:r>
        <w:rPr>
          <w:rFonts w:ascii="Times New Roman" w:hAnsi="Times New Roman"/>
        </w:rPr>
        <w:t>onbeladen</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10</w:t>
      </w:r>
      <w:r>
        <w:rPr>
          <w:rFonts w:ascii="Times New Roman" w:eastAsia="Times New Roman" w:hAnsi="Times New Roman"/>
        </w:rPr>
        <w:t xml:space="preserve"> </w:t>
      </w:r>
      <w:r>
        <w:rPr>
          <w:rFonts w:ascii="Times New Roman" w:hAnsi="Times New Roman"/>
        </w:rPr>
        <w:t>km/u.</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ophijsen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inclusief</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zekeren,</w:t>
      </w:r>
      <w:r>
        <w:rPr>
          <w:rFonts w:ascii="Times New Roman" w:eastAsia="Times New Roman" w:hAnsi="Times New Roman"/>
        </w:rPr>
        <w:t xml:space="preserve"> </w:t>
      </w:r>
      <w:r>
        <w:rPr>
          <w:rFonts w:ascii="Times New Roman" w:hAnsi="Times New Roman"/>
        </w:rPr>
        <w:t>duurt</w:t>
      </w:r>
      <w:r>
        <w:rPr>
          <w:rFonts w:ascii="Times New Roman" w:eastAsia="Times New Roman" w:hAnsi="Times New Roman"/>
        </w:rPr>
        <w:t xml:space="preserve"> </w:t>
      </w:r>
      <w:r>
        <w:rPr>
          <w:rFonts w:ascii="Times New Roman" w:hAnsi="Times New Roman"/>
        </w:rPr>
        <w:t>0.5</w:t>
      </w:r>
      <w:r>
        <w:rPr>
          <w:rFonts w:ascii="Times New Roman" w:eastAsia="Times New Roman" w:hAnsi="Times New Roman"/>
        </w:rPr>
        <w:t xml:space="preserve"> </w:t>
      </w:r>
      <w:r>
        <w:rPr>
          <w:rFonts w:ascii="Times New Roman" w:hAnsi="Times New Roman"/>
        </w:rPr>
        <w:t>tot</w:t>
      </w:r>
      <w:r>
        <w:rPr>
          <w:rFonts w:ascii="Times New Roman" w:eastAsia="Times New Roman" w:hAnsi="Times New Roman"/>
        </w:rPr>
        <w:t xml:space="preserve"> </w:t>
      </w:r>
      <w:r>
        <w:rPr>
          <w:rFonts w:ascii="Times New Roman" w:hAnsi="Times New Roman"/>
        </w:rPr>
        <w:t>4</w:t>
      </w:r>
      <w:r>
        <w:rPr>
          <w:rFonts w:ascii="Times New Roman" w:eastAsia="Times New Roman" w:hAnsi="Times New Roman"/>
        </w:rPr>
        <w:t xml:space="preserve"> </w:t>
      </w:r>
      <w:r>
        <w:rPr>
          <w:rFonts w:ascii="Times New Roman" w:hAnsi="Times New Roman"/>
        </w:rPr>
        <w:t>minuten,</w:t>
      </w:r>
      <w:r>
        <w:rPr>
          <w:rFonts w:ascii="Times New Roman" w:eastAsia="Times New Roman" w:hAnsi="Times New Roman"/>
        </w:rPr>
        <w:t xml:space="preserve"> </w:t>
      </w:r>
      <w:r>
        <w:rPr>
          <w:rFonts w:ascii="Times New Roman" w:hAnsi="Times New Roman"/>
        </w:rPr>
        <w:t>afhankelijk</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hoogte</w:t>
      </w:r>
      <w:r>
        <w:rPr>
          <w:rFonts w:ascii="Times New Roman" w:eastAsia="Times New Roman" w:hAnsi="Times New Roman"/>
        </w:rPr>
        <w:t xml:space="preserve"> </w:t>
      </w:r>
      <w:r>
        <w:rPr>
          <w:rFonts w:ascii="Times New Roman" w:hAnsi="Times New Roman"/>
        </w:rPr>
        <w:t>waarop</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stond</w:t>
      </w:r>
      <w:r>
        <w:rPr>
          <w:rFonts w:ascii="Times New Roman" w:eastAsia="Times New Roman" w:hAnsi="Times New Roman"/>
        </w:rPr>
        <w:t xml:space="preserve"> </w:t>
      </w:r>
      <w:r>
        <w:rPr>
          <w:rFonts w:ascii="Times New Roman" w:hAnsi="Times New Roman"/>
        </w:rPr>
        <w:t>(</w:t>
      </w:r>
      <w:r>
        <w:rPr>
          <w:rFonts w:ascii="Times New Roman" w:eastAsia="Times New Roman" w:hAnsi="Times New Roman"/>
        </w:rPr>
        <w:t xml:space="preserve"> </w:t>
      </w:r>
      <w:r>
        <w:rPr>
          <w:rFonts w:ascii="Times New Roman" w:hAnsi="Times New Roman"/>
        </w:rPr>
        <w:t>dus</w:t>
      </w:r>
      <w:r>
        <w:rPr>
          <w:rFonts w:ascii="Times New Roman" w:eastAsia="Times New Roman" w:hAnsi="Times New Roman"/>
        </w:rPr>
        <w:t xml:space="preserve"> </w:t>
      </w:r>
      <w:r>
        <w:rPr>
          <w:rFonts w:ascii="Times New Roman" w:hAnsi="Times New Roman"/>
        </w:rPr>
        <w:t>0.5</w:t>
      </w:r>
      <w:r>
        <w:rPr>
          <w:rFonts w:ascii="Times New Roman" w:eastAsia="Times New Roman" w:hAnsi="Times New Roman"/>
        </w:rPr>
        <w:t xml:space="preserve"> </w:t>
      </w:r>
      <w:r>
        <w:rPr>
          <w:rFonts w:ascii="Times New Roman" w:hAnsi="Times New Roman"/>
        </w:rPr>
        <w:t>min</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zekeren,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0</w:t>
      </w:r>
      <w:r>
        <w:rPr>
          <w:rFonts w:ascii="Times New Roman" w:eastAsia="Times New Roman" w:hAnsi="Times New Roman"/>
        </w:rPr>
        <w:t xml:space="preserve"> </w:t>
      </w:r>
      <w:r>
        <w:rPr>
          <w:rFonts w:ascii="Times New Roman" w:hAnsi="Times New Roman"/>
        </w:rPr>
        <w:t>tot</w:t>
      </w:r>
      <w:r>
        <w:rPr>
          <w:rFonts w:ascii="Times New Roman" w:eastAsia="Times New Roman" w:hAnsi="Times New Roman"/>
        </w:rPr>
        <w:t xml:space="preserve"> </w:t>
      </w:r>
      <w:r>
        <w:rPr>
          <w:rFonts w:ascii="Times New Roman" w:hAnsi="Times New Roman"/>
        </w:rPr>
        <w:t>3.5</w:t>
      </w:r>
      <w:r>
        <w:rPr>
          <w:rFonts w:ascii="Times New Roman" w:eastAsia="Times New Roman" w:hAnsi="Times New Roman"/>
        </w:rPr>
        <w:t xml:space="preserve"> </w:t>
      </w:r>
      <w:r>
        <w:rPr>
          <w:rFonts w:ascii="Times New Roman" w:hAnsi="Times New Roman"/>
        </w:rPr>
        <w:t>minuten</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omhooghalen</w:t>
      </w:r>
      <w:r>
        <w:rPr>
          <w:rFonts w:ascii="Times New Roman" w:eastAsia="Times New Roman" w:hAnsi="Times New Roman"/>
        </w:rPr>
        <w:t xml:space="preserve"> </w:t>
      </w:r>
      <w:r>
        <w:rPr>
          <w:rFonts w:ascii="Times New Roman" w:hAnsi="Times New Roman"/>
        </w:rPr>
        <w:t>zelf).</w:t>
      </w:r>
      <w:r>
        <w:rPr>
          <w:rFonts w:ascii="Times New Roman" w:eastAsia="Times New Roman" w:hAnsi="Times New Roman"/>
        </w:rPr>
        <w:t xml:space="preserve"> </w:t>
      </w:r>
      <w:r>
        <w:rPr>
          <w:rFonts w:ascii="Times New Roman" w:hAnsi="Times New Roman"/>
        </w:rPr>
        <w:t>Vaak</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natuurlijk</w:t>
      </w:r>
      <w:r>
        <w:rPr>
          <w:rFonts w:ascii="Times New Roman" w:eastAsia="Times New Roman" w:hAnsi="Times New Roman"/>
        </w:rPr>
        <w:t xml:space="preserve"> </w:t>
      </w:r>
      <w:r>
        <w:rPr>
          <w:rFonts w:ascii="Times New Roman" w:hAnsi="Times New Roman"/>
        </w:rPr>
        <w:t>naar</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ander</w:t>
      </w:r>
      <w:r>
        <w:rPr>
          <w:rFonts w:ascii="Times New Roman" w:eastAsia="Times New Roman" w:hAnsi="Times New Roman"/>
        </w:rPr>
        <w:t xml:space="preserve"> </w:t>
      </w:r>
      <w:r>
        <w:rPr>
          <w:rFonts w:ascii="Times New Roman" w:hAnsi="Times New Roman"/>
        </w:rPr>
        <w:t>punt</w:t>
      </w:r>
      <w:r>
        <w:rPr>
          <w:rFonts w:ascii="Times New Roman" w:eastAsia="Times New Roman" w:hAnsi="Times New Roman"/>
        </w:rPr>
        <w:t xml:space="preserve"> </w:t>
      </w:r>
      <w:r>
        <w:rPr>
          <w:rFonts w:ascii="Times New Roman" w:hAnsi="Times New Roman"/>
        </w:rPr>
        <w:t>onder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verplaatst</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bijvoorbeeld</w:t>
      </w:r>
      <w:r>
        <w:rPr>
          <w:rFonts w:ascii="Times New Roman" w:eastAsia="Times New Roman" w:hAnsi="Times New Roman"/>
        </w:rPr>
        <w:t xml:space="preserve"> </w:t>
      </w:r>
      <w:r>
        <w:rPr>
          <w:rFonts w:ascii="Times New Roman" w:hAnsi="Times New Roman"/>
        </w:rPr>
        <w:t>omdat</w:t>
      </w:r>
      <w:r>
        <w:rPr>
          <w:rFonts w:ascii="Times New Roman" w:eastAsia="Times New Roman" w:hAnsi="Times New Roman"/>
        </w:rPr>
        <w:t xml:space="preserve"> </w:t>
      </w:r>
      <w:r>
        <w:rPr>
          <w:rFonts w:ascii="Times New Roman" w:hAnsi="Times New Roman"/>
        </w:rPr>
        <w:t>hij</w:t>
      </w:r>
      <w:r>
        <w:rPr>
          <w:rFonts w:ascii="Times New Roman" w:eastAsia="Times New Roman" w:hAnsi="Times New Roman"/>
        </w:rPr>
        <w:t xml:space="preserve"> </w:t>
      </w:r>
      <w:r>
        <w:rPr>
          <w:rFonts w:ascii="Times New Roman" w:hAnsi="Times New Roman"/>
        </w:rPr>
        <w:t>opgeslagen</w:t>
      </w:r>
      <w:r>
        <w:rPr>
          <w:rFonts w:ascii="Times New Roman" w:eastAsia="Times New Roman" w:hAnsi="Times New Roman"/>
        </w:rPr>
        <w:t xml:space="preserve"> </w:t>
      </w:r>
      <w:r>
        <w:rPr>
          <w:rFonts w:ascii="Times New Roman" w:hAnsi="Times New Roman"/>
        </w:rPr>
        <w:t>was</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rij</w:t>
      </w:r>
      <w:r>
        <w:rPr>
          <w:rFonts w:ascii="Times New Roman" w:eastAsia="Times New Roman" w:hAnsi="Times New Roman"/>
        </w:rPr>
        <w:t xml:space="preserve"> </w:t>
      </w:r>
      <w:r>
        <w:rPr>
          <w:rFonts w:ascii="Times New Roman" w:hAnsi="Times New Roman"/>
        </w:rPr>
        <w:t>6</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parkeerplaats</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rij</w:t>
      </w:r>
      <w:r>
        <w:rPr>
          <w:rFonts w:ascii="Times New Roman" w:eastAsia="Times New Roman" w:hAnsi="Times New Roman"/>
        </w:rPr>
        <w:t xml:space="preserve"> </w:t>
      </w:r>
      <w:r>
        <w:rPr>
          <w:rFonts w:ascii="Times New Roman" w:hAnsi="Times New Roman"/>
        </w:rPr>
        <w:t>1</w:t>
      </w:r>
      <w:r>
        <w:rPr>
          <w:rFonts w:ascii="Times New Roman" w:eastAsia="Times New Roman" w:hAnsi="Times New Roman"/>
        </w:rPr>
        <w:t xml:space="preserve"> </w:t>
      </w:r>
      <w:r>
        <w:rPr>
          <w:rFonts w:ascii="Times New Roman" w:hAnsi="Times New Roman"/>
        </w:rPr>
        <w:t>staat</w:t>
      </w:r>
      <w:r>
        <w:rPr>
          <w:rFonts w:ascii="Times New Roman" w:eastAsia="Times New Roman" w:hAnsi="Times New Roman"/>
        </w:rPr>
        <w:t xml:space="preserve"> </w:t>
      </w:r>
      <w:r>
        <w:rPr>
          <w:rFonts w:ascii="Times New Roman" w:hAnsi="Times New Roman"/>
        </w:rPr>
        <w:t>(zie</w:t>
      </w:r>
      <w:r>
        <w:rPr>
          <w:rFonts w:ascii="Times New Roman" w:eastAsia="Times New Roman" w:hAnsi="Times New Roman"/>
        </w:rPr>
        <w:t xml:space="preserve"> </w:t>
      </w:r>
      <w:r>
        <w:rPr>
          <w:rFonts w:ascii="Times New Roman" w:hAnsi="Times New Roman"/>
        </w:rPr>
        <w:t>8.2).</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neerzetten</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neemt</w:t>
      </w:r>
      <w:r>
        <w:rPr>
          <w:rFonts w:ascii="Times New Roman" w:eastAsia="Times New Roman" w:hAnsi="Times New Roman"/>
        </w:rPr>
        <w:t xml:space="preserve"> </w:t>
      </w:r>
      <w:r>
        <w:rPr>
          <w:rFonts w:ascii="Times New Roman" w:hAnsi="Times New Roman"/>
        </w:rPr>
        <w:t>0.5</w:t>
      </w:r>
      <w:r>
        <w:rPr>
          <w:rFonts w:ascii="Times New Roman" w:eastAsia="Times New Roman" w:hAnsi="Times New Roman"/>
        </w:rPr>
        <w:t xml:space="preserve"> </w:t>
      </w:r>
      <w:r>
        <w:rPr>
          <w:rFonts w:ascii="Times New Roman" w:hAnsi="Times New Roman"/>
        </w:rPr>
        <w:t>tot</w:t>
      </w:r>
      <w:r>
        <w:rPr>
          <w:rFonts w:ascii="Times New Roman" w:eastAsia="Times New Roman" w:hAnsi="Times New Roman"/>
        </w:rPr>
        <w:t xml:space="preserve"> </w:t>
      </w:r>
      <w:r>
        <w:rPr>
          <w:rFonts w:ascii="Times New Roman" w:hAnsi="Times New Roman"/>
        </w:rPr>
        <w:t>3</w:t>
      </w:r>
      <w:r>
        <w:rPr>
          <w:rFonts w:ascii="Times New Roman" w:eastAsia="Times New Roman" w:hAnsi="Times New Roman"/>
        </w:rPr>
        <w:t xml:space="preserve"> </w:t>
      </w:r>
      <w:r>
        <w:rPr>
          <w:rFonts w:ascii="Times New Roman" w:hAnsi="Times New Roman"/>
        </w:rPr>
        <w:t>minuten</w:t>
      </w:r>
      <w:r>
        <w:rPr>
          <w:rFonts w:ascii="Times New Roman" w:eastAsia="Times New Roman" w:hAnsi="Times New Roman"/>
        </w:rPr>
        <w:t xml:space="preserve"> </w:t>
      </w:r>
      <w:r>
        <w:rPr>
          <w:rFonts w:ascii="Times New Roman" w:hAnsi="Times New Roman"/>
        </w:rPr>
        <w:t>(0.5</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niet</w:t>
      </w:r>
      <w:r>
        <w:rPr>
          <w:rFonts w:ascii="Times New Roman" w:eastAsia="Times New Roman" w:hAnsi="Times New Roman"/>
        </w:rPr>
        <w:t xml:space="preserve"> </w:t>
      </w:r>
      <w:r>
        <w:rPr>
          <w:rFonts w:ascii="Times New Roman" w:hAnsi="Times New Roman"/>
        </w:rPr>
        <w:t>meer</w:t>
      </w:r>
      <w:r>
        <w:rPr>
          <w:rFonts w:ascii="Times New Roman" w:eastAsia="Times New Roman" w:hAnsi="Times New Roman"/>
        </w:rPr>
        <w:t xml:space="preserve"> </w:t>
      </w:r>
      <w:r>
        <w:rPr>
          <w:rFonts w:ascii="Times New Roman" w:hAnsi="Times New Roman"/>
        </w:rPr>
        <w:t>dan</w:t>
      </w:r>
      <w:r>
        <w:rPr>
          <w:rFonts w:ascii="Times New Roman" w:eastAsia="Times New Roman" w:hAnsi="Times New Roman"/>
        </w:rPr>
        <w:t xml:space="preserve"> </w:t>
      </w:r>
      <w:r>
        <w:rPr>
          <w:rFonts w:ascii="Times New Roman" w:hAnsi="Times New Roman"/>
        </w:rPr>
        <w:t>0.5</w:t>
      </w:r>
      <w:r>
        <w:rPr>
          <w:rFonts w:ascii="Times New Roman" w:eastAsia="Times New Roman" w:hAnsi="Times New Roman"/>
        </w:rPr>
        <w:t xml:space="preserve"> </w:t>
      </w:r>
      <w:r>
        <w:rPr>
          <w:rFonts w:ascii="Times New Roman" w:hAnsi="Times New Roman"/>
        </w:rPr>
        <w:t>meter</w:t>
      </w:r>
      <w:r>
        <w:rPr>
          <w:rFonts w:ascii="Times New Roman" w:eastAsia="Times New Roman" w:hAnsi="Times New Roman"/>
        </w:rPr>
        <w:t xml:space="preserve"> </w:t>
      </w:r>
      <w:r>
        <w:rPr>
          <w:rFonts w:ascii="Times New Roman" w:hAnsi="Times New Roman"/>
        </w:rPr>
        <w:t>hoeft</w:t>
      </w:r>
      <w:r>
        <w:rPr>
          <w:rFonts w:ascii="Times New Roman" w:eastAsia="Times New Roman" w:hAnsi="Times New Roman"/>
        </w:rPr>
        <w:t xml:space="preserve"> </w:t>
      </w:r>
      <w:r>
        <w:rPr>
          <w:rFonts w:ascii="Times New Roman" w:hAnsi="Times New Roman"/>
        </w:rPr>
        <w:t>te</w:t>
      </w:r>
      <w:r>
        <w:rPr>
          <w:rFonts w:ascii="Times New Roman" w:eastAsia="Times New Roman" w:hAnsi="Times New Roman"/>
        </w:rPr>
        <w:t xml:space="preserve"> </w:t>
      </w:r>
      <w:r>
        <w:rPr>
          <w:rFonts w:ascii="Times New Roman" w:hAnsi="Times New Roman"/>
        </w:rPr>
        <w:t>dalen,</w:t>
      </w:r>
      <w:r>
        <w:rPr>
          <w:rFonts w:ascii="Times New Roman" w:eastAsia="Times New Roman" w:hAnsi="Times New Roman"/>
        </w:rPr>
        <w:t xml:space="preserve"> </w:t>
      </w:r>
      <w:r>
        <w:rPr>
          <w:rFonts w:ascii="Times New Roman" w:hAnsi="Times New Roman"/>
        </w:rPr>
        <w:t>3</w:t>
      </w:r>
      <w:r>
        <w:rPr>
          <w:rFonts w:ascii="Times New Roman" w:eastAsia="Times New Roman" w:hAnsi="Times New Roman"/>
        </w:rPr>
        <w:t xml:space="preserve"> </w:t>
      </w:r>
      <w:r>
        <w:rPr>
          <w:rFonts w:ascii="Times New Roman" w:hAnsi="Times New Roman"/>
        </w:rPr>
        <w:t>min</w:t>
      </w:r>
      <w:r>
        <w:rPr>
          <w:rFonts w:ascii="Times New Roman" w:eastAsia="Times New Roman" w:hAnsi="Times New Roman"/>
        </w:rPr>
        <w:t xml:space="preserve"> </w:t>
      </w:r>
      <w:r>
        <w:rPr>
          <w:rFonts w:ascii="Times New Roman" w:hAnsi="Times New Roman"/>
        </w:rPr>
        <w:t>vanaf</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hoogste</w:t>
      </w:r>
      <w:r>
        <w:rPr>
          <w:rFonts w:ascii="Times New Roman" w:eastAsia="Times New Roman" w:hAnsi="Times New Roman"/>
        </w:rPr>
        <w:t xml:space="preserve"> </w:t>
      </w:r>
      <w:r>
        <w:rPr>
          <w:rFonts w:ascii="Times New Roman" w:hAnsi="Times New Roman"/>
        </w:rPr>
        <w:t>positie).</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opslagrailkraan</w:t>
      </w:r>
      <w:r>
        <w:rPr>
          <w:rFonts w:ascii="Times New Roman" w:eastAsia="Times New Roman" w:hAnsi="Times New Roman"/>
        </w:rPr>
        <w:t xml:space="preserve"> </w:t>
      </w:r>
      <w:r>
        <w:rPr>
          <w:rFonts w:ascii="Times New Roman" w:hAnsi="Times New Roman"/>
        </w:rPr>
        <w:t>stil</w:t>
      </w:r>
      <w:r>
        <w:rPr>
          <w:rFonts w:ascii="Times New Roman" w:eastAsia="Times New Roman" w:hAnsi="Times New Roman"/>
        </w:rPr>
        <w:t xml:space="preserve"> </w:t>
      </w:r>
      <w:r>
        <w:rPr>
          <w:rFonts w:ascii="Times New Roman" w:hAnsi="Times New Roman"/>
        </w:rPr>
        <w:t>staat</w:t>
      </w:r>
      <w:r>
        <w:rPr>
          <w:rFonts w:ascii="Times New Roman" w:eastAsia="Times New Roman" w:hAnsi="Times New Roman"/>
        </w:rPr>
        <w:t xml:space="preserve"> </w:t>
      </w:r>
      <w:r>
        <w:rPr>
          <w:rFonts w:ascii="Times New Roman" w:hAnsi="Times New Roman"/>
        </w:rPr>
        <w:t>kan</w:t>
      </w:r>
      <w:r>
        <w:rPr>
          <w:rFonts w:ascii="Times New Roman" w:eastAsia="Times New Roman" w:hAnsi="Times New Roman"/>
        </w:rPr>
        <w:t xml:space="preserve"> </w:t>
      </w:r>
      <w:r>
        <w:rPr>
          <w:rFonts w:ascii="Times New Roman" w:hAnsi="Times New Roman"/>
        </w:rPr>
        <w:t>hij</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3</w:t>
      </w:r>
      <w:r>
        <w:rPr>
          <w:rFonts w:ascii="Times New Roman" w:eastAsia="Times New Roman" w:hAnsi="Times New Roman"/>
        </w:rPr>
        <w:t xml:space="preserve"> </w:t>
      </w:r>
      <w:r>
        <w:rPr>
          <w:rFonts w:ascii="Times New Roman" w:hAnsi="Times New Roman"/>
        </w:rPr>
        <w:t>m/s</w:t>
      </w:r>
      <w:r>
        <w:rPr>
          <w:rFonts w:ascii="Times New Roman" w:eastAsia="Times New Roman" w:hAnsi="Times New Roman"/>
        </w:rPr>
        <w:t xml:space="preserve"> </w:t>
      </w:r>
      <w:r>
        <w:rPr>
          <w:rFonts w:ascii="Times New Roman" w:hAnsi="Times New Roman"/>
        </w:rPr>
        <w:t>onder</w:t>
      </w:r>
      <w:r>
        <w:rPr>
          <w:rFonts w:ascii="Times New Roman" w:eastAsia="Times New Roman" w:hAnsi="Times New Roman"/>
        </w:rPr>
        <w:t xml:space="preserve"> </w:t>
      </w:r>
      <w:r>
        <w:rPr>
          <w:rFonts w:ascii="Times New Roman" w:hAnsi="Times New Roman"/>
        </w:rPr>
        <w:t>zich</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hij</w:t>
      </w:r>
      <w:r>
        <w:rPr>
          <w:rFonts w:ascii="Times New Roman" w:eastAsia="Times New Roman" w:hAnsi="Times New Roman"/>
        </w:rPr>
        <w:t xml:space="preserve"> </w:t>
      </w:r>
      <w:r>
        <w:rPr>
          <w:rFonts w:ascii="Times New Roman" w:hAnsi="Times New Roman"/>
        </w:rPr>
        <w:t>zelf</w:t>
      </w:r>
      <w:r>
        <w:rPr>
          <w:rFonts w:ascii="Times New Roman" w:eastAsia="Times New Roman" w:hAnsi="Times New Roman"/>
        </w:rPr>
        <w:t xml:space="preserve"> </w:t>
      </w:r>
      <w:r>
        <w:rPr>
          <w:rFonts w:ascii="Times New Roman" w:hAnsi="Times New Roman"/>
        </w:rPr>
        <w:t>ook</w:t>
      </w:r>
      <w:r>
        <w:rPr>
          <w:rFonts w:ascii="Times New Roman" w:eastAsia="Times New Roman" w:hAnsi="Times New Roman"/>
        </w:rPr>
        <w:t xml:space="preserve"> </w:t>
      </w:r>
      <w:r>
        <w:rPr>
          <w:rFonts w:ascii="Times New Roman" w:hAnsi="Times New Roman"/>
        </w:rPr>
        <w:t>beweegt</w:t>
      </w:r>
      <w:r>
        <w:rPr>
          <w:rFonts w:ascii="Times New Roman" w:eastAsia="Times New Roman" w:hAnsi="Times New Roman"/>
        </w:rPr>
        <w:t xml:space="preserve"> </w:t>
      </w:r>
      <w:r>
        <w:rPr>
          <w:rFonts w:ascii="Times New Roman" w:hAnsi="Times New Roman"/>
        </w:rPr>
        <w:t>maar</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2</w:t>
      </w:r>
      <w:r>
        <w:rPr>
          <w:rFonts w:ascii="Times New Roman" w:eastAsia="Times New Roman" w:hAnsi="Times New Roman"/>
        </w:rPr>
        <w:t xml:space="preserve"> </w:t>
      </w:r>
      <w:r>
        <w:rPr>
          <w:rFonts w:ascii="Times New Roman" w:hAnsi="Times New Roman"/>
        </w:rPr>
        <w:t>m/s.</w:t>
      </w:r>
      <w:r>
        <w:rPr>
          <w:rFonts w:ascii="Times New Roman" w:eastAsia="Times New Roman" w:hAnsi="Times New Roman"/>
        </w:rPr>
        <w:t xml:space="preserve"> </w:t>
      </w:r>
    </w:p>
    <w:p w14:paraId="441533EE" w14:textId="77777777" w:rsidR="00202BDB" w:rsidRDefault="00FE7F5F" w:rsidP="00202BDB">
      <w:pPr>
        <w:pStyle w:val="WW-Platteteksteersteinspringing"/>
        <w:rPr>
          <w:rFonts w:ascii="Times New Roman" w:hAnsi="Times New Roman"/>
        </w:rPr>
      </w:pPr>
      <w:r>
        <w:rPr>
          <w:rFonts w:ascii="Times New Roman" w:hAnsi="Times New Roman"/>
        </w:rPr>
        <w:t xml:space="preserve">10.2.2 </w:t>
      </w:r>
      <w:r w:rsidR="00202BDB" w:rsidRPr="00B57C9F">
        <w:rPr>
          <w:rStyle w:val="Kop4Char"/>
        </w:rPr>
        <w:t>zeeschipkranen</w:t>
      </w:r>
    </w:p>
    <w:p w14:paraId="7C761689" w14:textId="77777777" w:rsidR="00202BDB" w:rsidRDefault="00202BDB" w:rsidP="00202BDB">
      <w:pPr>
        <w:pStyle w:val="WW-Platteteksteersteinspringing"/>
        <w:rPr>
          <w:rFonts w:ascii="Times New Roman" w:hAnsi="Times New Roman"/>
        </w:rPr>
      </w:pPr>
      <w:r>
        <w:rPr>
          <w:rFonts w:ascii="Times New Roman" w:hAnsi="Times New Roman"/>
        </w:rPr>
        <w:t>Omdat</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zeeschipkraan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vrij(op</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neer!)</w:t>
      </w:r>
      <w:r>
        <w:rPr>
          <w:rFonts w:ascii="Times New Roman" w:eastAsia="Times New Roman" w:hAnsi="Times New Roman"/>
        </w:rPr>
        <w:t xml:space="preserve"> </w:t>
      </w:r>
      <w:r>
        <w:rPr>
          <w:rFonts w:ascii="Times New Roman" w:hAnsi="Times New Roman"/>
        </w:rPr>
        <w:t>beweegbare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heeft</w:t>
      </w:r>
      <w:r>
        <w:rPr>
          <w:rFonts w:ascii="Times New Roman" w:eastAsia="Times New Roman" w:hAnsi="Times New Roman"/>
        </w:rPr>
        <w:t xml:space="preserve"> </w:t>
      </w:r>
      <w:r>
        <w:rPr>
          <w:rFonts w:ascii="Times New Roman" w:hAnsi="Times New Roman"/>
        </w:rPr>
        <w:t>om</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zeeschepen</w:t>
      </w:r>
      <w:r>
        <w:rPr>
          <w:rFonts w:ascii="Times New Roman" w:eastAsia="Times New Roman" w:hAnsi="Times New Roman"/>
        </w:rPr>
        <w:t xml:space="preserve"> </w:t>
      </w:r>
      <w:r>
        <w:rPr>
          <w:rFonts w:ascii="Times New Roman" w:hAnsi="Times New Roman"/>
        </w:rPr>
        <w:t>te</w:t>
      </w:r>
      <w:r>
        <w:rPr>
          <w:rFonts w:ascii="Times New Roman" w:eastAsia="Times New Roman" w:hAnsi="Times New Roman"/>
        </w:rPr>
        <w:t xml:space="preserve"> </w:t>
      </w:r>
      <w:r>
        <w:rPr>
          <w:rFonts w:ascii="Times New Roman" w:hAnsi="Times New Roman"/>
        </w:rPr>
        <w:t>tillen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zo</w:t>
      </w:r>
      <w:r>
        <w:rPr>
          <w:rFonts w:ascii="Times New Roman" w:eastAsia="Times New Roman" w:hAnsi="Times New Roman"/>
        </w:rPr>
        <w:t xml:space="preserve"> </w:t>
      </w:r>
      <w:r>
        <w:rPr>
          <w:rFonts w:ascii="Times New Roman" w:hAnsi="Times New Roman"/>
        </w:rPr>
        <w:t>dicht</w:t>
      </w:r>
      <w:r>
        <w:rPr>
          <w:rFonts w:ascii="Times New Roman" w:eastAsia="Times New Roman" w:hAnsi="Times New Roman"/>
        </w:rPr>
        <w:t xml:space="preserve"> </w:t>
      </w:r>
      <w:r>
        <w:rPr>
          <w:rFonts w:ascii="Times New Roman" w:hAnsi="Times New Roman"/>
        </w:rPr>
        <w:t>mogelijk</w:t>
      </w:r>
      <w:r>
        <w:rPr>
          <w:rFonts w:ascii="Times New Roman" w:eastAsia="Times New Roman" w:hAnsi="Times New Roman"/>
        </w:rPr>
        <w:t xml:space="preserve"> </w:t>
      </w:r>
      <w:r>
        <w:rPr>
          <w:rFonts w:ascii="Times New Roman" w:hAnsi="Times New Roman"/>
        </w:rPr>
        <w:t>bij</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kade</w:t>
      </w:r>
      <w:r>
        <w:rPr>
          <w:rFonts w:ascii="Times New Roman" w:eastAsia="Times New Roman" w:hAnsi="Times New Roman"/>
        </w:rPr>
        <w:t xml:space="preserve"> </w:t>
      </w:r>
      <w:r>
        <w:rPr>
          <w:rFonts w:ascii="Times New Roman" w:hAnsi="Times New Roman"/>
        </w:rPr>
        <w:t>staan</w:t>
      </w:r>
      <w:r>
        <w:rPr>
          <w:rFonts w:ascii="Times New Roman" w:eastAsia="Times New Roman" w:hAnsi="Times New Roman"/>
        </w:rPr>
        <w:t xml:space="preserve"> </w:t>
      </w:r>
      <w:r>
        <w:rPr>
          <w:rFonts w:ascii="Times New Roman" w:hAnsi="Times New Roman"/>
        </w:rPr>
        <w:t>rekenen</w:t>
      </w:r>
      <w:r>
        <w:rPr>
          <w:rFonts w:ascii="Times New Roman" w:eastAsia="Times New Roman" w:hAnsi="Times New Roman"/>
        </w:rPr>
        <w:t xml:space="preserve"> </w:t>
      </w:r>
      <w:r>
        <w:rPr>
          <w:rFonts w:ascii="Times New Roman" w:hAnsi="Times New Roman"/>
        </w:rPr>
        <w:t>we</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geheel</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tillen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zeeschip</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Bitstream Vera Sans" w:hAnsi="Bitstream Vera Sans" w:cs="Bitstream Vera Sans"/>
        </w:rPr>
        <w:t>éé</w:t>
      </w:r>
      <w:r>
        <w:rPr>
          <w:rFonts w:ascii="Times New Roman" w:hAnsi="Times New Roman"/>
        </w:rPr>
        <w:t>n</w:t>
      </w:r>
      <w:r>
        <w:rPr>
          <w:rFonts w:ascii="Times New Roman" w:eastAsia="Times New Roman" w:hAnsi="Times New Roman"/>
        </w:rPr>
        <w:t xml:space="preserve"> </w:t>
      </w:r>
      <w:r>
        <w:rPr>
          <w:rFonts w:ascii="Times New Roman" w:hAnsi="Times New Roman"/>
        </w:rPr>
        <w:t>gemiddelde</w:t>
      </w:r>
      <w:r>
        <w:rPr>
          <w:rFonts w:ascii="Times New Roman" w:eastAsia="Times New Roman" w:hAnsi="Times New Roman"/>
        </w:rPr>
        <w:t xml:space="preserve"> </w:t>
      </w:r>
      <w:r>
        <w:rPr>
          <w:rFonts w:ascii="Times New Roman" w:hAnsi="Times New Roman"/>
        </w:rPr>
        <w:t>tijd:</w:t>
      </w:r>
      <w:r>
        <w:rPr>
          <w:rFonts w:ascii="Times New Roman" w:eastAsia="Times New Roman" w:hAnsi="Times New Roman"/>
        </w:rPr>
        <w:t xml:space="preserve"> </w:t>
      </w:r>
      <w:r>
        <w:rPr>
          <w:rFonts w:ascii="Times New Roman" w:hAnsi="Times New Roman"/>
        </w:rPr>
        <w:t>5</w:t>
      </w:r>
      <w:r>
        <w:rPr>
          <w:rFonts w:ascii="Times New Roman" w:eastAsia="Times New Roman" w:hAnsi="Times New Roman"/>
        </w:rPr>
        <w:t xml:space="preserve"> </w:t>
      </w:r>
      <w:r>
        <w:rPr>
          <w:rFonts w:ascii="Times New Roman" w:hAnsi="Times New Roman"/>
        </w:rPr>
        <w:t>minuten.</w:t>
      </w:r>
      <w:r>
        <w:rPr>
          <w:rFonts w:ascii="Times New Roman" w:eastAsia="Times New Roman" w:hAnsi="Times New Roman"/>
        </w:rPr>
        <w:t xml:space="preserve"> </w:t>
      </w:r>
      <w:r>
        <w:rPr>
          <w:rFonts w:ascii="Times New Roman" w:hAnsi="Times New Roman"/>
        </w:rPr>
        <w:t>Omgekeerd</w:t>
      </w:r>
      <w:r>
        <w:rPr>
          <w:rFonts w:ascii="Times New Roman" w:eastAsia="Times New Roman" w:hAnsi="Times New Roman"/>
        </w:rPr>
        <w:t xml:space="preserve"> </w:t>
      </w:r>
      <w:r>
        <w:rPr>
          <w:rFonts w:ascii="Times New Roman" w:hAnsi="Times New Roman"/>
        </w:rPr>
        <w:t>wordt</w:t>
      </w:r>
      <w:r>
        <w:rPr>
          <w:rFonts w:ascii="Times New Roman" w:eastAsia="Times New Roman" w:hAnsi="Times New Roman"/>
        </w:rPr>
        <w:t xml:space="preserve"> </w:t>
      </w:r>
      <w:r>
        <w:rPr>
          <w:rFonts w:ascii="Times New Roman" w:hAnsi="Times New Roman"/>
        </w:rPr>
        <w:t>dezelfde</w:t>
      </w:r>
      <w:r>
        <w:rPr>
          <w:rFonts w:ascii="Times New Roman" w:eastAsia="Times New Roman" w:hAnsi="Times New Roman"/>
        </w:rPr>
        <w:t xml:space="preserve"> </w:t>
      </w:r>
      <w:r>
        <w:rPr>
          <w:rFonts w:ascii="Times New Roman" w:hAnsi="Times New Roman"/>
        </w:rPr>
        <w:t>tijd</w:t>
      </w:r>
      <w:r>
        <w:rPr>
          <w:rFonts w:ascii="Times New Roman" w:eastAsia="Times New Roman" w:hAnsi="Times New Roman"/>
        </w:rPr>
        <w:t xml:space="preserve"> </w:t>
      </w:r>
      <w:r>
        <w:rPr>
          <w:rFonts w:ascii="Times New Roman" w:hAnsi="Times New Roman"/>
        </w:rPr>
        <w:t>gerekend.</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zeeschipkraan</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geheel</w:t>
      </w:r>
      <w:r>
        <w:rPr>
          <w:rFonts w:ascii="Times New Roman" w:eastAsia="Times New Roman" w:hAnsi="Times New Roman"/>
        </w:rPr>
        <w:t xml:space="preserve"> </w:t>
      </w:r>
      <w:r>
        <w:rPr>
          <w:rFonts w:ascii="Times New Roman" w:hAnsi="Times New Roman"/>
        </w:rPr>
        <w:t>komt</w:t>
      </w:r>
      <w:r>
        <w:rPr>
          <w:rFonts w:ascii="Times New Roman" w:eastAsia="Times New Roman" w:hAnsi="Times New Roman"/>
        </w:rPr>
        <w:t xml:space="preserve"> </w:t>
      </w:r>
      <w:r>
        <w:rPr>
          <w:rFonts w:ascii="Times New Roman" w:hAnsi="Times New Roman"/>
        </w:rPr>
        <w:t>(beladen)</w:t>
      </w:r>
      <w:r>
        <w:rPr>
          <w:rFonts w:ascii="Times New Roman" w:eastAsia="Times New Roman" w:hAnsi="Times New Roman"/>
        </w:rPr>
        <w:t xml:space="preserve"> </w:t>
      </w:r>
      <w:r>
        <w:rPr>
          <w:rFonts w:ascii="Times New Roman" w:hAnsi="Times New Roman"/>
        </w:rPr>
        <w:t>niet</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(je</w:t>
      </w:r>
      <w:r>
        <w:rPr>
          <w:rFonts w:ascii="Times New Roman" w:eastAsia="Times New Roman" w:hAnsi="Times New Roman"/>
        </w:rPr>
        <w:t xml:space="preserve"> </w:t>
      </w:r>
      <w:r>
        <w:rPr>
          <w:rFonts w:ascii="Times New Roman" w:hAnsi="Times New Roman"/>
        </w:rPr>
        <w:t>kunt</w:t>
      </w:r>
      <w:r>
        <w:rPr>
          <w:rFonts w:ascii="Times New Roman" w:eastAsia="Times New Roman" w:hAnsi="Times New Roman"/>
        </w:rPr>
        <w:t xml:space="preserve"> </w:t>
      </w:r>
      <w:r>
        <w:rPr>
          <w:rFonts w:ascii="Times New Roman" w:hAnsi="Times New Roman"/>
        </w:rPr>
        <w:t>beter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laten</w:t>
      </w:r>
      <w:r>
        <w:rPr>
          <w:rFonts w:ascii="Times New Roman" w:eastAsia="Times New Roman" w:hAnsi="Times New Roman"/>
        </w:rPr>
        <w:t xml:space="preserve"> </w:t>
      </w:r>
      <w:r>
        <w:rPr>
          <w:rFonts w:ascii="Times New Roman" w:hAnsi="Times New Roman"/>
        </w:rPr>
        <w:t>rijden).</w:t>
      </w:r>
      <w:r>
        <w:rPr>
          <w:rFonts w:ascii="Times New Roman" w:eastAsia="Times New Roman" w:hAnsi="Times New Roman"/>
        </w:rPr>
        <w:t xml:space="preserve"> </w:t>
      </w:r>
      <w:r>
        <w:rPr>
          <w:rFonts w:ascii="Times New Roman" w:hAnsi="Times New Roman"/>
        </w:rPr>
        <w:t>Onbeladen</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hele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positioneren</w:t>
      </w:r>
      <w:r>
        <w:rPr>
          <w:rFonts w:ascii="Times New Roman" w:eastAsia="Times New Roman" w:hAnsi="Times New Roman"/>
        </w:rPr>
        <w:t xml:space="preserve"> </w:t>
      </w:r>
      <w:r>
        <w:rPr>
          <w:rFonts w:ascii="Times New Roman" w:hAnsi="Times New Roman"/>
        </w:rPr>
        <w:t>genoemd,</w:t>
      </w:r>
      <w:r>
        <w:rPr>
          <w:rFonts w:ascii="Times New Roman" w:eastAsia="Times New Roman" w:hAnsi="Times New Roman"/>
        </w:rPr>
        <w:t xml:space="preserve"> </w:t>
      </w:r>
      <w:r>
        <w:rPr>
          <w:rFonts w:ascii="Times New Roman" w:hAnsi="Times New Roman"/>
        </w:rPr>
        <w:t>gaat</w:t>
      </w:r>
      <w:r>
        <w:rPr>
          <w:rFonts w:ascii="Times New Roman" w:eastAsia="Times New Roman" w:hAnsi="Times New Roman"/>
        </w:rPr>
        <w:t xml:space="preserve"> </w:t>
      </w:r>
      <w:r>
        <w:rPr>
          <w:rFonts w:ascii="Times New Roman" w:hAnsi="Times New Roman"/>
        </w:rPr>
        <w:t>erg</w:t>
      </w:r>
      <w:r>
        <w:rPr>
          <w:rFonts w:ascii="Times New Roman" w:eastAsia="Times New Roman" w:hAnsi="Times New Roman"/>
        </w:rPr>
        <w:t xml:space="preserve"> </w:t>
      </w:r>
      <w:r>
        <w:rPr>
          <w:rFonts w:ascii="Times New Roman" w:hAnsi="Times New Roman"/>
        </w:rPr>
        <w:t>langzaam:</w:t>
      </w:r>
      <w:r>
        <w:rPr>
          <w:rFonts w:ascii="Times New Roman" w:eastAsia="Times New Roman" w:hAnsi="Times New Roman"/>
        </w:rPr>
        <w:t xml:space="preserve"> </w:t>
      </w:r>
      <w:r>
        <w:rPr>
          <w:rFonts w:ascii="Times New Roman" w:hAnsi="Times New Roman"/>
        </w:rPr>
        <w:t>4</w:t>
      </w:r>
      <w:r>
        <w:rPr>
          <w:rFonts w:ascii="Times New Roman" w:eastAsia="Times New Roman" w:hAnsi="Times New Roman"/>
        </w:rPr>
        <w:t xml:space="preserve"> </w:t>
      </w:r>
      <w:r>
        <w:rPr>
          <w:rFonts w:ascii="Times New Roman" w:hAnsi="Times New Roman"/>
        </w:rPr>
        <w:t>km/u.</w:t>
      </w:r>
    </w:p>
    <w:p w14:paraId="594B873F" w14:textId="77777777" w:rsidR="00202BDB" w:rsidRDefault="00FE7F5F" w:rsidP="00202BDB">
      <w:pPr>
        <w:pStyle w:val="WW-Platteteksteersteinspringing"/>
        <w:rPr>
          <w:rFonts w:ascii="Times New Roman" w:hAnsi="Times New Roman"/>
        </w:rPr>
      </w:pPr>
      <w:r>
        <w:rPr>
          <w:rFonts w:ascii="Times New Roman" w:hAnsi="Times New Roman"/>
        </w:rPr>
        <w:t xml:space="preserve">10.2.3 </w:t>
      </w:r>
      <w:r w:rsidR="00202BDB" w:rsidRPr="00B57C9F">
        <w:rPr>
          <w:rStyle w:val="Kop4Char"/>
        </w:rPr>
        <w:t>treinkranen</w:t>
      </w:r>
    </w:p>
    <w:p w14:paraId="419050EE" w14:textId="77777777" w:rsidR="00202BDB" w:rsidRDefault="00202BDB" w:rsidP="00202BDB">
      <w:pPr>
        <w:pStyle w:val="WW-Platteteksteersteinspringing"/>
        <w:rPr>
          <w:rFonts w:ascii="Times New Roman" w:hAnsi="Times New Roman"/>
        </w:rPr>
      </w:pPr>
      <w:r>
        <w:rPr>
          <w:rFonts w:ascii="Times New Roman" w:hAnsi="Times New Roman"/>
        </w:rPr>
        <w:t>De</w:t>
      </w:r>
      <w:r>
        <w:rPr>
          <w:rFonts w:ascii="Times New Roman" w:eastAsia="Times New Roman" w:hAnsi="Times New Roman"/>
        </w:rPr>
        <w:t xml:space="preserve"> </w:t>
      </w:r>
      <w:r>
        <w:rPr>
          <w:rFonts w:ascii="Times New Roman" w:hAnsi="Times New Roman"/>
        </w:rPr>
        <w:t>treinkraan</w:t>
      </w:r>
      <w:r>
        <w:rPr>
          <w:rFonts w:ascii="Times New Roman" w:eastAsia="Times New Roman" w:hAnsi="Times New Roman"/>
        </w:rPr>
        <w:t xml:space="preserve"> </w:t>
      </w:r>
      <w:r>
        <w:rPr>
          <w:rFonts w:ascii="Times New Roman" w:hAnsi="Times New Roman"/>
        </w:rPr>
        <w:t>zelf</w:t>
      </w:r>
      <w:r>
        <w:rPr>
          <w:rFonts w:ascii="Times New Roman" w:eastAsia="Times New Roman" w:hAnsi="Times New Roman"/>
        </w:rPr>
        <w:t xml:space="preserve"> </w:t>
      </w:r>
      <w:r>
        <w:rPr>
          <w:rFonts w:ascii="Times New Roman" w:hAnsi="Times New Roman"/>
        </w:rPr>
        <w:t>beweegt</w:t>
      </w:r>
      <w:r>
        <w:rPr>
          <w:rFonts w:ascii="Times New Roman" w:eastAsia="Times New Roman" w:hAnsi="Times New Roman"/>
        </w:rPr>
        <w:t xml:space="preserve"> </w:t>
      </w:r>
      <w:r>
        <w:rPr>
          <w:rFonts w:ascii="Times New Roman" w:hAnsi="Times New Roman"/>
        </w:rPr>
        <w:t>zich</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dezelfde</w:t>
      </w:r>
      <w:r>
        <w:rPr>
          <w:rFonts w:ascii="Times New Roman" w:eastAsia="Times New Roman" w:hAnsi="Times New Roman"/>
        </w:rPr>
        <w:t xml:space="preserve"> </w:t>
      </w:r>
      <w:r>
        <w:rPr>
          <w:rFonts w:ascii="Times New Roman" w:hAnsi="Times New Roman"/>
        </w:rPr>
        <w:t>snelheid</w:t>
      </w:r>
      <w:r>
        <w:rPr>
          <w:rFonts w:ascii="Times New Roman" w:eastAsia="Times New Roman" w:hAnsi="Times New Roman"/>
        </w:rPr>
        <w:t xml:space="preserve"> </w:t>
      </w:r>
      <w:r>
        <w:rPr>
          <w:rFonts w:ascii="Times New Roman" w:hAnsi="Times New Roman"/>
        </w:rPr>
        <w:t>voort</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opslagrailkraan.</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onder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ook.</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optillen</w:t>
      </w:r>
      <w:r>
        <w:rPr>
          <w:rFonts w:ascii="Times New Roman" w:eastAsia="Times New Roman" w:hAnsi="Times New Roman"/>
        </w:rPr>
        <w:t xml:space="preserve"> </w:t>
      </w:r>
      <w:r>
        <w:rPr>
          <w:rFonts w:ascii="Times New Roman" w:hAnsi="Times New Roman"/>
        </w:rPr>
        <w:t>verschilt,</w:t>
      </w:r>
      <w:r>
        <w:rPr>
          <w:rFonts w:ascii="Times New Roman" w:eastAsia="Times New Roman" w:hAnsi="Times New Roman"/>
        </w:rPr>
        <w:t xml:space="preserve"> </w:t>
      </w:r>
      <w:r>
        <w:rPr>
          <w:rFonts w:ascii="Times New Roman" w:hAnsi="Times New Roman"/>
        </w:rPr>
        <w:t>omdat</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positie</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w:t>
      </w:r>
      <w:r>
        <w:rPr>
          <w:rFonts w:ascii="Times New Roman" w:eastAsia="Times New Roman" w:hAnsi="Times New Roman"/>
        </w:rPr>
        <w:t xml:space="preserve"> </w:t>
      </w:r>
      <w:r>
        <w:rPr>
          <w:rFonts w:ascii="Times New Roman" w:hAnsi="Times New Roman"/>
        </w:rPr>
        <w:t>meer</w:t>
      </w:r>
      <w:r>
        <w:rPr>
          <w:rFonts w:ascii="Times New Roman" w:eastAsia="Times New Roman" w:hAnsi="Times New Roman"/>
        </w:rPr>
        <w:t xml:space="preserve"> </w:t>
      </w:r>
      <w:r>
        <w:rPr>
          <w:rFonts w:ascii="Times New Roman" w:hAnsi="Times New Roman"/>
        </w:rPr>
        <w:t>kan</w:t>
      </w:r>
      <w:r>
        <w:rPr>
          <w:rFonts w:ascii="Times New Roman" w:eastAsia="Times New Roman" w:hAnsi="Times New Roman"/>
        </w:rPr>
        <w:t xml:space="preserve"> </w:t>
      </w:r>
      <w:r>
        <w:rPr>
          <w:rFonts w:ascii="Times New Roman" w:hAnsi="Times New Roman"/>
        </w:rPr>
        <w:t>variëren,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 </w:t>
      </w:r>
      <w:r>
        <w:rPr>
          <w:rFonts w:ascii="Times New Roman" w:hAnsi="Times New Roman"/>
        </w:rPr>
        <w:t>minder</w:t>
      </w:r>
      <w:r>
        <w:rPr>
          <w:rFonts w:ascii="Times New Roman" w:eastAsia="Times New Roman" w:hAnsi="Times New Roman"/>
        </w:rPr>
        <w:t xml:space="preserve"> </w:t>
      </w:r>
      <w:r>
        <w:rPr>
          <w:rFonts w:ascii="Times New Roman" w:hAnsi="Times New Roman"/>
        </w:rPr>
        <w:t>hoog</w:t>
      </w:r>
      <w:r>
        <w:rPr>
          <w:rFonts w:ascii="Times New Roman" w:eastAsia="Times New Roman" w:hAnsi="Times New Roman"/>
        </w:rPr>
        <w:t xml:space="preserve"> </w:t>
      </w:r>
      <w:r>
        <w:rPr>
          <w:rFonts w:ascii="Times New Roman" w:hAnsi="Times New Roman"/>
        </w:rPr>
        <w:t>wordt</w:t>
      </w:r>
      <w:r>
        <w:rPr>
          <w:rFonts w:ascii="Times New Roman" w:eastAsia="Times New Roman" w:hAnsi="Times New Roman"/>
        </w:rPr>
        <w:t xml:space="preserve"> </w:t>
      </w:r>
      <w:r>
        <w:rPr>
          <w:rFonts w:ascii="Times New Roman" w:hAnsi="Times New Roman"/>
        </w:rPr>
        <w:t>opgetild.</w:t>
      </w:r>
      <w:r>
        <w:rPr>
          <w:rFonts w:ascii="Times New Roman" w:eastAsia="Times New Roman" w:hAnsi="Times New Roman"/>
        </w:rPr>
        <w:t xml:space="preserve"> </w:t>
      </w:r>
      <w:r>
        <w:rPr>
          <w:rFonts w:ascii="Times New Roman" w:hAnsi="Times New Roman"/>
        </w:rPr>
        <w:t>Optillen</w:t>
      </w:r>
      <w:r>
        <w:rPr>
          <w:rFonts w:ascii="Times New Roman" w:eastAsia="Times New Roman" w:hAnsi="Times New Roman"/>
        </w:rPr>
        <w:t xml:space="preserve"> </w:t>
      </w:r>
      <w:r>
        <w:rPr>
          <w:rFonts w:ascii="Times New Roman" w:hAnsi="Times New Roman"/>
        </w:rPr>
        <w:t>vanaf</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w:t>
      </w:r>
      <w:r>
        <w:rPr>
          <w:rFonts w:ascii="Times New Roman" w:eastAsia="Times New Roman" w:hAnsi="Times New Roman"/>
        </w:rPr>
        <w:t xml:space="preserve"> </w:t>
      </w:r>
      <w:r>
        <w:rPr>
          <w:rFonts w:ascii="Times New Roman" w:hAnsi="Times New Roman"/>
        </w:rPr>
        <w:t>(inclusief</w:t>
      </w:r>
      <w:r>
        <w:rPr>
          <w:rFonts w:ascii="Times New Roman" w:eastAsia="Times New Roman" w:hAnsi="Times New Roman"/>
        </w:rPr>
        <w:t xml:space="preserve"> </w:t>
      </w:r>
      <w:r>
        <w:rPr>
          <w:rFonts w:ascii="Times New Roman" w:hAnsi="Times New Roman"/>
        </w:rPr>
        <w:t>zekeren)</w:t>
      </w:r>
      <w:r>
        <w:rPr>
          <w:rFonts w:ascii="Times New Roman" w:eastAsia="Times New Roman" w:hAnsi="Times New Roman"/>
        </w:rPr>
        <w:t xml:space="preserve"> </w:t>
      </w:r>
      <w:r>
        <w:rPr>
          <w:rFonts w:ascii="Times New Roman" w:hAnsi="Times New Roman"/>
        </w:rPr>
        <w:t>duurt</w:t>
      </w:r>
      <w:r>
        <w:rPr>
          <w:rFonts w:ascii="Times New Roman" w:eastAsia="Times New Roman" w:hAnsi="Times New Roman"/>
        </w:rPr>
        <w:t xml:space="preserve"> </w:t>
      </w:r>
      <w:r>
        <w:rPr>
          <w:rFonts w:ascii="Times New Roman" w:hAnsi="Times New Roman"/>
        </w:rPr>
        <w:t>2</w:t>
      </w:r>
      <w:r>
        <w:rPr>
          <w:rFonts w:ascii="Times New Roman" w:eastAsia="Times New Roman" w:hAnsi="Times New Roman"/>
        </w:rPr>
        <w:t xml:space="preserve"> </w:t>
      </w:r>
      <w:r>
        <w:rPr>
          <w:rFonts w:ascii="Times New Roman" w:hAnsi="Times New Roman"/>
        </w:rPr>
        <w:t>min,</w:t>
      </w:r>
      <w:r>
        <w:rPr>
          <w:rFonts w:ascii="Times New Roman" w:eastAsia="Times New Roman" w:hAnsi="Times New Roman"/>
        </w:rPr>
        <w:t xml:space="preserve"> </w:t>
      </w:r>
      <w:r>
        <w:rPr>
          <w:rFonts w:ascii="Times New Roman" w:hAnsi="Times New Roman"/>
        </w:rPr>
        <w:t>vanaf</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1</w:t>
      </w:r>
      <w:r>
        <w:rPr>
          <w:rFonts w:ascii="Times New Roman" w:eastAsia="Times New Roman" w:hAnsi="Times New Roman"/>
        </w:rPr>
        <w:t xml:space="preserve"> </w:t>
      </w:r>
      <w:r>
        <w:rPr>
          <w:rFonts w:ascii="Times New Roman" w:hAnsi="Times New Roman"/>
        </w:rPr>
        <w:t>min,</w:t>
      </w:r>
      <w:r>
        <w:rPr>
          <w:rFonts w:ascii="Times New Roman" w:eastAsia="Times New Roman" w:hAnsi="Times New Roman"/>
        </w:rPr>
        <w:t xml:space="preserve"> </w:t>
      </w:r>
      <w:r>
        <w:rPr>
          <w:rFonts w:ascii="Times New Roman" w:hAnsi="Times New Roman"/>
        </w:rPr>
        <w:t>neerzetten</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0.5</w:t>
      </w:r>
      <w:r>
        <w:rPr>
          <w:rFonts w:ascii="Times New Roman" w:eastAsia="Times New Roman" w:hAnsi="Times New Roman"/>
        </w:rPr>
        <w:t xml:space="preserve"> </w:t>
      </w:r>
      <w:r>
        <w:rPr>
          <w:rFonts w:ascii="Times New Roman" w:hAnsi="Times New Roman"/>
        </w:rPr>
        <w:t>min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neerzetten</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w:t>
      </w:r>
      <w:r>
        <w:rPr>
          <w:rFonts w:ascii="Times New Roman" w:eastAsia="Times New Roman" w:hAnsi="Times New Roman"/>
        </w:rPr>
        <w:t xml:space="preserve"> </w:t>
      </w:r>
      <w:r>
        <w:rPr>
          <w:rFonts w:ascii="Times New Roman" w:hAnsi="Times New Roman"/>
        </w:rPr>
        <w:t>1</w:t>
      </w:r>
      <w:r>
        <w:rPr>
          <w:rFonts w:ascii="Times New Roman" w:eastAsia="Times New Roman" w:hAnsi="Times New Roman"/>
        </w:rPr>
        <w:t xml:space="preserve"> </w:t>
      </w:r>
      <w:r>
        <w:rPr>
          <w:rFonts w:ascii="Times New Roman" w:hAnsi="Times New Roman"/>
        </w:rPr>
        <w:t>min.</w:t>
      </w:r>
    </w:p>
    <w:p w14:paraId="587D9A85" w14:textId="77777777" w:rsidR="00202BDB" w:rsidRDefault="00202BDB" w:rsidP="00202BDB">
      <w:pPr>
        <w:pStyle w:val="WW-Platteteksteersteinspringing"/>
        <w:rPr>
          <w:rFonts w:ascii="Times New Roman" w:eastAsia="Times New Roman" w:hAnsi="Times New Roman"/>
        </w:rPr>
      </w:pPr>
      <w:r>
        <w:rPr>
          <w:rFonts w:ascii="Times New Roman" w:hAnsi="Times New Roman"/>
        </w:rPr>
        <w:t>10.2.5</w:t>
      </w:r>
      <w:r>
        <w:rPr>
          <w:rFonts w:ascii="Times New Roman" w:eastAsia="Times New Roman" w:hAnsi="Times New Roman"/>
        </w:rPr>
        <w:t xml:space="preserve"> </w:t>
      </w:r>
      <w:r w:rsidRPr="00B57C9F">
        <w:rPr>
          <w:rStyle w:val="Kop4Char"/>
        </w:rPr>
        <w:t>binnenvaartkranen</w:t>
      </w:r>
      <w:r>
        <w:rPr>
          <w:rFonts w:ascii="Times New Roman" w:eastAsia="Times New Roman" w:hAnsi="Times New Roman"/>
        </w:rPr>
        <w:t xml:space="preserve"> </w:t>
      </w:r>
    </w:p>
    <w:p w14:paraId="659DB4E9" w14:textId="77777777" w:rsidR="00202BDB" w:rsidRDefault="00202BDB" w:rsidP="00202BDB">
      <w:pPr>
        <w:pStyle w:val="WW-Platteteksteersteinspringing"/>
        <w:rPr>
          <w:rFonts w:ascii="Times New Roman" w:eastAsia="Times New Roman" w:hAnsi="Times New Roman"/>
        </w:rPr>
      </w:pPr>
      <w:r>
        <w:rPr>
          <w:rFonts w:ascii="Times New Roman" w:hAnsi="Times New Roman"/>
        </w:rPr>
        <w:t>Binnenvaartkranen</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vergelijkbaar</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zowel</w:t>
      </w:r>
      <w:r>
        <w:rPr>
          <w:rFonts w:ascii="Times New Roman" w:eastAsia="Times New Roman" w:hAnsi="Times New Roman"/>
        </w:rPr>
        <w:t xml:space="preserve"> </w:t>
      </w:r>
      <w:r>
        <w:rPr>
          <w:rFonts w:ascii="Times New Roman" w:hAnsi="Times New Roman"/>
        </w:rPr>
        <w:t>zeeschipkranen</w:t>
      </w:r>
      <w:r>
        <w:rPr>
          <w:rFonts w:ascii="Times New Roman" w:eastAsia="Times New Roman" w:hAnsi="Times New Roman"/>
        </w:rPr>
        <w:t xml:space="preserve"> </w:t>
      </w:r>
      <w:r>
        <w:rPr>
          <w:rFonts w:ascii="Times New Roman" w:hAnsi="Times New Roman"/>
        </w:rPr>
        <w:t>(ze</w:t>
      </w:r>
      <w:r>
        <w:rPr>
          <w:rFonts w:ascii="Times New Roman" w:eastAsia="Times New Roman" w:hAnsi="Times New Roman"/>
        </w:rPr>
        <w:t xml:space="preserve"> </w:t>
      </w:r>
      <w:r>
        <w:rPr>
          <w:rFonts w:ascii="Times New Roman" w:hAnsi="Times New Roman"/>
        </w:rPr>
        <w:t>hebben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uitstekend</w:t>
      </w:r>
      <w:r>
        <w:rPr>
          <w:rFonts w:ascii="Times New Roman" w:eastAsia="Times New Roman" w:hAnsi="Times New Roman"/>
        </w:rPr>
        <w:t xml:space="preserve"> </w:t>
      </w:r>
      <w:r>
        <w:rPr>
          <w:rFonts w:ascii="Times New Roman" w:hAnsi="Times New Roman"/>
        </w:rPr>
        <w:t>stuk)</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opslagrailkranen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maximale</w:t>
      </w:r>
      <w:r>
        <w:rPr>
          <w:rFonts w:ascii="Times New Roman" w:eastAsia="Times New Roman" w:hAnsi="Times New Roman"/>
        </w:rPr>
        <w:t xml:space="preserve"> </w:t>
      </w:r>
      <w:r>
        <w:rPr>
          <w:rFonts w:ascii="Times New Roman" w:hAnsi="Times New Roman"/>
        </w:rPr>
        <w:t>hoogte</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vast).</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ophijsen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laten</w:t>
      </w:r>
      <w:r>
        <w:rPr>
          <w:rFonts w:ascii="Times New Roman" w:eastAsia="Times New Roman" w:hAnsi="Times New Roman"/>
        </w:rPr>
        <w:t xml:space="preserve"> </w:t>
      </w:r>
      <w:r>
        <w:rPr>
          <w:rFonts w:ascii="Times New Roman" w:hAnsi="Times New Roman"/>
        </w:rPr>
        <w:t>zakken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gaat</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dezelfde</w:t>
      </w:r>
      <w:r>
        <w:rPr>
          <w:rFonts w:ascii="Times New Roman" w:eastAsia="Times New Roman" w:hAnsi="Times New Roman"/>
        </w:rPr>
        <w:t xml:space="preserve"> </w:t>
      </w:r>
      <w:r>
        <w:rPr>
          <w:rFonts w:ascii="Times New Roman" w:hAnsi="Times New Roman"/>
        </w:rPr>
        <w:t>snelheid</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bij</w:t>
      </w:r>
      <w:r>
        <w:rPr>
          <w:rFonts w:ascii="Times New Roman" w:eastAsia="Times New Roman" w:hAnsi="Times New Roman"/>
        </w:rPr>
        <w:t xml:space="preserve">  </w:t>
      </w:r>
      <w:r>
        <w:rPr>
          <w:rFonts w:ascii="Times New Roman" w:hAnsi="Times New Roman"/>
        </w:rPr>
        <w:t>opslagrailkranen.</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onder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ook.</w:t>
      </w:r>
      <w:r>
        <w:rPr>
          <w:rFonts w:ascii="Times New Roman" w:eastAsia="Times New Roman" w:hAnsi="Times New Roman"/>
        </w:rPr>
        <w:t xml:space="preserve"> </w:t>
      </w:r>
      <w:r>
        <w:rPr>
          <w:rFonts w:ascii="Times New Roman" w:hAnsi="Times New Roman"/>
        </w:rPr>
        <w:t>Maar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kraan</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geheel</w:t>
      </w:r>
      <w:r>
        <w:rPr>
          <w:rFonts w:ascii="Times New Roman" w:eastAsia="Times New Roman" w:hAnsi="Times New Roman"/>
        </w:rPr>
        <w:t xml:space="preserve"> </w:t>
      </w:r>
      <w:r>
        <w:rPr>
          <w:rFonts w:ascii="Times New Roman" w:hAnsi="Times New Roman"/>
        </w:rPr>
        <w:t>gaat</w:t>
      </w:r>
      <w:r>
        <w:rPr>
          <w:rFonts w:ascii="Times New Roman" w:eastAsia="Times New Roman" w:hAnsi="Times New Roman"/>
        </w:rPr>
        <w:t xml:space="preserve"> </w:t>
      </w:r>
      <w:r>
        <w:rPr>
          <w:rFonts w:ascii="Times New Roman" w:hAnsi="Times New Roman"/>
        </w:rPr>
        <w:t>iets</w:t>
      </w:r>
      <w:r>
        <w:rPr>
          <w:rFonts w:ascii="Times New Roman" w:eastAsia="Times New Roman" w:hAnsi="Times New Roman"/>
        </w:rPr>
        <w:t xml:space="preserve"> </w:t>
      </w:r>
      <w:r>
        <w:rPr>
          <w:rFonts w:ascii="Times New Roman" w:hAnsi="Times New Roman"/>
        </w:rPr>
        <w:t>langzamer</w:t>
      </w:r>
      <w:r>
        <w:rPr>
          <w:rFonts w:ascii="Times New Roman" w:eastAsia="Times New Roman" w:hAnsi="Times New Roman"/>
        </w:rPr>
        <w:t xml:space="preserve"> </w:t>
      </w:r>
      <w:r>
        <w:rPr>
          <w:rFonts w:ascii="Times New Roman" w:hAnsi="Times New Roman"/>
        </w:rPr>
        <w:t>dan</w:t>
      </w:r>
      <w:r>
        <w:rPr>
          <w:rFonts w:ascii="Times New Roman" w:eastAsia="Times New Roman" w:hAnsi="Times New Roman"/>
        </w:rPr>
        <w:t xml:space="preserve"> </w:t>
      </w:r>
      <w:r>
        <w:rPr>
          <w:rFonts w:ascii="Times New Roman" w:hAnsi="Times New Roman"/>
        </w:rPr>
        <w:t>bij</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opslagrailkraan,</w:t>
      </w:r>
      <w:r>
        <w:rPr>
          <w:rFonts w:ascii="Times New Roman" w:eastAsia="Times New Roman" w:hAnsi="Times New Roman"/>
        </w:rPr>
        <w:t xml:space="preserve"> </w:t>
      </w:r>
      <w:r>
        <w:rPr>
          <w:rFonts w:ascii="Times New Roman" w:hAnsi="Times New Roman"/>
        </w:rPr>
        <w:t>vanwege</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uitstekende</w:t>
      </w:r>
      <w:r>
        <w:rPr>
          <w:rFonts w:ascii="Times New Roman" w:eastAsia="Times New Roman" w:hAnsi="Times New Roman"/>
        </w:rPr>
        <w:t xml:space="preserve"> </w:t>
      </w:r>
      <w:r>
        <w:rPr>
          <w:rFonts w:ascii="Times New Roman" w:hAnsi="Times New Roman"/>
        </w:rPr>
        <w:t>stuk.</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beladen</w:t>
      </w:r>
      <w:r>
        <w:rPr>
          <w:rFonts w:ascii="Times New Roman" w:eastAsia="Times New Roman" w:hAnsi="Times New Roman"/>
        </w:rPr>
        <w:t xml:space="preserve"> </w:t>
      </w:r>
      <w:r>
        <w:rPr>
          <w:rFonts w:ascii="Times New Roman" w:hAnsi="Times New Roman"/>
        </w:rPr>
        <w:t>binnenvaartkraan</w:t>
      </w:r>
      <w:r>
        <w:rPr>
          <w:rFonts w:ascii="Times New Roman" w:eastAsia="Times New Roman" w:hAnsi="Times New Roman"/>
        </w:rPr>
        <w:t xml:space="preserve"> </w:t>
      </w:r>
      <w:r>
        <w:rPr>
          <w:rFonts w:ascii="Times New Roman" w:hAnsi="Times New Roman"/>
        </w:rPr>
        <w:t>verplaatst</w:t>
      </w:r>
      <w:r>
        <w:rPr>
          <w:rFonts w:ascii="Times New Roman" w:eastAsia="Times New Roman" w:hAnsi="Times New Roman"/>
        </w:rPr>
        <w:t xml:space="preserve"> </w:t>
      </w:r>
      <w:r>
        <w:rPr>
          <w:rFonts w:ascii="Times New Roman" w:hAnsi="Times New Roman"/>
        </w:rPr>
        <w:t>zich</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3</w:t>
      </w:r>
      <w:r>
        <w:rPr>
          <w:rFonts w:ascii="Times New Roman" w:eastAsia="Times New Roman" w:hAnsi="Times New Roman"/>
        </w:rPr>
        <w:t xml:space="preserve"> </w:t>
      </w:r>
      <w:r>
        <w:rPr>
          <w:rFonts w:ascii="Times New Roman" w:hAnsi="Times New Roman"/>
        </w:rPr>
        <w:t>km/u,</w:t>
      </w:r>
      <w:r>
        <w:rPr>
          <w:rFonts w:ascii="Times New Roman" w:eastAsia="Times New Roman" w:hAnsi="Times New Roman"/>
        </w:rPr>
        <w:t xml:space="preserve"> </w:t>
      </w:r>
      <w:r>
        <w:rPr>
          <w:rFonts w:ascii="Times New Roman" w:hAnsi="Times New Roman"/>
        </w:rPr>
        <w:t>onbeladen</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8</w:t>
      </w:r>
      <w:r>
        <w:rPr>
          <w:rFonts w:ascii="Times New Roman" w:eastAsia="Times New Roman" w:hAnsi="Times New Roman"/>
        </w:rPr>
        <w:t xml:space="preserve"> </w:t>
      </w:r>
      <w:r>
        <w:rPr>
          <w:rFonts w:ascii="Times New Roman" w:hAnsi="Times New Roman"/>
        </w:rPr>
        <w:t>km/u.</w:t>
      </w:r>
      <w:r>
        <w:rPr>
          <w:rFonts w:ascii="Times New Roman" w:eastAsia="Times New Roman" w:hAnsi="Times New Roman"/>
        </w:rPr>
        <w:t xml:space="preserve"> </w:t>
      </w:r>
    </w:p>
    <w:p w14:paraId="6E322B41" w14:textId="77777777" w:rsidR="00202BDB" w:rsidRDefault="00202BDB" w:rsidP="00202BDB">
      <w:pPr>
        <w:pStyle w:val="WW-Platteteksteersteinspringing"/>
        <w:rPr>
          <w:rFonts w:ascii="Times New Roman" w:hAnsi="Times New Roman"/>
        </w:rPr>
      </w:pPr>
    </w:p>
    <w:p w14:paraId="15B249F0" w14:textId="77777777" w:rsidR="00202BDB" w:rsidRDefault="00202BDB" w:rsidP="00202BDB">
      <w:pPr>
        <w:pStyle w:val="WW-Platteteksteersteinspringing"/>
        <w:rPr>
          <w:rFonts w:ascii="Times New Roman" w:hAnsi="Times New Roman"/>
        </w:rPr>
      </w:pPr>
      <w:r>
        <w:rPr>
          <w:rFonts w:ascii="Times New Roman" w:hAnsi="Times New Roman"/>
        </w:rPr>
        <w:t xml:space="preserve">10.2.6 </w:t>
      </w:r>
      <w:r w:rsidRPr="00B57C9F">
        <w:rPr>
          <w:rStyle w:val="Kop4Char"/>
        </w:rPr>
        <w:t>vrachtautokranen</w:t>
      </w:r>
    </w:p>
    <w:p w14:paraId="73CB3043" w14:textId="77777777" w:rsidR="00202BDB" w:rsidRDefault="00202BDB" w:rsidP="00202BDB">
      <w:pPr>
        <w:pStyle w:val="WW-Platteteksteersteinspringing"/>
        <w:rPr>
          <w:rFonts w:ascii="Times New Roman" w:hAnsi="Times New Roman"/>
        </w:rPr>
      </w:pPr>
      <w:r>
        <w:rPr>
          <w:rFonts w:ascii="Times New Roman" w:hAnsi="Times New Roman"/>
        </w:rPr>
        <w:t>Deze</w:t>
      </w:r>
      <w:r>
        <w:rPr>
          <w:rFonts w:ascii="Times New Roman" w:eastAsia="Times New Roman" w:hAnsi="Times New Roman"/>
        </w:rPr>
        <w:t xml:space="preserve"> </w:t>
      </w:r>
      <w:r>
        <w:rPr>
          <w:rFonts w:ascii="Times New Roman" w:hAnsi="Times New Roman"/>
        </w:rPr>
        <w:t>kranen</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(verhoudingsgewijs)</w:t>
      </w:r>
      <w:r>
        <w:rPr>
          <w:rFonts w:ascii="Times New Roman" w:eastAsia="Times New Roman" w:hAnsi="Times New Roman"/>
        </w:rPr>
        <w:t xml:space="preserve"> </w:t>
      </w:r>
      <w:r>
        <w:rPr>
          <w:rFonts w:ascii="Times New Roman" w:hAnsi="Times New Roman"/>
        </w:rPr>
        <w:t>vrij</w:t>
      </w:r>
      <w:r>
        <w:rPr>
          <w:rFonts w:ascii="Times New Roman" w:eastAsia="Times New Roman" w:hAnsi="Times New Roman"/>
        </w:rPr>
        <w:t xml:space="preserve"> </w:t>
      </w:r>
      <w:r>
        <w:rPr>
          <w:rFonts w:ascii="Times New Roman" w:hAnsi="Times New Roman"/>
        </w:rPr>
        <w:t>laag</w:t>
      </w:r>
      <w:r>
        <w:rPr>
          <w:rFonts w:ascii="Times New Roman" w:eastAsia="Times New Roman" w:hAnsi="Times New Roman"/>
        </w:rPr>
        <w:t xml:space="preserve"> </w:t>
      </w:r>
      <w:r>
        <w:rPr>
          <w:rFonts w:ascii="Times New Roman" w:hAnsi="Times New Roman"/>
        </w:rPr>
        <w:t>want</w:t>
      </w:r>
      <w:r>
        <w:rPr>
          <w:rFonts w:ascii="Times New Roman" w:eastAsia="Times New Roman" w:hAnsi="Times New Roman"/>
        </w:rPr>
        <w:t xml:space="preserve"> </w:t>
      </w:r>
      <w:r>
        <w:rPr>
          <w:rFonts w:ascii="Times New Roman" w:hAnsi="Times New Roman"/>
        </w:rPr>
        <w:t>ze</w:t>
      </w:r>
      <w:r>
        <w:rPr>
          <w:rFonts w:ascii="Times New Roman" w:eastAsia="Times New Roman" w:hAnsi="Times New Roman"/>
        </w:rPr>
        <w:t xml:space="preserve"> </w:t>
      </w:r>
      <w:r>
        <w:rPr>
          <w:rFonts w:ascii="Times New Roman" w:hAnsi="Times New Roman"/>
        </w:rPr>
        <w:t>hoeven</w:t>
      </w:r>
      <w:r>
        <w:rPr>
          <w:rFonts w:ascii="Times New Roman" w:eastAsia="Times New Roman" w:hAnsi="Times New Roman"/>
        </w:rPr>
        <w:t xml:space="preserve"> </w:t>
      </w:r>
      <w:r>
        <w:rPr>
          <w:rFonts w:ascii="Times New Roman" w:hAnsi="Times New Roman"/>
        </w:rPr>
        <w:t>alleen</w:t>
      </w:r>
      <w:r>
        <w:rPr>
          <w:rFonts w:ascii="Times New Roman" w:eastAsia="Times New Roman" w:hAnsi="Times New Roman"/>
        </w:rPr>
        <w:t xml:space="preserve"> </w:t>
      </w:r>
      <w:r>
        <w:rPr>
          <w:rFonts w:ascii="Times New Roman" w:hAnsi="Times New Roman"/>
        </w:rPr>
        <w:t>maar</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te</w:t>
      </w:r>
      <w:r>
        <w:rPr>
          <w:rFonts w:ascii="Times New Roman" w:eastAsia="Times New Roman" w:hAnsi="Times New Roman"/>
        </w:rPr>
        <w:t xml:space="preserve"> </w:t>
      </w:r>
      <w:r>
        <w:rPr>
          <w:rFonts w:ascii="Times New Roman" w:hAnsi="Times New Roman"/>
        </w:rPr>
        <w:t>laden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omgekeerd.</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maakt</w:t>
      </w:r>
      <w:r>
        <w:rPr>
          <w:rFonts w:ascii="Times New Roman" w:eastAsia="Times New Roman" w:hAnsi="Times New Roman"/>
        </w:rPr>
        <w:t xml:space="preserve"> </w:t>
      </w:r>
      <w:r>
        <w:rPr>
          <w:rFonts w:ascii="Times New Roman" w:hAnsi="Times New Roman"/>
        </w:rPr>
        <w:t>ze</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stuk</w:t>
      </w:r>
      <w:r>
        <w:rPr>
          <w:rFonts w:ascii="Times New Roman" w:eastAsia="Times New Roman" w:hAnsi="Times New Roman"/>
        </w:rPr>
        <w:t xml:space="preserve"> </w:t>
      </w:r>
      <w:r>
        <w:rPr>
          <w:rFonts w:ascii="Times New Roman" w:hAnsi="Times New Roman"/>
        </w:rPr>
        <w:t>stabieler.</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zekeren</w:t>
      </w:r>
      <w:r>
        <w:rPr>
          <w:rFonts w:ascii="Times New Roman" w:eastAsia="Times New Roman" w:hAnsi="Times New Roman"/>
        </w:rPr>
        <w:t xml:space="preserve"> </w:t>
      </w:r>
      <w:r>
        <w:rPr>
          <w:rFonts w:ascii="Times New Roman" w:hAnsi="Times New Roman"/>
        </w:rPr>
        <w:t>duurt</w:t>
      </w:r>
      <w:r>
        <w:rPr>
          <w:rFonts w:ascii="Times New Roman" w:eastAsia="Times New Roman" w:hAnsi="Times New Roman"/>
        </w:rPr>
        <w:t xml:space="preserve"> </w:t>
      </w:r>
      <w:r>
        <w:rPr>
          <w:rFonts w:ascii="Times New Roman" w:hAnsi="Times New Roman"/>
        </w:rPr>
        <w:t>even</w:t>
      </w:r>
      <w:r>
        <w:rPr>
          <w:rFonts w:ascii="Times New Roman" w:eastAsia="Times New Roman" w:hAnsi="Times New Roman"/>
        </w:rPr>
        <w:t xml:space="preserve"> </w:t>
      </w:r>
      <w:r>
        <w:rPr>
          <w:rFonts w:ascii="Times New Roman" w:hAnsi="Times New Roman"/>
        </w:rPr>
        <w:t>lang</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bij</w:t>
      </w:r>
      <w:r>
        <w:rPr>
          <w:rFonts w:ascii="Times New Roman" w:eastAsia="Times New Roman" w:hAnsi="Times New Roman"/>
        </w:rPr>
        <w:t xml:space="preserve"> </w:t>
      </w:r>
      <w:r>
        <w:rPr>
          <w:rFonts w:ascii="Times New Roman" w:hAnsi="Times New Roman"/>
        </w:rPr>
        <w:t>andere</w:t>
      </w:r>
      <w:r>
        <w:rPr>
          <w:rFonts w:ascii="Times New Roman" w:eastAsia="Times New Roman" w:hAnsi="Times New Roman"/>
        </w:rPr>
        <w:t xml:space="preserve"> </w:t>
      </w:r>
      <w:r>
        <w:rPr>
          <w:rFonts w:ascii="Times New Roman" w:hAnsi="Times New Roman"/>
        </w:rPr>
        <w:t>kranen.</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ophijsen</w:t>
      </w:r>
      <w:r>
        <w:rPr>
          <w:rFonts w:ascii="Times New Roman" w:eastAsia="Times New Roman" w:hAnsi="Times New Roman"/>
        </w:rPr>
        <w:t xml:space="preserve"> </w:t>
      </w:r>
      <w:r>
        <w:rPr>
          <w:rFonts w:ascii="Times New Roman" w:hAnsi="Times New Roman"/>
        </w:rPr>
        <w:t>neemt</w:t>
      </w:r>
      <w:r>
        <w:rPr>
          <w:rFonts w:ascii="Times New Roman" w:eastAsia="Times New Roman" w:hAnsi="Times New Roman"/>
        </w:rPr>
        <w:t xml:space="preserve"> </w:t>
      </w:r>
      <w:r>
        <w:rPr>
          <w:rFonts w:ascii="Times New Roman" w:hAnsi="Times New Roman"/>
        </w:rPr>
        <w:t>1</w:t>
      </w:r>
      <w:r>
        <w:rPr>
          <w:rFonts w:ascii="Times New Roman" w:eastAsia="Times New Roman" w:hAnsi="Times New Roman"/>
        </w:rPr>
        <w:t xml:space="preserve"> </w:t>
      </w:r>
      <w:r>
        <w:rPr>
          <w:rFonts w:ascii="Times New Roman" w:hAnsi="Times New Roman"/>
        </w:rPr>
        <w:t>min.</w:t>
      </w:r>
      <w:r>
        <w:rPr>
          <w:rFonts w:ascii="Times New Roman" w:eastAsia="Times New Roman" w:hAnsi="Times New Roman"/>
        </w:rPr>
        <w:t xml:space="preserve"> </w:t>
      </w:r>
      <w:r>
        <w:rPr>
          <w:rFonts w:ascii="Times New Roman" w:hAnsi="Times New Roman"/>
        </w:rPr>
        <w:t>Onbeladen</w:t>
      </w:r>
      <w:r>
        <w:rPr>
          <w:rFonts w:ascii="Times New Roman" w:eastAsia="Times New Roman" w:hAnsi="Times New Roman"/>
        </w:rPr>
        <w:t xml:space="preserve"> </w:t>
      </w:r>
      <w:r>
        <w:rPr>
          <w:rFonts w:ascii="Times New Roman" w:hAnsi="Times New Roman"/>
        </w:rPr>
        <w:t>verplaatsen</w:t>
      </w:r>
      <w:r>
        <w:rPr>
          <w:rFonts w:ascii="Times New Roman" w:eastAsia="Times New Roman" w:hAnsi="Times New Roman"/>
        </w:rPr>
        <w:t xml:space="preserve"> </w:t>
      </w:r>
      <w:r>
        <w:rPr>
          <w:rFonts w:ascii="Times New Roman" w:hAnsi="Times New Roman"/>
        </w:rPr>
        <w:t>ze</w:t>
      </w:r>
      <w:r>
        <w:rPr>
          <w:rFonts w:ascii="Times New Roman" w:eastAsia="Times New Roman" w:hAnsi="Times New Roman"/>
        </w:rPr>
        <w:t xml:space="preserve"> </w:t>
      </w:r>
      <w:r>
        <w:rPr>
          <w:rFonts w:ascii="Times New Roman" w:hAnsi="Times New Roman"/>
        </w:rPr>
        <w:t>zich</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20</w:t>
      </w:r>
      <w:r>
        <w:rPr>
          <w:rFonts w:ascii="Times New Roman" w:eastAsia="Times New Roman" w:hAnsi="Times New Roman"/>
        </w:rPr>
        <w:t xml:space="preserve"> </w:t>
      </w:r>
      <w:r>
        <w:rPr>
          <w:rFonts w:ascii="Times New Roman" w:hAnsi="Times New Roman"/>
        </w:rPr>
        <w:t>km/u,</w:t>
      </w:r>
      <w:r>
        <w:rPr>
          <w:rFonts w:ascii="Times New Roman" w:eastAsia="Times New Roman" w:hAnsi="Times New Roman"/>
        </w:rPr>
        <w:t xml:space="preserve"> </w:t>
      </w:r>
      <w:r>
        <w:rPr>
          <w:rFonts w:ascii="Times New Roman" w:hAnsi="Times New Roman"/>
        </w:rPr>
        <w:t>beladen</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15</w:t>
      </w:r>
      <w:r>
        <w:rPr>
          <w:rFonts w:ascii="Times New Roman" w:eastAsia="Times New Roman" w:hAnsi="Times New Roman"/>
        </w:rPr>
        <w:t xml:space="preserve"> </w:t>
      </w:r>
      <w:r>
        <w:rPr>
          <w:rFonts w:ascii="Times New Roman" w:hAnsi="Times New Roman"/>
        </w:rPr>
        <w:t>km/u.</w:t>
      </w:r>
    </w:p>
    <w:p w14:paraId="55075D65" w14:textId="4AC9B279" w:rsidR="00202BDB" w:rsidRDefault="00202BDB" w:rsidP="00202BDB">
      <w:pPr>
        <w:pStyle w:val="WW-Platteteksteersteinspringing"/>
        <w:rPr>
          <w:rFonts w:ascii="Times New Roman" w:hAnsi="Times New Roman"/>
        </w:rPr>
      </w:pPr>
      <w:r>
        <w:rPr>
          <w:rFonts w:ascii="Times New Roman" w:hAnsi="Times New Roman"/>
        </w:rPr>
        <w:t>10.2.7</w:t>
      </w:r>
      <w:r w:rsidR="00B57C9F">
        <w:rPr>
          <w:rFonts w:ascii="Times New Roman" w:hAnsi="Times New Roman"/>
        </w:rPr>
        <w:t xml:space="preserve"> </w:t>
      </w:r>
      <w:r w:rsidRPr="00B57C9F">
        <w:rPr>
          <w:rStyle w:val="Kop4Char"/>
        </w:rPr>
        <w:t>overzicht</w:t>
      </w:r>
    </w:p>
    <w:p w14:paraId="1696CAA1" w14:textId="77777777" w:rsidR="00202BDB" w:rsidRDefault="00202BDB" w:rsidP="00202BDB">
      <w:pPr>
        <w:pStyle w:val="WW-Platteteksteersteinspringing"/>
        <w:ind w:left="617"/>
        <w:rPr>
          <w:rFonts w:ascii="Times" w:hAnsi="Times" w:cs="Times"/>
          <w:sz w:val="20"/>
        </w:rPr>
      </w:pPr>
      <w:r>
        <w:rPr>
          <w:rFonts w:ascii="Times" w:hAnsi="Times" w:cs="Times"/>
        </w:rPr>
        <w:t>Voor het Containing project tot en met 2011 zag er zouit: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9"/>
        <w:gridCol w:w="960"/>
        <w:gridCol w:w="962"/>
        <w:gridCol w:w="975"/>
        <w:gridCol w:w="1363"/>
        <w:gridCol w:w="1380"/>
        <w:gridCol w:w="1506"/>
      </w:tblGrid>
      <w:tr w:rsidR="00202BDB" w14:paraId="3B065153" w14:textId="77777777" w:rsidTr="00E11D61">
        <w:trPr>
          <w:cantSplit/>
          <w:tblHeader/>
        </w:trPr>
        <w:tc>
          <w:tcPr>
            <w:tcW w:w="2159" w:type="dxa"/>
            <w:tcBorders>
              <w:top w:val="single" w:sz="1" w:space="0" w:color="000000"/>
              <w:left w:val="single" w:sz="1" w:space="0" w:color="000000"/>
              <w:bottom w:val="single" w:sz="1" w:space="0" w:color="000000"/>
            </w:tcBorders>
            <w:shd w:val="clear" w:color="auto" w:fill="auto"/>
          </w:tcPr>
          <w:p w14:paraId="31E83B49" w14:textId="77777777" w:rsidR="00202BDB" w:rsidRDefault="00202BDB" w:rsidP="00E11D61">
            <w:pPr>
              <w:pStyle w:val="Tabelkop"/>
              <w:snapToGrid w:val="0"/>
              <w:rPr>
                <w:rFonts w:ascii="Times" w:hAnsi="Times" w:cs="Times"/>
                <w:sz w:val="20"/>
              </w:rPr>
            </w:pPr>
          </w:p>
        </w:tc>
        <w:tc>
          <w:tcPr>
            <w:tcW w:w="960" w:type="dxa"/>
            <w:tcBorders>
              <w:top w:val="single" w:sz="1" w:space="0" w:color="000000"/>
              <w:left w:val="single" w:sz="1" w:space="0" w:color="000000"/>
              <w:bottom w:val="single" w:sz="1" w:space="0" w:color="000000"/>
            </w:tcBorders>
            <w:shd w:val="clear" w:color="auto" w:fill="auto"/>
          </w:tcPr>
          <w:p w14:paraId="35372D39" w14:textId="77777777" w:rsidR="00202BDB" w:rsidRDefault="00202BDB" w:rsidP="00E11D61">
            <w:pPr>
              <w:pStyle w:val="Tabelkop"/>
              <w:snapToGrid w:val="0"/>
              <w:rPr>
                <w:rFonts w:ascii="Times" w:hAnsi="Times" w:cs="Times"/>
                <w:sz w:val="20"/>
              </w:rPr>
            </w:pPr>
            <w:r>
              <w:rPr>
                <w:rFonts w:ascii="Times" w:hAnsi="Times" w:cs="Times"/>
                <w:sz w:val="20"/>
              </w:rPr>
              <w:t>zekeren</w:t>
            </w:r>
          </w:p>
          <w:p w14:paraId="20CEA50C" w14:textId="77777777" w:rsidR="00202BDB" w:rsidRDefault="00202BDB" w:rsidP="00E11D61">
            <w:pPr>
              <w:pStyle w:val="Tabelkop"/>
              <w:snapToGrid w:val="0"/>
              <w:rPr>
                <w:rFonts w:ascii="Times" w:hAnsi="Times" w:cs="Times"/>
                <w:sz w:val="20"/>
              </w:rPr>
            </w:pPr>
            <w:r>
              <w:rPr>
                <w:rFonts w:ascii="Times" w:hAnsi="Times" w:cs="Times"/>
                <w:sz w:val="20"/>
              </w:rPr>
              <w:t>in</w:t>
            </w:r>
            <w:r>
              <w:rPr>
                <w:rFonts w:ascii="Times" w:eastAsia="Times" w:hAnsi="Times" w:cs="Times"/>
                <w:sz w:val="20"/>
              </w:rPr>
              <w:t xml:space="preserve"> </w:t>
            </w:r>
            <w:r>
              <w:rPr>
                <w:rFonts w:ascii="Times" w:hAnsi="Times" w:cs="Times"/>
                <w:sz w:val="20"/>
              </w:rPr>
              <w:t>min.</w:t>
            </w:r>
          </w:p>
        </w:tc>
        <w:tc>
          <w:tcPr>
            <w:tcW w:w="962" w:type="dxa"/>
            <w:tcBorders>
              <w:top w:val="single" w:sz="1" w:space="0" w:color="000000"/>
              <w:left w:val="single" w:sz="1" w:space="0" w:color="000000"/>
              <w:bottom w:val="single" w:sz="1" w:space="0" w:color="000000"/>
            </w:tcBorders>
            <w:shd w:val="clear" w:color="auto" w:fill="auto"/>
          </w:tcPr>
          <w:p w14:paraId="329E7FD2" w14:textId="77777777" w:rsidR="00202BDB" w:rsidRDefault="00202BDB" w:rsidP="00E11D61">
            <w:pPr>
              <w:pStyle w:val="Tabelkop"/>
              <w:snapToGrid w:val="0"/>
              <w:rPr>
                <w:rFonts w:ascii="Times" w:hAnsi="Times" w:cs="Times"/>
                <w:sz w:val="20"/>
              </w:rPr>
            </w:pPr>
            <w:r>
              <w:rPr>
                <w:rFonts w:ascii="Times" w:hAnsi="Times" w:cs="Times"/>
                <w:sz w:val="20"/>
              </w:rPr>
              <w:t>hijsen</w:t>
            </w:r>
          </w:p>
          <w:p w14:paraId="059A798E" w14:textId="77777777" w:rsidR="00202BDB" w:rsidRDefault="00202BDB" w:rsidP="00E11D61">
            <w:pPr>
              <w:pStyle w:val="Tabelkop"/>
              <w:snapToGrid w:val="0"/>
              <w:rPr>
                <w:rFonts w:ascii="Times" w:hAnsi="Times" w:cs="Times"/>
                <w:sz w:val="20"/>
              </w:rPr>
            </w:pPr>
            <w:r>
              <w:rPr>
                <w:rFonts w:ascii="Times" w:hAnsi="Times" w:cs="Times"/>
                <w:sz w:val="20"/>
              </w:rPr>
              <w:t>in</w:t>
            </w:r>
            <w:r>
              <w:rPr>
                <w:rFonts w:ascii="Times" w:eastAsia="Times" w:hAnsi="Times" w:cs="Times"/>
                <w:sz w:val="20"/>
              </w:rPr>
              <w:t xml:space="preserve"> </w:t>
            </w:r>
            <w:r>
              <w:rPr>
                <w:rFonts w:ascii="Times" w:hAnsi="Times" w:cs="Times"/>
                <w:sz w:val="20"/>
              </w:rPr>
              <w:t>min.</w:t>
            </w:r>
          </w:p>
        </w:tc>
        <w:tc>
          <w:tcPr>
            <w:tcW w:w="975" w:type="dxa"/>
            <w:tcBorders>
              <w:top w:val="single" w:sz="1" w:space="0" w:color="000000"/>
              <w:left w:val="single" w:sz="1" w:space="0" w:color="000000"/>
              <w:bottom w:val="single" w:sz="1" w:space="0" w:color="000000"/>
            </w:tcBorders>
            <w:shd w:val="clear" w:color="auto" w:fill="auto"/>
          </w:tcPr>
          <w:p w14:paraId="1235DD08" w14:textId="77777777" w:rsidR="00202BDB" w:rsidRDefault="00202BDB" w:rsidP="00E11D61">
            <w:pPr>
              <w:pStyle w:val="Tabelkop"/>
              <w:snapToGrid w:val="0"/>
              <w:rPr>
                <w:rFonts w:ascii="Times" w:hAnsi="Times" w:cs="Times"/>
                <w:sz w:val="20"/>
              </w:rPr>
            </w:pPr>
            <w:r>
              <w:rPr>
                <w:rFonts w:ascii="Times" w:hAnsi="Times" w:cs="Times"/>
                <w:sz w:val="20"/>
              </w:rPr>
              <w:t>zakken</w:t>
            </w:r>
          </w:p>
          <w:p w14:paraId="376D4855" w14:textId="77777777" w:rsidR="00202BDB" w:rsidRDefault="00202BDB" w:rsidP="00E11D61">
            <w:pPr>
              <w:pStyle w:val="Tabelkop"/>
              <w:snapToGrid w:val="0"/>
              <w:rPr>
                <w:rFonts w:ascii="Times" w:hAnsi="Times" w:cs="Times"/>
                <w:sz w:val="20"/>
              </w:rPr>
            </w:pPr>
            <w:r>
              <w:rPr>
                <w:rFonts w:ascii="Times" w:hAnsi="Times" w:cs="Times"/>
                <w:sz w:val="20"/>
              </w:rPr>
              <w:t>in</w:t>
            </w:r>
            <w:r>
              <w:rPr>
                <w:rFonts w:ascii="Times" w:eastAsia="Times" w:hAnsi="Times" w:cs="Times"/>
                <w:sz w:val="20"/>
              </w:rPr>
              <w:t xml:space="preserve"> </w:t>
            </w:r>
            <w:r>
              <w:rPr>
                <w:rFonts w:ascii="Times" w:hAnsi="Times" w:cs="Times"/>
                <w:sz w:val="20"/>
              </w:rPr>
              <w:t>min.</w:t>
            </w:r>
          </w:p>
        </w:tc>
        <w:tc>
          <w:tcPr>
            <w:tcW w:w="1363" w:type="dxa"/>
            <w:tcBorders>
              <w:top w:val="single" w:sz="1" w:space="0" w:color="000000"/>
              <w:left w:val="single" w:sz="1" w:space="0" w:color="000000"/>
              <w:bottom w:val="single" w:sz="1" w:space="0" w:color="000000"/>
            </w:tcBorders>
            <w:shd w:val="clear" w:color="auto" w:fill="auto"/>
          </w:tcPr>
          <w:p w14:paraId="767CC934" w14:textId="77777777" w:rsidR="00202BDB" w:rsidRDefault="00202BDB" w:rsidP="00E11D61">
            <w:pPr>
              <w:pStyle w:val="Tabelkop"/>
              <w:snapToGrid w:val="0"/>
              <w:rPr>
                <w:rFonts w:ascii="Times" w:hAnsi="Times" w:cs="Times"/>
                <w:sz w:val="20"/>
              </w:rPr>
            </w:pPr>
            <w:r>
              <w:rPr>
                <w:rFonts w:ascii="Times" w:hAnsi="Times" w:cs="Times"/>
                <w:sz w:val="20"/>
              </w:rPr>
              <w:t>Container</w:t>
            </w:r>
            <w:r>
              <w:rPr>
                <w:rFonts w:ascii="Times" w:eastAsia="Times" w:hAnsi="Times" w:cs="Times"/>
                <w:sz w:val="20"/>
              </w:rPr>
              <w:t xml:space="preserve"> </w:t>
            </w:r>
            <w:r>
              <w:rPr>
                <w:rFonts w:ascii="Times" w:hAnsi="Times" w:cs="Times"/>
                <w:sz w:val="20"/>
              </w:rPr>
              <w:t>verplaatsen</w:t>
            </w:r>
          </w:p>
        </w:tc>
        <w:tc>
          <w:tcPr>
            <w:tcW w:w="1380" w:type="dxa"/>
            <w:tcBorders>
              <w:top w:val="single" w:sz="1" w:space="0" w:color="000000"/>
              <w:left w:val="single" w:sz="1" w:space="0" w:color="000000"/>
              <w:bottom w:val="single" w:sz="1" w:space="0" w:color="000000"/>
            </w:tcBorders>
            <w:shd w:val="clear" w:color="auto" w:fill="auto"/>
          </w:tcPr>
          <w:p w14:paraId="2C3FD869" w14:textId="77777777" w:rsidR="00202BDB" w:rsidRDefault="00202BDB" w:rsidP="00E11D61">
            <w:pPr>
              <w:pStyle w:val="Tabelkop"/>
              <w:snapToGrid w:val="0"/>
              <w:rPr>
                <w:rFonts w:ascii="Times" w:hAnsi="Times" w:cs="Times"/>
                <w:sz w:val="20"/>
              </w:rPr>
            </w:pPr>
            <w:r>
              <w:rPr>
                <w:rFonts w:ascii="Times" w:hAnsi="Times" w:cs="Times"/>
                <w:sz w:val="20"/>
              </w:rPr>
              <w:t>Onbeladen</w:t>
            </w:r>
            <w:r>
              <w:rPr>
                <w:rFonts w:ascii="Times" w:eastAsia="Times" w:hAnsi="Times" w:cs="Times"/>
                <w:sz w:val="20"/>
              </w:rPr>
              <w:t xml:space="preserve"> </w:t>
            </w:r>
            <w:r>
              <w:rPr>
                <w:rFonts w:ascii="Times" w:hAnsi="Times" w:cs="Times"/>
                <w:sz w:val="20"/>
              </w:rPr>
              <w:t>snelheid</w:t>
            </w:r>
          </w:p>
        </w:tc>
        <w:tc>
          <w:tcPr>
            <w:tcW w:w="1506" w:type="dxa"/>
            <w:tcBorders>
              <w:top w:val="single" w:sz="1" w:space="0" w:color="000000"/>
              <w:left w:val="single" w:sz="1" w:space="0" w:color="000000"/>
              <w:bottom w:val="single" w:sz="1" w:space="0" w:color="000000"/>
              <w:right w:val="single" w:sz="1" w:space="0" w:color="000000"/>
            </w:tcBorders>
            <w:shd w:val="clear" w:color="auto" w:fill="auto"/>
          </w:tcPr>
          <w:p w14:paraId="285E0C30" w14:textId="77777777" w:rsidR="00202BDB" w:rsidRDefault="00202BDB" w:rsidP="00E11D61">
            <w:pPr>
              <w:pStyle w:val="Tabelkop"/>
              <w:snapToGrid w:val="0"/>
              <w:rPr>
                <w:rFonts w:ascii="Times" w:hAnsi="Times" w:cs="Times"/>
                <w:sz w:val="20"/>
              </w:rPr>
            </w:pPr>
            <w:r>
              <w:rPr>
                <w:rFonts w:ascii="Times" w:hAnsi="Times" w:cs="Times"/>
                <w:sz w:val="20"/>
              </w:rPr>
              <w:t>Beladen</w:t>
            </w:r>
            <w:r>
              <w:rPr>
                <w:rFonts w:ascii="Times" w:eastAsia="Times" w:hAnsi="Times" w:cs="Times"/>
                <w:sz w:val="20"/>
              </w:rPr>
              <w:t xml:space="preserve"> </w:t>
            </w:r>
            <w:r>
              <w:rPr>
                <w:rFonts w:ascii="Times" w:hAnsi="Times" w:cs="Times"/>
                <w:sz w:val="20"/>
              </w:rPr>
              <w:t>snelheid</w:t>
            </w:r>
          </w:p>
        </w:tc>
      </w:tr>
      <w:tr w:rsidR="00202BDB" w14:paraId="1604159D" w14:textId="77777777" w:rsidTr="00E11D61">
        <w:trPr>
          <w:cantSplit/>
        </w:trPr>
        <w:tc>
          <w:tcPr>
            <w:tcW w:w="2159" w:type="dxa"/>
            <w:tcBorders>
              <w:left w:val="single" w:sz="1" w:space="0" w:color="000000"/>
              <w:bottom w:val="single" w:sz="1" w:space="0" w:color="000000"/>
            </w:tcBorders>
            <w:shd w:val="clear" w:color="auto" w:fill="auto"/>
          </w:tcPr>
          <w:p w14:paraId="7C6AA65B" w14:textId="77777777" w:rsidR="00202BDB" w:rsidRDefault="00202BDB" w:rsidP="00E11D61">
            <w:pPr>
              <w:pStyle w:val="Inhoudtabel"/>
              <w:snapToGrid w:val="0"/>
              <w:rPr>
                <w:rFonts w:ascii="Times" w:eastAsia="Times" w:hAnsi="Times" w:cs="Times"/>
                <w:sz w:val="20"/>
              </w:rPr>
            </w:pPr>
            <w:r>
              <w:rPr>
                <w:rFonts w:ascii="Times" w:hAnsi="Times" w:cs="Times"/>
                <w:sz w:val="20"/>
              </w:rPr>
              <w:t>AGV</w:t>
            </w:r>
            <w:r>
              <w:rPr>
                <w:rFonts w:ascii="Times" w:eastAsia="Times" w:hAnsi="Times" w:cs="Times"/>
                <w:sz w:val="20"/>
              </w:rPr>
              <w:t xml:space="preserve"> </w:t>
            </w:r>
          </w:p>
        </w:tc>
        <w:tc>
          <w:tcPr>
            <w:tcW w:w="960" w:type="dxa"/>
            <w:tcBorders>
              <w:left w:val="single" w:sz="1" w:space="0" w:color="000000"/>
              <w:bottom w:val="single" w:sz="1" w:space="0" w:color="000000"/>
            </w:tcBorders>
            <w:shd w:val="clear" w:color="auto" w:fill="auto"/>
          </w:tcPr>
          <w:p w14:paraId="227CDCA8" w14:textId="77777777" w:rsidR="00202BDB" w:rsidRDefault="00202BDB" w:rsidP="00E11D61">
            <w:pPr>
              <w:pStyle w:val="Inhoudtabel"/>
              <w:snapToGrid w:val="0"/>
              <w:rPr>
                <w:rFonts w:ascii="Times" w:hAnsi="Times" w:cs="Times"/>
                <w:sz w:val="20"/>
              </w:rPr>
            </w:pPr>
          </w:p>
        </w:tc>
        <w:tc>
          <w:tcPr>
            <w:tcW w:w="962" w:type="dxa"/>
            <w:tcBorders>
              <w:left w:val="single" w:sz="1" w:space="0" w:color="000000"/>
              <w:bottom w:val="single" w:sz="1" w:space="0" w:color="000000"/>
            </w:tcBorders>
            <w:shd w:val="clear" w:color="auto" w:fill="auto"/>
          </w:tcPr>
          <w:p w14:paraId="2B29EC94" w14:textId="77777777" w:rsidR="00202BDB" w:rsidRDefault="00202BDB" w:rsidP="00E11D61">
            <w:pPr>
              <w:pStyle w:val="Inhoudtabel"/>
              <w:snapToGrid w:val="0"/>
              <w:rPr>
                <w:rFonts w:ascii="Times" w:hAnsi="Times" w:cs="Times"/>
                <w:sz w:val="20"/>
              </w:rPr>
            </w:pPr>
          </w:p>
        </w:tc>
        <w:tc>
          <w:tcPr>
            <w:tcW w:w="975" w:type="dxa"/>
            <w:tcBorders>
              <w:left w:val="single" w:sz="1" w:space="0" w:color="000000"/>
              <w:bottom w:val="single" w:sz="1" w:space="0" w:color="000000"/>
            </w:tcBorders>
            <w:shd w:val="clear" w:color="auto" w:fill="auto"/>
          </w:tcPr>
          <w:p w14:paraId="0265B18D" w14:textId="77777777" w:rsidR="00202BDB" w:rsidRDefault="00202BDB" w:rsidP="00E11D61">
            <w:pPr>
              <w:pStyle w:val="Inhoudtabel"/>
              <w:snapToGrid w:val="0"/>
              <w:rPr>
                <w:rFonts w:ascii="Times" w:hAnsi="Times" w:cs="Times"/>
                <w:sz w:val="20"/>
              </w:rPr>
            </w:pPr>
          </w:p>
        </w:tc>
        <w:tc>
          <w:tcPr>
            <w:tcW w:w="1363" w:type="dxa"/>
            <w:tcBorders>
              <w:left w:val="single" w:sz="1" w:space="0" w:color="000000"/>
              <w:bottom w:val="single" w:sz="1" w:space="0" w:color="000000"/>
            </w:tcBorders>
            <w:shd w:val="clear" w:color="auto" w:fill="auto"/>
          </w:tcPr>
          <w:p w14:paraId="12592227" w14:textId="77777777" w:rsidR="00202BDB" w:rsidRDefault="00202BDB" w:rsidP="00E11D61">
            <w:pPr>
              <w:pStyle w:val="Inhoudtabel"/>
              <w:snapToGrid w:val="0"/>
              <w:rPr>
                <w:rFonts w:ascii="Times" w:hAnsi="Times" w:cs="Times"/>
                <w:sz w:val="20"/>
              </w:rPr>
            </w:pPr>
          </w:p>
        </w:tc>
        <w:tc>
          <w:tcPr>
            <w:tcW w:w="1380" w:type="dxa"/>
            <w:tcBorders>
              <w:left w:val="single" w:sz="1" w:space="0" w:color="000000"/>
              <w:bottom w:val="single" w:sz="1" w:space="0" w:color="000000"/>
            </w:tcBorders>
            <w:shd w:val="clear" w:color="auto" w:fill="auto"/>
          </w:tcPr>
          <w:p w14:paraId="007FE0EE" w14:textId="77777777" w:rsidR="00202BDB" w:rsidRDefault="00202BDB" w:rsidP="00E11D61">
            <w:pPr>
              <w:pStyle w:val="Inhoudtabel"/>
              <w:snapToGrid w:val="0"/>
              <w:rPr>
                <w:rFonts w:ascii="Times" w:hAnsi="Times" w:cs="Times"/>
                <w:sz w:val="20"/>
              </w:rPr>
            </w:pPr>
            <w:r>
              <w:rPr>
                <w:rFonts w:ascii="Times" w:hAnsi="Times" w:cs="Times"/>
                <w:sz w:val="20"/>
              </w:rPr>
              <w:t>40</w:t>
            </w:r>
            <w:r>
              <w:rPr>
                <w:rFonts w:ascii="Times" w:eastAsia="Times" w:hAnsi="Times" w:cs="Times"/>
                <w:sz w:val="20"/>
              </w:rPr>
              <w:t xml:space="preserve"> </w:t>
            </w:r>
            <w:r>
              <w:rPr>
                <w:rFonts w:ascii="Times" w:hAnsi="Times" w:cs="Times"/>
                <w:sz w:val="20"/>
              </w:rPr>
              <w:t>km/u</w:t>
            </w:r>
          </w:p>
        </w:tc>
        <w:tc>
          <w:tcPr>
            <w:tcW w:w="1506" w:type="dxa"/>
            <w:tcBorders>
              <w:left w:val="single" w:sz="1" w:space="0" w:color="000000"/>
              <w:bottom w:val="single" w:sz="1" w:space="0" w:color="000000"/>
              <w:right w:val="single" w:sz="1" w:space="0" w:color="000000"/>
            </w:tcBorders>
            <w:shd w:val="clear" w:color="auto" w:fill="auto"/>
          </w:tcPr>
          <w:p w14:paraId="44E4BBC4" w14:textId="77777777" w:rsidR="00202BDB" w:rsidRDefault="00202BDB" w:rsidP="00E11D61">
            <w:pPr>
              <w:pStyle w:val="Inhoudtabel"/>
              <w:snapToGrid w:val="0"/>
              <w:rPr>
                <w:rFonts w:ascii="Times" w:hAnsi="Times" w:cs="Times"/>
                <w:sz w:val="20"/>
              </w:rPr>
            </w:pPr>
            <w:r>
              <w:rPr>
                <w:rFonts w:ascii="Times" w:hAnsi="Times" w:cs="Times"/>
                <w:sz w:val="20"/>
              </w:rPr>
              <w:t>20</w:t>
            </w:r>
            <w:r>
              <w:rPr>
                <w:rFonts w:ascii="Times" w:eastAsia="Times" w:hAnsi="Times" w:cs="Times"/>
                <w:sz w:val="20"/>
              </w:rPr>
              <w:t xml:space="preserve"> </w:t>
            </w:r>
            <w:r>
              <w:rPr>
                <w:rFonts w:ascii="Times" w:hAnsi="Times" w:cs="Times"/>
                <w:sz w:val="20"/>
              </w:rPr>
              <w:t>km/u</w:t>
            </w:r>
          </w:p>
        </w:tc>
      </w:tr>
      <w:tr w:rsidR="00202BDB" w14:paraId="6AA42C33" w14:textId="77777777" w:rsidTr="00E11D61">
        <w:trPr>
          <w:cantSplit/>
        </w:trPr>
        <w:tc>
          <w:tcPr>
            <w:tcW w:w="2159" w:type="dxa"/>
            <w:tcBorders>
              <w:left w:val="single" w:sz="1" w:space="0" w:color="000000"/>
              <w:bottom w:val="single" w:sz="1" w:space="0" w:color="000000"/>
            </w:tcBorders>
            <w:shd w:val="clear" w:color="auto" w:fill="auto"/>
          </w:tcPr>
          <w:p w14:paraId="35BDEAF2" w14:textId="77777777" w:rsidR="00202BDB" w:rsidRDefault="00202BDB" w:rsidP="00E11D61">
            <w:pPr>
              <w:pStyle w:val="WW-Platteteksteersteinspringing"/>
              <w:snapToGrid w:val="0"/>
              <w:rPr>
                <w:rFonts w:ascii="Times New Roman" w:hAnsi="Times New Roman"/>
                <w:sz w:val="20"/>
              </w:rPr>
            </w:pPr>
            <w:r>
              <w:rPr>
                <w:rFonts w:ascii="Times New Roman" w:hAnsi="Times New Roman"/>
                <w:sz w:val="20"/>
              </w:rPr>
              <w:t>opslagrailkraan</w:t>
            </w:r>
          </w:p>
        </w:tc>
        <w:tc>
          <w:tcPr>
            <w:tcW w:w="960" w:type="dxa"/>
            <w:tcBorders>
              <w:left w:val="single" w:sz="1" w:space="0" w:color="000000"/>
              <w:bottom w:val="single" w:sz="1" w:space="0" w:color="000000"/>
            </w:tcBorders>
            <w:shd w:val="clear" w:color="auto" w:fill="auto"/>
          </w:tcPr>
          <w:p w14:paraId="51EB279F" w14:textId="77777777" w:rsidR="00202BDB" w:rsidRDefault="00202BDB" w:rsidP="00E11D61">
            <w:pPr>
              <w:pStyle w:val="Inhoudtabel"/>
              <w:snapToGrid w:val="0"/>
              <w:rPr>
                <w:rFonts w:ascii="Times" w:eastAsia="Times" w:hAnsi="Times" w:cs="Times"/>
                <w:sz w:val="20"/>
              </w:rPr>
            </w:pPr>
            <w:r>
              <w:rPr>
                <w:rFonts w:ascii="Times" w:hAnsi="Times" w:cs="Times"/>
                <w:sz w:val="20"/>
              </w:rPr>
              <w:t>0.5</w:t>
            </w:r>
            <w:r>
              <w:rPr>
                <w:rFonts w:ascii="Times" w:eastAsia="Times" w:hAnsi="Times" w:cs="Times"/>
                <w:sz w:val="20"/>
              </w:rPr>
              <w:t xml:space="preserve"> </w:t>
            </w:r>
          </w:p>
        </w:tc>
        <w:tc>
          <w:tcPr>
            <w:tcW w:w="962" w:type="dxa"/>
            <w:tcBorders>
              <w:left w:val="single" w:sz="1" w:space="0" w:color="000000"/>
              <w:bottom w:val="single" w:sz="1" w:space="0" w:color="000000"/>
            </w:tcBorders>
            <w:shd w:val="clear" w:color="auto" w:fill="auto"/>
          </w:tcPr>
          <w:p w14:paraId="455BD335" w14:textId="77777777" w:rsidR="00202BDB" w:rsidRDefault="00202BDB" w:rsidP="00E11D61">
            <w:pPr>
              <w:pStyle w:val="Inhoudtabel"/>
              <w:snapToGrid w:val="0"/>
              <w:rPr>
                <w:rFonts w:ascii="Times" w:hAnsi="Times" w:cs="Times"/>
                <w:sz w:val="20"/>
              </w:rPr>
            </w:pPr>
            <w:r>
              <w:rPr>
                <w:rFonts w:ascii="Times" w:hAnsi="Times" w:cs="Times"/>
                <w:sz w:val="20"/>
              </w:rPr>
              <w:t>0-3.5</w:t>
            </w:r>
          </w:p>
        </w:tc>
        <w:tc>
          <w:tcPr>
            <w:tcW w:w="975" w:type="dxa"/>
            <w:tcBorders>
              <w:left w:val="single" w:sz="1" w:space="0" w:color="000000"/>
              <w:bottom w:val="single" w:sz="1" w:space="0" w:color="000000"/>
            </w:tcBorders>
            <w:shd w:val="clear" w:color="auto" w:fill="auto"/>
          </w:tcPr>
          <w:p w14:paraId="6EC266ED" w14:textId="77777777" w:rsidR="00202BDB" w:rsidRDefault="00202BDB" w:rsidP="00E11D61">
            <w:pPr>
              <w:pStyle w:val="Inhoudtabel"/>
              <w:snapToGrid w:val="0"/>
              <w:rPr>
                <w:rFonts w:ascii="Times" w:eastAsia="Times" w:hAnsi="Times" w:cs="Times"/>
                <w:sz w:val="20"/>
              </w:rPr>
            </w:pPr>
            <w:r>
              <w:rPr>
                <w:rFonts w:ascii="Times" w:hAnsi="Times" w:cs="Times"/>
                <w:sz w:val="20"/>
              </w:rPr>
              <w:t>0-3.5</w:t>
            </w:r>
            <w:r>
              <w:rPr>
                <w:rFonts w:ascii="Times" w:eastAsia="Times" w:hAnsi="Times" w:cs="Times"/>
                <w:sz w:val="20"/>
              </w:rPr>
              <w:t xml:space="preserve"> </w:t>
            </w:r>
          </w:p>
        </w:tc>
        <w:tc>
          <w:tcPr>
            <w:tcW w:w="1363" w:type="dxa"/>
            <w:tcBorders>
              <w:left w:val="single" w:sz="1" w:space="0" w:color="000000"/>
              <w:bottom w:val="single" w:sz="1" w:space="0" w:color="000000"/>
            </w:tcBorders>
            <w:shd w:val="clear" w:color="auto" w:fill="auto"/>
          </w:tcPr>
          <w:p w14:paraId="32F387A9" w14:textId="77777777" w:rsidR="00202BDB" w:rsidRDefault="00202BDB" w:rsidP="00E11D61">
            <w:pPr>
              <w:pStyle w:val="Inhoudtabel"/>
              <w:snapToGrid w:val="0"/>
              <w:rPr>
                <w:rFonts w:ascii="Times" w:hAnsi="Times" w:cs="Times"/>
                <w:sz w:val="20"/>
              </w:rPr>
            </w:pPr>
            <w:r>
              <w:rPr>
                <w:rFonts w:ascii="Times" w:hAnsi="Times" w:cs="Times"/>
                <w:sz w:val="20"/>
              </w:rPr>
              <w:t>5</w:t>
            </w:r>
            <w:r>
              <w:rPr>
                <w:rFonts w:ascii="Times" w:eastAsia="Times" w:hAnsi="Times" w:cs="Times"/>
                <w:sz w:val="20"/>
              </w:rPr>
              <w:t xml:space="preserve"> </w:t>
            </w:r>
            <w:r>
              <w:rPr>
                <w:rFonts w:ascii="Times" w:hAnsi="Times" w:cs="Times"/>
                <w:sz w:val="20"/>
              </w:rPr>
              <w:t>m/s</w:t>
            </w:r>
          </w:p>
        </w:tc>
        <w:tc>
          <w:tcPr>
            <w:tcW w:w="1380" w:type="dxa"/>
            <w:tcBorders>
              <w:left w:val="single" w:sz="1" w:space="0" w:color="000000"/>
              <w:bottom w:val="single" w:sz="1" w:space="0" w:color="000000"/>
            </w:tcBorders>
            <w:shd w:val="clear" w:color="auto" w:fill="auto"/>
          </w:tcPr>
          <w:p w14:paraId="43A83815" w14:textId="77777777" w:rsidR="00202BDB" w:rsidRDefault="00202BDB" w:rsidP="00E11D61">
            <w:pPr>
              <w:pStyle w:val="Inhoudtabel"/>
              <w:snapToGrid w:val="0"/>
              <w:rPr>
                <w:rFonts w:ascii="Times" w:hAnsi="Times" w:cs="Times"/>
                <w:sz w:val="20"/>
              </w:rPr>
            </w:pPr>
            <w:r>
              <w:rPr>
                <w:rFonts w:ascii="Times" w:hAnsi="Times" w:cs="Times"/>
                <w:sz w:val="20"/>
              </w:rPr>
              <w:t>3</w:t>
            </w:r>
            <w:r>
              <w:rPr>
                <w:rFonts w:ascii="Times" w:eastAsia="Times" w:hAnsi="Times" w:cs="Times"/>
                <w:sz w:val="20"/>
              </w:rPr>
              <w:t xml:space="preserve"> </w:t>
            </w:r>
            <w:r>
              <w:rPr>
                <w:rFonts w:ascii="Times" w:hAnsi="Times" w:cs="Times"/>
                <w:sz w:val="20"/>
              </w:rPr>
              <w:t>m/s</w:t>
            </w:r>
          </w:p>
        </w:tc>
        <w:tc>
          <w:tcPr>
            <w:tcW w:w="1506" w:type="dxa"/>
            <w:tcBorders>
              <w:left w:val="single" w:sz="1" w:space="0" w:color="000000"/>
              <w:bottom w:val="single" w:sz="1" w:space="0" w:color="000000"/>
              <w:right w:val="single" w:sz="1" w:space="0" w:color="000000"/>
            </w:tcBorders>
            <w:shd w:val="clear" w:color="auto" w:fill="auto"/>
          </w:tcPr>
          <w:p w14:paraId="277C67BB" w14:textId="77777777" w:rsidR="00202BDB" w:rsidRDefault="00202BDB" w:rsidP="00E11D61">
            <w:pPr>
              <w:pStyle w:val="Inhoudtabel"/>
              <w:snapToGrid w:val="0"/>
              <w:rPr>
                <w:rFonts w:ascii="Times" w:hAnsi="Times" w:cs="Times"/>
                <w:sz w:val="20"/>
              </w:rPr>
            </w:pPr>
            <w:r>
              <w:rPr>
                <w:rFonts w:ascii="Times" w:hAnsi="Times" w:cs="Times"/>
                <w:sz w:val="20"/>
              </w:rPr>
              <w:t>2</w:t>
            </w:r>
            <w:r>
              <w:rPr>
                <w:rFonts w:ascii="Times" w:eastAsia="Times" w:hAnsi="Times" w:cs="Times"/>
                <w:sz w:val="20"/>
              </w:rPr>
              <w:t xml:space="preserve"> </w:t>
            </w:r>
            <w:r>
              <w:rPr>
                <w:rFonts w:ascii="Times" w:hAnsi="Times" w:cs="Times"/>
                <w:sz w:val="20"/>
              </w:rPr>
              <w:t>m/s</w:t>
            </w:r>
          </w:p>
        </w:tc>
      </w:tr>
      <w:tr w:rsidR="00202BDB" w14:paraId="468EAD61" w14:textId="77777777" w:rsidTr="00E11D61">
        <w:trPr>
          <w:cantSplit/>
        </w:trPr>
        <w:tc>
          <w:tcPr>
            <w:tcW w:w="2159" w:type="dxa"/>
            <w:tcBorders>
              <w:left w:val="single" w:sz="1" w:space="0" w:color="000000"/>
              <w:bottom w:val="single" w:sz="1" w:space="0" w:color="000000"/>
            </w:tcBorders>
            <w:shd w:val="clear" w:color="auto" w:fill="auto"/>
          </w:tcPr>
          <w:p w14:paraId="3740945E" w14:textId="77777777" w:rsidR="00202BDB" w:rsidRDefault="00202BDB" w:rsidP="00E11D61">
            <w:pPr>
              <w:pStyle w:val="WW-Platteteksteersteinspringing"/>
              <w:snapToGrid w:val="0"/>
              <w:rPr>
                <w:rFonts w:ascii="Times New Roman" w:hAnsi="Times New Roman"/>
                <w:sz w:val="20"/>
              </w:rPr>
            </w:pPr>
            <w:r>
              <w:rPr>
                <w:rFonts w:ascii="Times New Roman" w:hAnsi="Times New Roman"/>
                <w:sz w:val="20"/>
              </w:rPr>
              <w:t>zeeschipkraan</w:t>
            </w:r>
          </w:p>
        </w:tc>
        <w:tc>
          <w:tcPr>
            <w:tcW w:w="960" w:type="dxa"/>
            <w:tcBorders>
              <w:left w:val="single" w:sz="1" w:space="0" w:color="000000"/>
              <w:bottom w:val="single" w:sz="1" w:space="0" w:color="000000"/>
            </w:tcBorders>
            <w:shd w:val="clear" w:color="auto" w:fill="auto"/>
          </w:tcPr>
          <w:p w14:paraId="4388ACF2" w14:textId="77777777" w:rsidR="00202BDB" w:rsidRDefault="00202BDB" w:rsidP="00E11D61">
            <w:pPr>
              <w:pStyle w:val="Inhoudtabel"/>
              <w:snapToGrid w:val="0"/>
              <w:rPr>
                <w:rFonts w:ascii="Times" w:hAnsi="Times" w:cs="Times"/>
                <w:sz w:val="20"/>
              </w:rPr>
            </w:pPr>
            <w:r>
              <w:rPr>
                <w:rFonts w:ascii="Times" w:hAnsi="Times" w:cs="Times"/>
                <w:sz w:val="20"/>
              </w:rPr>
              <w:t>id</w:t>
            </w:r>
          </w:p>
        </w:tc>
        <w:tc>
          <w:tcPr>
            <w:tcW w:w="962" w:type="dxa"/>
            <w:tcBorders>
              <w:left w:val="single" w:sz="1" w:space="0" w:color="000000"/>
              <w:bottom w:val="single" w:sz="1" w:space="0" w:color="000000"/>
            </w:tcBorders>
            <w:shd w:val="clear" w:color="auto" w:fill="auto"/>
          </w:tcPr>
          <w:p w14:paraId="6D5F8EBC" w14:textId="77777777" w:rsidR="00202BDB" w:rsidRDefault="00202BDB" w:rsidP="00E11D61">
            <w:pPr>
              <w:pStyle w:val="Inhoudtabel"/>
              <w:snapToGrid w:val="0"/>
              <w:rPr>
                <w:rFonts w:ascii="Times" w:hAnsi="Times" w:cs="Times"/>
                <w:sz w:val="20"/>
              </w:rPr>
            </w:pPr>
            <w:r>
              <w:rPr>
                <w:rFonts w:ascii="Times" w:hAnsi="Times" w:cs="Times"/>
                <w:sz w:val="20"/>
              </w:rPr>
              <w:t>-</w:t>
            </w:r>
          </w:p>
        </w:tc>
        <w:tc>
          <w:tcPr>
            <w:tcW w:w="975" w:type="dxa"/>
            <w:tcBorders>
              <w:left w:val="single" w:sz="1" w:space="0" w:color="000000"/>
              <w:bottom w:val="single" w:sz="1" w:space="0" w:color="000000"/>
            </w:tcBorders>
            <w:shd w:val="clear" w:color="auto" w:fill="auto"/>
          </w:tcPr>
          <w:p w14:paraId="05F3C5CD" w14:textId="77777777" w:rsidR="00202BDB" w:rsidRDefault="00202BDB" w:rsidP="00E11D61">
            <w:pPr>
              <w:pStyle w:val="Inhoudtabel"/>
              <w:snapToGrid w:val="0"/>
              <w:rPr>
                <w:rFonts w:ascii="Times" w:hAnsi="Times" w:cs="Times"/>
                <w:sz w:val="20"/>
              </w:rPr>
            </w:pPr>
            <w:r>
              <w:rPr>
                <w:rFonts w:ascii="Times" w:hAnsi="Times" w:cs="Times"/>
                <w:sz w:val="20"/>
              </w:rPr>
              <w:t>-</w:t>
            </w:r>
          </w:p>
        </w:tc>
        <w:tc>
          <w:tcPr>
            <w:tcW w:w="1363" w:type="dxa"/>
            <w:tcBorders>
              <w:left w:val="single" w:sz="1" w:space="0" w:color="000000"/>
              <w:bottom w:val="single" w:sz="1" w:space="0" w:color="000000"/>
            </w:tcBorders>
            <w:shd w:val="clear" w:color="auto" w:fill="auto"/>
          </w:tcPr>
          <w:p w14:paraId="73F7F48E" w14:textId="77777777" w:rsidR="00202BDB" w:rsidRDefault="00202BDB" w:rsidP="00E11D61">
            <w:pPr>
              <w:pStyle w:val="Inhoudtabel"/>
              <w:snapToGrid w:val="0"/>
              <w:rPr>
                <w:rFonts w:ascii="Times" w:hAnsi="Times" w:cs="Times"/>
                <w:sz w:val="20"/>
              </w:rPr>
            </w:pPr>
            <w:r>
              <w:rPr>
                <w:rFonts w:ascii="Times" w:hAnsi="Times" w:cs="Times"/>
                <w:sz w:val="20"/>
              </w:rPr>
              <w:t>5</w:t>
            </w:r>
            <w:r>
              <w:rPr>
                <w:rFonts w:ascii="Times" w:eastAsia="Times" w:hAnsi="Times" w:cs="Times"/>
                <w:sz w:val="20"/>
              </w:rPr>
              <w:t xml:space="preserve"> </w:t>
            </w:r>
            <w:r>
              <w:rPr>
                <w:rFonts w:ascii="Times" w:hAnsi="Times" w:cs="Times"/>
                <w:sz w:val="20"/>
              </w:rPr>
              <w:t>minuten</w:t>
            </w:r>
          </w:p>
        </w:tc>
        <w:tc>
          <w:tcPr>
            <w:tcW w:w="1380" w:type="dxa"/>
            <w:tcBorders>
              <w:left w:val="single" w:sz="1" w:space="0" w:color="000000"/>
              <w:bottom w:val="single" w:sz="1" w:space="0" w:color="000000"/>
            </w:tcBorders>
            <w:shd w:val="clear" w:color="auto" w:fill="auto"/>
          </w:tcPr>
          <w:p w14:paraId="0A6DD670" w14:textId="77777777" w:rsidR="00202BDB" w:rsidRDefault="00202BDB" w:rsidP="00E11D61">
            <w:pPr>
              <w:pStyle w:val="Inhoudtabel"/>
              <w:snapToGrid w:val="0"/>
              <w:rPr>
                <w:rFonts w:ascii="Times" w:hAnsi="Times" w:cs="Times"/>
                <w:sz w:val="20"/>
              </w:rPr>
            </w:pPr>
            <w:r>
              <w:rPr>
                <w:rFonts w:ascii="Times" w:hAnsi="Times" w:cs="Times"/>
                <w:sz w:val="20"/>
              </w:rPr>
              <w:t>4</w:t>
            </w:r>
            <w:r>
              <w:rPr>
                <w:rFonts w:ascii="Times" w:eastAsia="Times" w:hAnsi="Times" w:cs="Times"/>
                <w:sz w:val="20"/>
              </w:rPr>
              <w:t xml:space="preserve"> </w:t>
            </w:r>
            <w:r>
              <w:rPr>
                <w:rFonts w:ascii="Times" w:hAnsi="Times" w:cs="Times"/>
                <w:sz w:val="20"/>
              </w:rPr>
              <w:t>km/u</w:t>
            </w:r>
          </w:p>
        </w:tc>
        <w:tc>
          <w:tcPr>
            <w:tcW w:w="1506" w:type="dxa"/>
            <w:tcBorders>
              <w:left w:val="single" w:sz="1" w:space="0" w:color="000000"/>
              <w:bottom w:val="single" w:sz="1" w:space="0" w:color="000000"/>
              <w:right w:val="single" w:sz="1" w:space="0" w:color="000000"/>
            </w:tcBorders>
            <w:shd w:val="clear" w:color="auto" w:fill="auto"/>
          </w:tcPr>
          <w:p w14:paraId="32C83B10" w14:textId="77777777" w:rsidR="00202BDB" w:rsidRDefault="00202BDB" w:rsidP="00E11D61">
            <w:pPr>
              <w:pStyle w:val="Inhoudtabel"/>
              <w:snapToGrid w:val="0"/>
              <w:rPr>
                <w:rFonts w:ascii="Times" w:hAnsi="Times" w:cs="Times"/>
                <w:sz w:val="20"/>
              </w:rPr>
            </w:pPr>
            <w:r>
              <w:rPr>
                <w:rFonts w:ascii="Times" w:hAnsi="Times" w:cs="Times"/>
                <w:sz w:val="20"/>
              </w:rPr>
              <w:t>-</w:t>
            </w:r>
          </w:p>
        </w:tc>
      </w:tr>
      <w:tr w:rsidR="00202BDB" w14:paraId="0779B930" w14:textId="77777777" w:rsidTr="00E11D61">
        <w:trPr>
          <w:cantSplit/>
        </w:trPr>
        <w:tc>
          <w:tcPr>
            <w:tcW w:w="2159" w:type="dxa"/>
            <w:tcBorders>
              <w:left w:val="single" w:sz="1" w:space="0" w:color="000000"/>
              <w:bottom w:val="single" w:sz="1" w:space="0" w:color="000000"/>
            </w:tcBorders>
            <w:shd w:val="clear" w:color="auto" w:fill="auto"/>
          </w:tcPr>
          <w:p w14:paraId="6A9E3089" w14:textId="77777777" w:rsidR="00202BDB" w:rsidRDefault="00202BDB" w:rsidP="00E11D61">
            <w:pPr>
              <w:pStyle w:val="WW-Platteteksteersteinspringing"/>
              <w:snapToGrid w:val="0"/>
              <w:rPr>
                <w:rFonts w:ascii="Times New Roman" w:hAnsi="Times New Roman"/>
                <w:sz w:val="20"/>
              </w:rPr>
            </w:pPr>
            <w:r>
              <w:rPr>
                <w:rFonts w:ascii="Times New Roman" w:hAnsi="Times New Roman"/>
                <w:sz w:val="20"/>
              </w:rPr>
              <w:t>treinkraan</w:t>
            </w:r>
          </w:p>
        </w:tc>
        <w:tc>
          <w:tcPr>
            <w:tcW w:w="960" w:type="dxa"/>
            <w:tcBorders>
              <w:left w:val="single" w:sz="1" w:space="0" w:color="000000"/>
              <w:bottom w:val="single" w:sz="1" w:space="0" w:color="000000"/>
            </w:tcBorders>
            <w:shd w:val="clear" w:color="auto" w:fill="auto"/>
          </w:tcPr>
          <w:p w14:paraId="51B8F0DA" w14:textId="77777777" w:rsidR="00202BDB" w:rsidRDefault="00202BDB" w:rsidP="00E11D61">
            <w:pPr>
              <w:pStyle w:val="Inhoudtabel"/>
              <w:snapToGrid w:val="0"/>
              <w:rPr>
                <w:rFonts w:ascii="Times" w:hAnsi="Times" w:cs="Times"/>
                <w:sz w:val="20"/>
              </w:rPr>
            </w:pPr>
            <w:r>
              <w:rPr>
                <w:rFonts w:ascii="Times" w:hAnsi="Times" w:cs="Times"/>
                <w:sz w:val="20"/>
              </w:rPr>
              <w:t>id</w:t>
            </w:r>
          </w:p>
        </w:tc>
        <w:tc>
          <w:tcPr>
            <w:tcW w:w="962" w:type="dxa"/>
            <w:tcBorders>
              <w:left w:val="single" w:sz="1" w:space="0" w:color="000000"/>
              <w:bottom w:val="single" w:sz="1" w:space="0" w:color="000000"/>
            </w:tcBorders>
            <w:shd w:val="clear" w:color="auto" w:fill="auto"/>
          </w:tcPr>
          <w:p w14:paraId="3EFCC96A" w14:textId="77777777" w:rsidR="00202BDB" w:rsidRDefault="00202BDB" w:rsidP="00E11D61">
            <w:pPr>
              <w:pStyle w:val="Inhoudtabel"/>
              <w:snapToGrid w:val="0"/>
              <w:rPr>
                <w:rFonts w:ascii="Times" w:eastAsia="Times" w:hAnsi="Times" w:cs="Times"/>
                <w:sz w:val="20"/>
              </w:rPr>
            </w:pPr>
            <w:r>
              <w:rPr>
                <w:rFonts w:ascii="Times" w:hAnsi="Times" w:cs="Times"/>
                <w:sz w:val="20"/>
              </w:rPr>
              <w:t>1-2</w:t>
            </w:r>
            <w:r>
              <w:rPr>
                <w:rFonts w:ascii="Times" w:eastAsia="Times" w:hAnsi="Times" w:cs="Times"/>
                <w:sz w:val="20"/>
              </w:rPr>
              <w:t xml:space="preserve"> </w:t>
            </w:r>
          </w:p>
        </w:tc>
        <w:tc>
          <w:tcPr>
            <w:tcW w:w="975" w:type="dxa"/>
            <w:tcBorders>
              <w:left w:val="single" w:sz="1" w:space="0" w:color="000000"/>
              <w:bottom w:val="single" w:sz="1" w:space="0" w:color="000000"/>
            </w:tcBorders>
            <w:shd w:val="clear" w:color="auto" w:fill="auto"/>
          </w:tcPr>
          <w:p w14:paraId="02C7C8C5" w14:textId="77777777" w:rsidR="00202BDB" w:rsidRDefault="00202BDB" w:rsidP="00E11D61">
            <w:pPr>
              <w:pStyle w:val="Inhoudtabel"/>
              <w:snapToGrid w:val="0"/>
              <w:rPr>
                <w:rFonts w:ascii="Times" w:eastAsia="Times" w:hAnsi="Times" w:cs="Times"/>
                <w:sz w:val="20"/>
              </w:rPr>
            </w:pPr>
            <w:r>
              <w:rPr>
                <w:rFonts w:ascii="Times" w:hAnsi="Times" w:cs="Times"/>
                <w:sz w:val="20"/>
              </w:rPr>
              <w:t>0.5-1</w:t>
            </w:r>
            <w:r>
              <w:rPr>
                <w:rFonts w:ascii="Times" w:eastAsia="Times" w:hAnsi="Times" w:cs="Times"/>
                <w:sz w:val="20"/>
              </w:rPr>
              <w:t xml:space="preserve"> </w:t>
            </w:r>
          </w:p>
        </w:tc>
        <w:tc>
          <w:tcPr>
            <w:tcW w:w="1363" w:type="dxa"/>
            <w:tcBorders>
              <w:left w:val="single" w:sz="1" w:space="0" w:color="000000"/>
              <w:bottom w:val="single" w:sz="1" w:space="0" w:color="000000"/>
            </w:tcBorders>
            <w:shd w:val="clear" w:color="auto" w:fill="auto"/>
          </w:tcPr>
          <w:p w14:paraId="456DD833" w14:textId="77777777" w:rsidR="00202BDB" w:rsidRDefault="00202BDB" w:rsidP="00E11D61">
            <w:pPr>
              <w:pStyle w:val="Inhoudtabel"/>
              <w:snapToGrid w:val="0"/>
              <w:rPr>
                <w:rFonts w:ascii="Times" w:hAnsi="Times" w:cs="Times"/>
                <w:sz w:val="20"/>
              </w:rPr>
            </w:pPr>
            <w:r>
              <w:rPr>
                <w:rFonts w:ascii="Times" w:hAnsi="Times" w:cs="Times"/>
                <w:sz w:val="20"/>
              </w:rPr>
              <w:t>5</w:t>
            </w:r>
            <w:r>
              <w:rPr>
                <w:rFonts w:ascii="Times" w:eastAsia="Times" w:hAnsi="Times" w:cs="Times"/>
                <w:sz w:val="20"/>
              </w:rPr>
              <w:t xml:space="preserve"> </w:t>
            </w:r>
            <w:r>
              <w:rPr>
                <w:rFonts w:ascii="Times" w:hAnsi="Times" w:cs="Times"/>
                <w:sz w:val="20"/>
              </w:rPr>
              <w:t>m/s</w:t>
            </w:r>
          </w:p>
        </w:tc>
        <w:tc>
          <w:tcPr>
            <w:tcW w:w="1380" w:type="dxa"/>
            <w:tcBorders>
              <w:left w:val="single" w:sz="1" w:space="0" w:color="000000"/>
              <w:bottom w:val="single" w:sz="1" w:space="0" w:color="000000"/>
            </w:tcBorders>
            <w:shd w:val="clear" w:color="auto" w:fill="auto"/>
          </w:tcPr>
          <w:p w14:paraId="220C03EF" w14:textId="77777777" w:rsidR="00202BDB" w:rsidRDefault="00202BDB" w:rsidP="00E11D61">
            <w:pPr>
              <w:pStyle w:val="Inhoudtabel"/>
              <w:snapToGrid w:val="0"/>
              <w:rPr>
                <w:rFonts w:ascii="Times" w:hAnsi="Times" w:cs="Times"/>
                <w:sz w:val="20"/>
              </w:rPr>
            </w:pPr>
            <w:r>
              <w:rPr>
                <w:rFonts w:ascii="Times" w:hAnsi="Times" w:cs="Times"/>
                <w:sz w:val="20"/>
              </w:rPr>
              <w:t>3</w:t>
            </w:r>
            <w:r>
              <w:rPr>
                <w:rFonts w:ascii="Times" w:eastAsia="Times" w:hAnsi="Times" w:cs="Times"/>
                <w:sz w:val="20"/>
              </w:rPr>
              <w:t xml:space="preserve"> </w:t>
            </w:r>
            <w:r>
              <w:rPr>
                <w:rFonts w:ascii="Times" w:hAnsi="Times" w:cs="Times"/>
                <w:sz w:val="20"/>
              </w:rPr>
              <w:t>m/s</w:t>
            </w:r>
          </w:p>
        </w:tc>
        <w:tc>
          <w:tcPr>
            <w:tcW w:w="1506" w:type="dxa"/>
            <w:tcBorders>
              <w:left w:val="single" w:sz="1" w:space="0" w:color="000000"/>
              <w:bottom w:val="single" w:sz="1" w:space="0" w:color="000000"/>
              <w:right w:val="single" w:sz="1" w:space="0" w:color="000000"/>
            </w:tcBorders>
            <w:shd w:val="clear" w:color="auto" w:fill="auto"/>
          </w:tcPr>
          <w:p w14:paraId="41FFA56A" w14:textId="77777777" w:rsidR="00202BDB" w:rsidRDefault="00202BDB" w:rsidP="00E11D61">
            <w:pPr>
              <w:pStyle w:val="Inhoudtabel"/>
              <w:snapToGrid w:val="0"/>
              <w:rPr>
                <w:rFonts w:ascii="Times" w:hAnsi="Times" w:cs="Times"/>
                <w:sz w:val="20"/>
              </w:rPr>
            </w:pPr>
            <w:r>
              <w:rPr>
                <w:rFonts w:ascii="Times" w:hAnsi="Times" w:cs="Times"/>
                <w:sz w:val="20"/>
              </w:rPr>
              <w:t>2</w:t>
            </w:r>
            <w:r>
              <w:rPr>
                <w:rFonts w:ascii="Times" w:eastAsia="Times" w:hAnsi="Times" w:cs="Times"/>
                <w:sz w:val="20"/>
              </w:rPr>
              <w:t xml:space="preserve"> </w:t>
            </w:r>
            <w:r>
              <w:rPr>
                <w:rFonts w:ascii="Times" w:hAnsi="Times" w:cs="Times"/>
                <w:sz w:val="20"/>
              </w:rPr>
              <w:t>m/s</w:t>
            </w:r>
          </w:p>
        </w:tc>
      </w:tr>
      <w:tr w:rsidR="00202BDB" w14:paraId="601AB574" w14:textId="77777777" w:rsidTr="00E11D61">
        <w:trPr>
          <w:cantSplit/>
        </w:trPr>
        <w:tc>
          <w:tcPr>
            <w:tcW w:w="2159" w:type="dxa"/>
            <w:tcBorders>
              <w:left w:val="single" w:sz="1" w:space="0" w:color="000000"/>
              <w:bottom w:val="single" w:sz="1" w:space="0" w:color="000000"/>
            </w:tcBorders>
            <w:shd w:val="clear" w:color="auto" w:fill="auto"/>
          </w:tcPr>
          <w:p w14:paraId="63C22C92" w14:textId="77777777" w:rsidR="00202BDB" w:rsidRDefault="00202BDB" w:rsidP="00E11D61">
            <w:pPr>
              <w:pStyle w:val="WW-Platteteksteersteinspringing"/>
              <w:snapToGrid w:val="0"/>
              <w:rPr>
                <w:rFonts w:ascii="Times New Roman" w:hAnsi="Times New Roman"/>
                <w:sz w:val="20"/>
              </w:rPr>
            </w:pPr>
            <w:r>
              <w:rPr>
                <w:rFonts w:ascii="Times New Roman" w:hAnsi="Times New Roman"/>
                <w:sz w:val="20"/>
              </w:rPr>
              <w:t>binnenvaartkraan</w:t>
            </w:r>
          </w:p>
        </w:tc>
        <w:tc>
          <w:tcPr>
            <w:tcW w:w="960" w:type="dxa"/>
            <w:tcBorders>
              <w:left w:val="single" w:sz="1" w:space="0" w:color="000000"/>
              <w:bottom w:val="single" w:sz="1" w:space="0" w:color="000000"/>
            </w:tcBorders>
            <w:shd w:val="clear" w:color="auto" w:fill="auto"/>
          </w:tcPr>
          <w:p w14:paraId="2B34B77B" w14:textId="77777777" w:rsidR="00202BDB" w:rsidRDefault="00202BDB" w:rsidP="00E11D61">
            <w:pPr>
              <w:pStyle w:val="Inhoudtabel"/>
              <w:snapToGrid w:val="0"/>
              <w:rPr>
                <w:rFonts w:ascii="Times" w:hAnsi="Times" w:cs="Times"/>
                <w:sz w:val="20"/>
              </w:rPr>
            </w:pPr>
            <w:r>
              <w:rPr>
                <w:rFonts w:ascii="Times" w:hAnsi="Times" w:cs="Times"/>
                <w:sz w:val="20"/>
              </w:rPr>
              <w:t>id</w:t>
            </w:r>
          </w:p>
        </w:tc>
        <w:tc>
          <w:tcPr>
            <w:tcW w:w="962" w:type="dxa"/>
            <w:tcBorders>
              <w:left w:val="single" w:sz="1" w:space="0" w:color="000000"/>
              <w:bottom w:val="single" w:sz="1" w:space="0" w:color="000000"/>
            </w:tcBorders>
            <w:shd w:val="clear" w:color="auto" w:fill="auto"/>
          </w:tcPr>
          <w:p w14:paraId="206FA661" w14:textId="77777777" w:rsidR="00202BDB" w:rsidRDefault="00202BDB" w:rsidP="00E11D61">
            <w:pPr>
              <w:pStyle w:val="Inhoudtabel"/>
              <w:snapToGrid w:val="0"/>
              <w:rPr>
                <w:rFonts w:ascii="Times" w:eastAsia="Times" w:hAnsi="Times" w:cs="Times"/>
                <w:sz w:val="20"/>
              </w:rPr>
            </w:pPr>
            <w:r>
              <w:rPr>
                <w:rFonts w:ascii="Times" w:hAnsi="Times" w:cs="Times"/>
                <w:sz w:val="20"/>
              </w:rPr>
              <w:t>0-3.5</w:t>
            </w:r>
            <w:r>
              <w:rPr>
                <w:rFonts w:ascii="Times" w:eastAsia="Times" w:hAnsi="Times" w:cs="Times"/>
                <w:sz w:val="20"/>
              </w:rPr>
              <w:t xml:space="preserve"> </w:t>
            </w:r>
          </w:p>
        </w:tc>
        <w:tc>
          <w:tcPr>
            <w:tcW w:w="975" w:type="dxa"/>
            <w:tcBorders>
              <w:left w:val="single" w:sz="1" w:space="0" w:color="000000"/>
              <w:bottom w:val="single" w:sz="1" w:space="0" w:color="000000"/>
            </w:tcBorders>
            <w:shd w:val="clear" w:color="auto" w:fill="auto"/>
          </w:tcPr>
          <w:p w14:paraId="764E8FA8" w14:textId="77777777" w:rsidR="00202BDB" w:rsidRDefault="00202BDB" w:rsidP="00E11D61">
            <w:pPr>
              <w:pStyle w:val="Inhoudtabel"/>
              <w:snapToGrid w:val="0"/>
              <w:rPr>
                <w:rFonts w:ascii="Times" w:eastAsia="Times" w:hAnsi="Times" w:cs="Times"/>
                <w:sz w:val="20"/>
              </w:rPr>
            </w:pPr>
            <w:r>
              <w:rPr>
                <w:rFonts w:ascii="Times" w:hAnsi="Times" w:cs="Times"/>
                <w:sz w:val="20"/>
              </w:rPr>
              <w:t>0-3.5</w:t>
            </w:r>
            <w:r>
              <w:rPr>
                <w:rFonts w:ascii="Times" w:eastAsia="Times" w:hAnsi="Times" w:cs="Times"/>
                <w:sz w:val="20"/>
              </w:rPr>
              <w:t xml:space="preserve"> </w:t>
            </w:r>
          </w:p>
        </w:tc>
        <w:tc>
          <w:tcPr>
            <w:tcW w:w="1363" w:type="dxa"/>
            <w:tcBorders>
              <w:left w:val="single" w:sz="1" w:space="0" w:color="000000"/>
              <w:bottom w:val="single" w:sz="1" w:space="0" w:color="000000"/>
            </w:tcBorders>
            <w:shd w:val="clear" w:color="auto" w:fill="auto"/>
          </w:tcPr>
          <w:p w14:paraId="3EEA179E" w14:textId="77777777" w:rsidR="00202BDB" w:rsidRDefault="00202BDB" w:rsidP="00E11D61">
            <w:pPr>
              <w:pStyle w:val="Inhoudtabel"/>
              <w:snapToGrid w:val="0"/>
              <w:rPr>
                <w:rFonts w:ascii="Times" w:hAnsi="Times" w:cs="Times"/>
                <w:sz w:val="20"/>
              </w:rPr>
            </w:pPr>
            <w:r>
              <w:rPr>
                <w:rFonts w:ascii="Times" w:hAnsi="Times" w:cs="Times"/>
                <w:sz w:val="20"/>
              </w:rPr>
              <w:t>5</w:t>
            </w:r>
            <w:r>
              <w:rPr>
                <w:rFonts w:ascii="Times" w:eastAsia="Times" w:hAnsi="Times" w:cs="Times"/>
                <w:sz w:val="20"/>
              </w:rPr>
              <w:t xml:space="preserve"> </w:t>
            </w:r>
            <w:r>
              <w:rPr>
                <w:rFonts w:ascii="Times" w:hAnsi="Times" w:cs="Times"/>
                <w:sz w:val="20"/>
              </w:rPr>
              <w:t>m/s</w:t>
            </w:r>
          </w:p>
        </w:tc>
        <w:tc>
          <w:tcPr>
            <w:tcW w:w="1380" w:type="dxa"/>
            <w:tcBorders>
              <w:left w:val="single" w:sz="1" w:space="0" w:color="000000"/>
              <w:bottom w:val="single" w:sz="1" w:space="0" w:color="000000"/>
            </w:tcBorders>
            <w:shd w:val="clear" w:color="auto" w:fill="auto"/>
          </w:tcPr>
          <w:p w14:paraId="3598DE58" w14:textId="77777777" w:rsidR="00202BDB" w:rsidRDefault="00202BDB" w:rsidP="00E11D61">
            <w:pPr>
              <w:pStyle w:val="Inhoudtabel"/>
              <w:snapToGrid w:val="0"/>
              <w:rPr>
                <w:rFonts w:ascii="Times" w:hAnsi="Times" w:cs="Times"/>
                <w:sz w:val="20"/>
              </w:rPr>
            </w:pPr>
            <w:r>
              <w:rPr>
                <w:rFonts w:ascii="Times" w:hAnsi="Times" w:cs="Times"/>
                <w:sz w:val="20"/>
              </w:rPr>
              <w:t>8</w:t>
            </w:r>
            <w:r>
              <w:rPr>
                <w:rFonts w:ascii="Times" w:eastAsia="Times" w:hAnsi="Times" w:cs="Times"/>
                <w:sz w:val="20"/>
              </w:rPr>
              <w:t xml:space="preserve"> </w:t>
            </w:r>
            <w:r>
              <w:rPr>
                <w:rFonts w:ascii="Times" w:hAnsi="Times" w:cs="Times"/>
                <w:sz w:val="20"/>
              </w:rPr>
              <w:t>km/u</w:t>
            </w:r>
          </w:p>
        </w:tc>
        <w:tc>
          <w:tcPr>
            <w:tcW w:w="1506" w:type="dxa"/>
            <w:tcBorders>
              <w:left w:val="single" w:sz="1" w:space="0" w:color="000000"/>
              <w:bottom w:val="single" w:sz="1" w:space="0" w:color="000000"/>
              <w:right w:val="single" w:sz="1" w:space="0" w:color="000000"/>
            </w:tcBorders>
            <w:shd w:val="clear" w:color="auto" w:fill="auto"/>
          </w:tcPr>
          <w:p w14:paraId="4496968F" w14:textId="77777777" w:rsidR="00202BDB" w:rsidRDefault="00202BDB" w:rsidP="00E11D61">
            <w:pPr>
              <w:pStyle w:val="Inhoudtabel"/>
              <w:snapToGrid w:val="0"/>
              <w:rPr>
                <w:rFonts w:ascii="Times" w:hAnsi="Times" w:cs="Times"/>
                <w:sz w:val="20"/>
              </w:rPr>
            </w:pPr>
            <w:r>
              <w:rPr>
                <w:rFonts w:ascii="Times" w:hAnsi="Times" w:cs="Times"/>
                <w:sz w:val="20"/>
              </w:rPr>
              <w:t>3</w:t>
            </w:r>
            <w:r>
              <w:rPr>
                <w:rFonts w:ascii="Times" w:eastAsia="Times" w:hAnsi="Times" w:cs="Times"/>
                <w:sz w:val="20"/>
              </w:rPr>
              <w:t xml:space="preserve"> </w:t>
            </w:r>
            <w:r>
              <w:rPr>
                <w:rFonts w:ascii="Times" w:hAnsi="Times" w:cs="Times"/>
                <w:sz w:val="20"/>
              </w:rPr>
              <w:t>km/u</w:t>
            </w:r>
          </w:p>
        </w:tc>
      </w:tr>
      <w:tr w:rsidR="00202BDB" w14:paraId="38482B72" w14:textId="77777777" w:rsidTr="00E11D61">
        <w:trPr>
          <w:cantSplit/>
        </w:trPr>
        <w:tc>
          <w:tcPr>
            <w:tcW w:w="2159" w:type="dxa"/>
            <w:tcBorders>
              <w:left w:val="single" w:sz="1" w:space="0" w:color="000000"/>
              <w:bottom w:val="single" w:sz="1" w:space="0" w:color="000000"/>
            </w:tcBorders>
            <w:shd w:val="clear" w:color="auto" w:fill="auto"/>
          </w:tcPr>
          <w:p w14:paraId="7BB0043F" w14:textId="77777777" w:rsidR="00202BDB" w:rsidRDefault="00202BDB" w:rsidP="00E11D61">
            <w:pPr>
              <w:pStyle w:val="WW-Platteteksteersteinspringing"/>
              <w:snapToGrid w:val="0"/>
              <w:rPr>
                <w:rFonts w:ascii="Times New Roman" w:hAnsi="Times New Roman"/>
                <w:sz w:val="20"/>
              </w:rPr>
            </w:pPr>
            <w:r>
              <w:rPr>
                <w:rFonts w:ascii="Times New Roman" w:hAnsi="Times New Roman"/>
                <w:sz w:val="20"/>
              </w:rPr>
              <w:t>vrachtautokraan</w:t>
            </w:r>
          </w:p>
        </w:tc>
        <w:tc>
          <w:tcPr>
            <w:tcW w:w="960" w:type="dxa"/>
            <w:tcBorders>
              <w:left w:val="single" w:sz="1" w:space="0" w:color="000000"/>
              <w:bottom w:val="single" w:sz="1" w:space="0" w:color="000000"/>
            </w:tcBorders>
            <w:shd w:val="clear" w:color="auto" w:fill="auto"/>
          </w:tcPr>
          <w:p w14:paraId="2A9FCE50" w14:textId="77777777" w:rsidR="00202BDB" w:rsidRDefault="00202BDB" w:rsidP="00E11D61">
            <w:pPr>
              <w:pStyle w:val="Inhoudtabel"/>
              <w:snapToGrid w:val="0"/>
              <w:rPr>
                <w:rFonts w:ascii="Times" w:hAnsi="Times" w:cs="Times"/>
                <w:sz w:val="20"/>
              </w:rPr>
            </w:pPr>
            <w:r>
              <w:rPr>
                <w:rFonts w:ascii="Times" w:hAnsi="Times" w:cs="Times"/>
                <w:sz w:val="20"/>
              </w:rPr>
              <w:t>id</w:t>
            </w:r>
          </w:p>
        </w:tc>
        <w:tc>
          <w:tcPr>
            <w:tcW w:w="962" w:type="dxa"/>
            <w:tcBorders>
              <w:left w:val="single" w:sz="1" w:space="0" w:color="000000"/>
              <w:bottom w:val="single" w:sz="1" w:space="0" w:color="000000"/>
            </w:tcBorders>
            <w:shd w:val="clear" w:color="auto" w:fill="auto"/>
          </w:tcPr>
          <w:p w14:paraId="4FBA9C6B" w14:textId="77777777" w:rsidR="00202BDB" w:rsidRDefault="00202BDB" w:rsidP="00E11D61">
            <w:pPr>
              <w:pStyle w:val="Inhoudtabel"/>
              <w:snapToGrid w:val="0"/>
              <w:rPr>
                <w:rFonts w:ascii="Times" w:eastAsia="Times" w:hAnsi="Times" w:cs="Times"/>
                <w:sz w:val="20"/>
              </w:rPr>
            </w:pPr>
            <w:r>
              <w:rPr>
                <w:rFonts w:ascii="Times" w:hAnsi="Times" w:cs="Times"/>
                <w:sz w:val="20"/>
              </w:rPr>
              <w:t>1</w:t>
            </w:r>
            <w:r>
              <w:rPr>
                <w:rFonts w:ascii="Times" w:eastAsia="Times" w:hAnsi="Times" w:cs="Times"/>
                <w:sz w:val="20"/>
              </w:rPr>
              <w:t xml:space="preserve"> </w:t>
            </w:r>
          </w:p>
        </w:tc>
        <w:tc>
          <w:tcPr>
            <w:tcW w:w="975" w:type="dxa"/>
            <w:tcBorders>
              <w:left w:val="single" w:sz="1" w:space="0" w:color="000000"/>
              <w:bottom w:val="single" w:sz="1" w:space="0" w:color="000000"/>
            </w:tcBorders>
            <w:shd w:val="clear" w:color="auto" w:fill="auto"/>
          </w:tcPr>
          <w:p w14:paraId="450F880B" w14:textId="77777777" w:rsidR="00202BDB" w:rsidRDefault="00202BDB" w:rsidP="00E11D61">
            <w:pPr>
              <w:pStyle w:val="Inhoudtabel"/>
              <w:snapToGrid w:val="0"/>
              <w:rPr>
                <w:rFonts w:ascii="Times" w:eastAsia="Times" w:hAnsi="Times" w:cs="Times"/>
                <w:sz w:val="20"/>
              </w:rPr>
            </w:pPr>
            <w:r>
              <w:rPr>
                <w:rFonts w:ascii="Times" w:hAnsi="Times" w:cs="Times"/>
                <w:sz w:val="20"/>
              </w:rPr>
              <w:t>1</w:t>
            </w:r>
            <w:r>
              <w:rPr>
                <w:rFonts w:ascii="Times" w:eastAsia="Times" w:hAnsi="Times" w:cs="Times"/>
                <w:sz w:val="20"/>
              </w:rPr>
              <w:t xml:space="preserve"> </w:t>
            </w:r>
          </w:p>
        </w:tc>
        <w:tc>
          <w:tcPr>
            <w:tcW w:w="1363" w:type="dxa"/>
            <w:tcBorders>
              <w:left w:val="single" w:sz="1" w:space="0" w:color="000000"/>
              <w:bottom w:val="single" w:sz="1" w:space="0" w:color="000000"/>
            </w:tcBorders>
            <w:shd w:val="clear" w:color="auto" w:fill="auto"/>
          </w:tcPr>
          <w:p w14:paraId="7FE2D94C" w14:textId="77777777" w:rsidR="00202BDB" w:rsidRDefault="00202BDB" w:rsidP="00E11D61">
            <w:pPr>
              <w:pStyle w:val="Inhoudtabel"/>
              <w:snapToGrid w:val="0"/>
              <w:rPr>
                <w:rFonts w:ascii="Times" w:hAnsi="Times" w:cs="Times"/>
                <w:sz w:val="20"/>
              </w:rPr>
            </w:pPr>
            <w:r>
              <w:rPr>
                <w:rFonts w:ascii="Times" w:hAnsi="Times" w:cs="Times"/>
                <w:sz w:val="20"/>
              </w:rPr>
              <w:t>-</w:t>
            </w:r>
          </w:p>
        </w:tc>
        <w:tc>
          <w:tcPr>
            <w:tcW w:w="1380" w:type="dxa"/>
            <w:tcBorders>
              <w:left w:val="single" w:sz="1" w:space="0" w:color="000000"/>
              <w:bottom w:val="single" w:sz="1" w:space="0" w:color="000000"/>
            </w:tcBorders>
            <w:shd w:val="clear" w:color="auto" w:fill="auto"/>
          </w:tcPr>
          <w:p w14:paraId="3CB72781" w14:textId="77777777" w:rsidR="00202BDB" w:rsidRDefault="00202BDB" w:rsidP="00E11D61">
            <w:pPr>
              <w:pStyle w:val="Inhoudtabel"/>
              <w:snapToGrid w:val="0"/>
              <w:rPr>
                <w:rFonts w:ascii="Times" w:hAnsi="Times" w:cs="Times"/>
                <w:sz w:val="20"/>
              </w:rPr>
            </w:pPr>
            <w:r>
              <w:rPr>
                <w:rFonts w:ascii="Times" w:hAnsi="Times" w:cs="Times"/>
                <w:sz w:val="20"/>
              </w:rPr>
              <w:t>20</w:t>
            </w:r>
            <w:r>
              <w:rPr>
                <w:rFonts w:ascii="Times" w:eastAsia="Times" w:hAnsi="Times" w:cs="Times"/>
                <w:sz w:val="20"/>
              </w:rPr>
              <w:t xml:space="preserve"> </w:t>
            </w:r>
            <w:r>
              <w:rPr>
                <w:rFonts w:ascii="Times" w:hAnsi="Times" w:cs="Times"/>
                <w:sz w:val="20"/>
              </w:rPr>
              <w:t>km/u</w:t>
            </w:r>
          </w:p>
        </w:tc>
        <w:tc>
          <w:tcPr>
            <w:tcW w:w="1506" w:type="dxa"/>
            <w:tcBorders>
              <w:left w:val="single" w:sz="1" w:space="0" w:color="000000"/>
              <w:bottom w:val="single" w:sz="1" w:space="0" w:color="000000"/>
              <w:right w:val="single" w:sz="1" w:space="0" w:color="000000"/>
            </w:tcBorders>
            <w:shd w:val="clear" w:color="auto" w:fill="auto"/>
          </w:tcPr>
          <w:p w14:paraId="5973531B" w14:textId="77777777" w:rsidR="00202BDB" w:rsidRDefault="00202BDB" w:rsidP="00E11D61">
            <w:pPr>
              <w:pStyle w:val="Inhoudtabel"/>
              <w:snapToGrid w:val="0"/>
              <w:rPr>
                <w:rFonts w:ascii="Times" w:hAnsi="Times" w:cs="Times"/>
                <w:sz w:val="20"/>
              </w:rPr>
            </w:pPr>
            <w:r>
              <w:rPr>
                <w:rFonts w:ascii="Times" w:hAnsi="Times" w:cs="Times"/>
                <w:sz w:val="20"/>
              </w:rPr>
              <w:t>15</w:t>
            </w:r>
            <w:r>
              <w:rPr>
                <w:rFonts w:ascii="Times" w:eastAsia="Times" w:hAnsi="Times" w:cs="Times"/>
                <w:sz w:val="20"/>
              </w:rPr>
              <w:t xml:space="preserve"> </w:t>
            </w:r>
            <w:r>
              <w:rPr>
                <w:rFonts w:ascii="Times" w:hAnsi="Times" w:cs="Times"/>
                <w:sz w:val="20"/>
              </w:rPr>
              <w:t>km/u</w:t>
            </w:r>
          </w:p>
        </w:tc>
      </w:tr>
    </w:tbl>
    <w:p w14:paraId="43B778D3" w14:textId="77777777" w:rsidR="00202BDB" w:rsidRDefault="00202BDB" w:rsidP="00202BDB">
      <w:pPr>
        <w:pStyle w:val="WW-Platteteksteersteinspringing"/>
      </w:pPr>
    </w:p>
    <w:p w14:paraId="70A30A45" w14:textId="629894C5" w:rsidR="00202BDB" w:rsidRDefault="006F6F6D" w:rsidP="00202BDB">
      <w:pPr>
        <w:pStyle w:val="WW-Platteteksteersteinspringing"/>
        <w:rPr>
          <w:rFonts w:ascii="Times" w:hAnsi="Times" w:cs="Times"/>
        </w:rPr>
      </w:pPr>
      <w:r>
        <w:rPr>
          <w:rFonts w:ascii="Times" w:hAnsi="Times" w:cs="Times"/>
        </w:rPr>
        <w:t>Voor het Containing project 2013</w:t>
      </w:r>
      <w:bookmarkStart w:id="66" w:name="_GoBack"/>
      <w:bookmarkEnd w:id="66"/>
      <w:r w:rsidR="00202BDB">
        <w:rPr>
          <w:rFonts w:ascii="Times" w:hAnsi="Times" w:cs="Times"/>
        </w:rPr>
        <w:t xml:space="preserve"> </w:t>
      </w:r>
      <w:r w:rsidR="00E11D61">
        <w:rPr>
          <w:rFonts w:ascii="Times" w:hAnsi="Times" w:cs="Times"/>
        </w:rPr>
        <w:t xml:space="preserve">mag bovenstaande tabel veranderd (versimpeld) worden zodanig, dat het ongeveer wel hetzelfde effect heeft. </w:t>
      </w:r>
      <w:r w:rsidR="00C76D1A">
        <w:rPr>
          <w:rFonts w:ascii="Times" w:hAnsi="Times" w:cs="Times"/>
        </w:rPr>
        <w:t>Hiervoor willen een graag een eisen analyse zien na +/- 1 week.</w:t>
      </w:r>
    </w:p>
    <w:p w14:paraId="7EE976F8" w14:textId="77777777" w:rsidR="00202BDB" w:rsidRDefault="00202BDB" w:rsidP="00202BDB">
      <w:pPr>
        <w:pStyle w:val="WW-Platteteksteersteinspringing"/>
        <w:rPr>
          <w:rFonts w:ascii="Times" w:hAnsi="Times" w:cs="Times"/>
        </w:rPr>
      </w:pPr>
    </w:p>
    <w:p w14:paraId="5D860573" w14:textId="77777777" w:rsidR="00202BDB" w:rsidRDefault="00202BDB" w:rsidP="00202BDB">
      <w:pPr>
        <w:pStyle w:val="WW-Platteteksteersteinspringing"/>
        <w:rPr>
          <w:rFonts w:ascii="Times" w:hAnsi="Times" w:cs="Times"/>
        </w:rPr>
      </w:pPr>
    </w:p>
    <w:p w14:paraId="798BE244" w14:textId="77777777" w:rsidR="00202BDB" w:rsidRDefault="00202BDB" w:rsidP="00202BDB">
      <w:pPr>
        <w:pStyle w:val="Kop2"/>
      </w:pPr>
      <w:bookmarkStart w:id="67" w:name="_Toc212110343"/>
      <w:bookmarkStart w:id="68" w:name="_Toc212110421"/>
      <w:r>
        <w:br w:type="page"/>
      </w:r>
      <w:bookmarkStart w:id="69" w:name="_Toc212110909"/>
      <w:bookmarkStart w:id="70" w:name="_Toc212111054"/>
      <w:bookmarkStart w:id="71" w:name="_Toc212113181"/>
      <w:r>
        <w:t>11. Afmetingen,</w:t>
      </w:r>
      <w:r>
        <w:rPr>
          <w:rFonts w:eastAsia="Arial"/>
        </w:rPr>
        <w:t xml:space="preserve"> </w:t>
      </w:r>
      <w:r>
        <w:t>afstanden</w:t>
      </w:r>
      <w:r>
        <w:rPr>
          <w:rFonts w:eastAsia="Arial"/>
        </w:rPr>
        <w:t xml:space="preserve"> </w:t>
      </w:r>
      <w:r>
        <w:t>en</w:t>
      </w:r>
      <w:r>
        <w:rPr>
          <w:rFonts w:eastAsia="Arial"/>
        </w:rPr>
        <w:t xml:space="preserve"> </w:t>
      </w:r>
      <w:r>
        <w:t>aantallen</w:t>
      </w:r>
      <w:bookmarkEnd w:id="67"/>
      <w:bookmarkEnd w:id="68"/>
      <w:bookmarkEnd w:id="69"/>
      <w:bookmarkEnd w:id="70"/>
      <w:bookmarkEnd w:id="71"/>
    </w:p>
    <w:p w14:paraId="06745493" w14:textId="77777777" w:rsidR="00202BDB" w:rsidRDefault="00202BDB" w:rsidP="00202BDB">
      <w:pPr>
        <w:pStyle w:val="WW-Platteteksteersteinspringing"/>
        <w:ind w:left="567"/>
        <w:rPr>
          <w:rFonts w:ascii="Times New Roman" w:hAnsi="Times New Roman"/>
        </w:rPr>
      </w:pPr>
    </w:p>
    <w:p w14:paraId="37DD4745" w14:textId="77777777" w:rsidR="00202BDB" w:rsidRDefault="00202BDB" w:rsidP="00202BDB">
      <w:pPr>
        <w:pStyle w:val="WW-Platteteksteersteinspringing"/>
        <w:ind w:left="567"/>
        <w:rPr>
          <w:rFonts w:ascii="Times New Roman" w:hAnsi="Times New Roman"/>
        </w:rPr>
      </w:pPr>
      <w:r>
        <w:rPr>
          <w:rFonts w:ascii="Times New Roman" w:hAnsi="Times New Roman"/>
        </w:rPr>
        <w:t>Het</w:t>
      </w:r>
      <w:r>
        <w:rPr>
          <w:rFonts w:ascii="Times New Roman" w:eastAsia="Times New Roman" w:hAnsi="Times New Roman"/>
        </w:rPr>
        <w:t xml:space="preserve"> </w:t>
      </w:r>
      <w:r>
        <w:rPr>
          <w:rFonts w:ascii="Times New Roman" w:hAnsi="Times New Roman"/>
        </w:rPr>
        <w:t>opslagterrein</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1550</w:t>
      </w:r>
      <w:r>
        <w:rPr>
          <w:rFonts w:ascii="Times New Roman" w:eastAsia="Times New Roman" w:hAnsi="Times New Roman"/>
        </w:rPr>
        <w:t xml:space="preserve"> </w:t>
      </w:r>
      <w:r>
        <w:rPr>
          <w:rFonts w:ascii="Times New Roman" w:hAnsi="Times New Roman"/>
        </w:rPr>
        <w:t>meter</w:t>
      </w:r>
      <w:r>
        <w:rPr>
          <w:rFonts w:ascii="Times New Roman" w:eastAsia="Times New Roman" w:hAnsi="Times New Roman"/>
        </w:rPr>
        <w:t xml:space="preserve"> </w:t>
      </w:r>
      <w:r>
        <w:rPr>
          <w:rFonts w:ascii="Times New Roman" w:hAnsi="Times New Roman"/>
        </w:rPr>
        <w:t>lang</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600</w:t>
      </w:r>
      <w:r>
        <w:rPr>
          <w:rFonts w:ascii="Times New Roman" w:eastAsia="Times New Roman" w:hAnsi="Times New Roman"/>
        </w:rPr>
        <w:t xml:space="preserve"> </w:t>
      </w:r>
      <w:r>
        <w:rPr>
          <w:rFonts w:ascii="Times New Roman" w:hAnsi="Times New Roman"/>
        </w:rPr>
        <w:t>meter</w:t>
      </w:r>
      <w:r>
        <w:rPr>
          <w:rFonts w:ascii="Times New Roman" w:eastAsia="Times New Roman" w:hAnsi="Times New Roman"/>
        </w:rPr>
        <w:t xml:space="preserve"> </w:t>
      </w:r>
      <w:r>
        <w:rPr>
          <w:rFonts w:ascii="Times New Roman" w:hAnsi="Times New Roman"/>
        </w:rPr>
        <w:t>breed.</w:t>
      </w:r>
      <w:r>
        <w:rPr>
          <w:rFonts w:ascii="Times New Roman" w:eastAsia="Times New Roman" w:hAnsi="Times New Roman"/>
        </w:rPr>
        <w:t xml:space="preserve">  </w:t>
      </w:r>
      <w:r>
        <w:rPr>
          <w:rFonts w:ascii="Times New Roman" w:hAnsi="Times New Roman"/>
        </w:rPr>
        <w:t>Elke</w:t>
      </w:r>
      <w:r>
        <w:rPr>
          <w:rFonts w:ascii="Times New Roman" w:eastAsia="Times New Roman" w:hAnsi="Times New Roman"/>
        </w:rPr>
        <w:t xml:space="preserve"> </w:t>
      </w:r>
      <w:r>
        <w:rPr>
          <w:rFonts w:ascii="Times New Roman" w:hAnsi="Times New Roman"/>
        </w:rPr>
        <w:t>strook</w:t>
      </w:r>
      <w:r>
        <w:rPr>
          <w:rFonts w:ascii="Times New Roman" w:eastAsia="Times New Roman" w:hAnsi="Times New Roman"/>
        </w:rPr>
        <w:t xml:space="preserve"> </w:t>
      </w:r>
      <w:r>
        <w:rPr>
          <w:rFonts w:ascii="Times New Roman" w:hAnsi="Times New Roman"/>
        </w:rPr>
        <w:t>heeft</w:t>
      </w:r>
      <w:r>
        <w:rPr>
          <w:rFonts w:ascii="Times New Roman" w:eastAsia="Times New Roman" w:hAnsi="Times New Roman"/>
        </w:rPr>
        <w:t xml:space="preserve"> </w:t>
      </w:r>
      <w:r>
        <w:rPr>
          <w:rFonts w:ascii="Times New Roman" w:hAnsi="Times New Roman"/>
        </w:rPr>
        <w:t>1</w:t>
      </w:r>
      <w:r>
        <w:rPr>
          <w:rFonts w:ascii="Times New Roman" w:eastAsia="Times New Roman" w:hAnsi="Times New Roman"/>
        </w:rPr>
        <w:t xml:space="preserve"> </w:t>
      </w:r>
      <w:r>
        <w:rPr>
          <w:rFonts w:ascii="Times New Roman" w:hAnsi="Times New Roman"/>
        </w:rPr>
        <w:t>opslagrailkraan.</w:t>
      </w:r>
      <w:r>
        <w:rPr>
          <w:rFonts w:ascii="Times New Roman" w:eastAsia="Times New Roman" w:hAnsi="Times New Roman"/>
        </w:rPr>
        <w:t xml:space="preserve"> </w:t>
      </w:r>
      <w:r>
        <w:rPr>
          <w:rFonts w:ascii="Times New Roman" w:hAnsi="Times New Roman"/>
        </w:rPr>
        <w:t>Deze</w:t>
      </w:r>
      <w:r>
        <w:rPr>
          <w:rFonts w:ascii="Times New Roman" w:eastAsia="Times New Roman" w:hAnsi="Times New Roman"/>
        </w:rPr>
        <w:t xml:space="preserve"> </w:t>
      </w:r>
      <w:r>
        <w:rPr>
          <w:rFonts w:ascii="Times New Roman" w:hAnsi="Times New Roman"/>
        </w:rPr>
        <w:t>afstanden</w:t>
      </w:r>
      <w:r>
        <w:rPr>
          <w:rFonts w:ascii="Times New Roman" w:eastAsia="Times New Roman" w:hAnsi="Times New Roman"/>
        </w:rPr>
        <w:t xml:space="preserve"> </w:t>
      </w:r>
      <w:r>
        <w:rPr>
          <w:rFonts w:ascii="Times New Roman" w:hAnsi="Times New Roman"/>
        </w:rPr>
        <w:t>mogen</w:t>
      </w:r>
      <w:r>
        <w:rPr>
          <w:rFonts w:ascii="Times New Roman" w:eastAsia="Times New Roman" w:hAnsi="Times New Roman"/>
        </w:rPr>
        <w:t xml:space="preserve"> </w:t>
      </w:r>
      <w:r>
        <w:rPr>
          <w:rFonts w:ascii="Times New Roman" w:hAnsi="Times New Roman"/>
        </w:rPr>
        <w:t>ook</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totale</w:t>
      </w:r>
      <w:r>
        <w:rPr>
          <w:rFonts w:ascii="Times New Roman" w:eastAsia="Times New Roman" w:hAnsi="Times New Roman"/>
        </w:rPr>
        <w:t xml:space="preserve"> </w:t>
      </w:r>
      <w:r>
        <w:rPr>
          <w:rFonts w:ascii="Times New Roman" w:hAnsi="Times New Roman"/>
        </w:rPr>
        <w:t>weglengte</w:t>
      </w:r>
      <w:r>
        <w:rPr>
          <w:rFonts w:ascii="Times New Roman" w:eastAsia="Times New Roman" w:hAnsi="Times New Roman"/>
        </w:rPr>
        <w:t xml:space="preserve"> </w:t>
      </w:r>
      <w:r>
        <w:rPr>
          <w:rFonts w:ascii="Times New Roman" w:hAnsi="Times New Roman"/>
        </w:rPr>
        <w:t>gerekend</w:t>
      </w:r>
      <w:r>
        <w:rPr>
          <w:rFonts w:ascii="Times New Roman" w:eastAsia="Times New Roman" w:hAnsi="Times New Roman"/>
        </w:rPr>
        <w:t xml:space="preserve"> </w:t>
      </w:r>
      <w:r>
        <w:rPr>
          <w:rFonts w:ascii="Times New Roman" w:hAnsi="Times New Roman"/>
        </w:rPr>
        <w:t>worden.</w:t>
      </w:r>
    </w:p>
    <w:p w14:paraId="3F0400ED" w14:textId="77777777" w:rsidR="00202BDB" w:rsidRDefault="00202BDB" w:rsidP="00202BDB">
      <w:pPr>
        <w:pStyle w:val="WW-Platteteksteersteinspringing"/>
        <w:ind w:left="567"/>
        <w:rPr>
          <w:rFonts w:ascii="Times New Roman" w:hAnsi="Times New Roman"/>
        </w:rPr>
      </w:pPr>
      <w:r>
        <w:rPr>
          <w:rFonts w:ascii="Times New Roman" w:hAnsi="Times New Roman"/>
        </w:rPr>
        <w:t>Er</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totaal</w:t>
      </w:r>
      <w:r>
        <w:rPr>
          <w:rFonts w:ascii="Times New Roman" w:eastAsia="Times New Roman" w:hAnsi="Times New Roman"/>
        </w:rPr>
        <w:t xml:space="preserve">  </w:t>
      </w:r>
      <w:r>
        <w:rPr>
          <w:rFonts w:ascii="Times New Roman" w:hAnsi="Times New Roman"/>
        </w:rPr>
        <w:t>10</w:t>
      </w:r>
      <w:r>
        <w:rPr>
          <w:rFonts w:ascii="Times New Roman" w:eastAsia="Times New Roman" w:hAnsi="Times New Roman"/>
        </w:rPr>
        <w:t xml:space="preserve"> </w:t>
      </w:r>
      <w:r>
        <w:rPr>
          <w:rFonts w:ascii="Times New Roman" w:hAnsi="Times New Roman"/>
        </w:rPr>
        <w:t>zeeschipkranen,</w:t>
      </w:r>
      <w:r>
        <w:rPr>
          <w:rFonts w:ascii="Times New Roman" w:eastAsia="Times New Roman" w:hAnsi="Times New Roman"/>
        </w:rPr>
        <w:t xml:space="preserve"> </w:t>
      </w:r>
      <w:r>
        <w:rPr>
          <w:rFonts w:ascii="Times New Roman" w:hAnsi="Times New Roman"/>
        </w:rPr>
        <w:t>8</w:t>
      </w:r>
      <w:r>
        <w:rPr>
          <w:rFonts w:ascii="Times New Roman" w:eastAsia="Times New Roman" w:hAnsi="Times New Roman"/>
        </w:rPr>
        <w:t xml:space="preserve"> </w:t>
      </w:r>
      <w:r>
        <w:rPr>
          <w:rFonts w:ascii="Times New Roman" w:hAnsi="Times New Roman"/>
        </w:rPr>
        <w:t>binnenvaartkranen,</w:t>
      </w:r>
      <w:r>
        <w:rPr>
          <w:rFonts w:ascii="Times New Roman" w:eastAsia="Times New Roman" w:hAnsi="Times New Roman"/>
        </w:rPr>
        <w:t xml:space="preserve"> </w:t>
      </w:r>
      <w:r>
        <w:rPr>
          <w:rFonts w:ascii="Times New Roman" w:hAnsi="Times New Roman"/>
        </w:rPr>
        <w:t>4</w:t>
      </w:r>
      <w:r>
        <w:rPr>
          <w:rFonts w:ascii="Times New Roman" w:eastAsia="Times New Roman" w:hAnsi="Times New Roman"/>
        </w:rPr>
        <w:t xml:space="preserve"> </w:t>
      </w:r>
      <w:r>
        <w:rPr>
          <w:rFonts w:ascii="Times New Roman" w:hAnsi="Times New Roman"/>
        </w:rPr>
        <w:t>treinkranen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20</w:t>
      </w:r>
      <w:r>
        <w:rPr>
          <w:rFonts w:ascii="Times New Roman" w:eastAsia="Times New Roman" w:hAnsi="Times New Roman"/>
        </w:rPr>
        <w:t xml:space="preserve"> </w:t>
      </w:r>
      <w:r>
        <w:rPr>
          <w:rFonts w:ascii="Times New Roman" w:hAnsi="Times New Roman"/>
        </w:rPr>
        <w:t>vrachtautokranen.</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100</w:t>
      </w:r>
      <w:r>
        <w:rPr>
          <w:rFonts w:ascii="Times New Roman" w:eastAsia="Times New Roman" w:hAnsi="Times New Roman"/>
        </w:rPr>
        <w:t xml:space="preserve"> </w:t>
      </w:r>
      <w:r>
        <w:rPr>
          <w:rFonts w:ascii="Times New Roman" w:hAnsi="Times New Roman"/>
        </w:rPr>
        <w:t>AGV's.</w:t>
      </w:r>
    </w:p>
    <w:p w14:paraId="17A45C4B" w14:textId="77777777" w:rsidR="00202BDB" w:rsidRDefault="00202BDB" w:rsidP="00202BDB">
      <w:pPr>
        <w:pStyle w:val="WW-Platteteksteersteinspringing"/>
        <w:ind w:left="567"/>
        <w:rPr>
          <w:rFonts w:ascii="Times New Roman" w:hAnsi="Times New Roman"/>
        </w:rPr>
      </w:pPr>
      <w:r>
        <w:rPr>
          <w:rFonts w:ascii="Times New Roman" w:hAnsi="Times New Roman"/>
        </w:rPr>
        <w:t>De</w:t>
      </w:r>
      <w:r>
        <w:rPr>
          <w:rFonts w:ascii="Times New Roman" w:eastAsia="Times New Roman" w:hAnsi="Times New Roman"/>
        </w:rPr>
        <w:t xml:space="preserve"> </w:t>
      </w:r>
      <w:r>
        <w:rPr>
          <w:rFonts w:ascii="Times New Roman" w:hAnsi="Times New Roman"/>
        </w:rPr>
        <w:t>wegbreedte</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2</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4</w:t>
      </w:r>
      <w:r>
        <w:rPr>
          <w:rFonts w:ascii="Times New Roman" w:eastAsia="Times New Roman" w:hAnsi="Times New Roman"/>
        </w:rPr>
        <w:t xml:space="preserve"> </w:t>
      </w:r>
      <w:r>
        <w:rPr>
          <w:rFonts w:ascii="Times New Roman" w:hAnsi="Times New Roman"/>
        </w:rPr>
        <w:t>keer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breedte</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AGV.</w:t>
      </w:r>
      <w:r>
        <w:rPr>
          <w:rFonts w:ascii="Times New Roman" w:eastAsia="Times New Roman" w:hAnsi="Times New Roman"/>
        </w:rPr>
        <w:t xml:space="preserve"> </w:t>
      </w:r>
      <w:r>
        <w:rPr>
          <w:rFonts w:ascii="Times New Roman" w:hAnsi="Times New Roman"/>
        </w:rPr>
        <w:t>(zie</w:t>
      </w:r>
      <w:r>
        <w:rPr>
          <w:rFonts w:ascii="Times New Roman" w:eastAsia="Times New Roman" w:hAnsi="Times New Roman"/>
        </w:rPr>
        <w:t xml:space="preserve"> </w:t>
      </w:r>
      <w:r>
        <w:rPr>
          <w:rFonts w:ascii="Times New Roman" w:hAnsi="Times New Roman"/>
        </w:rPr>
        <w:t>wensen)</w:t>
      </w:r>
    </w:p>
    <w:p w14:paraId="177554B5" w14:textId="77777777" w:rsidR="00202BDB" w:rsidRDefault="00202BDB" w:rsidP="00202BDB">
      <w:pPr>
        <w:pStyle w:val="WW-Platteteksteersteinspringing"/>
        <w:rPr>
          <w:rFonts w:ascii="Times New Roman" w:hAnsi="Times New Roman"/>
        </w:rPr>
      </w:pPr>
    </w:p>
    <w:p w14:paraId="0B3F64B8" w14:textId="77777777" w:rsidR="00202BDB" w:rsidRDefault="00202BDB" w:rsidP="00202BDB">
      <w:pPr>
        <w:pStyle w:val="Kop2"/>
      </w:pPr>
      <w:bookmarkStart w:id="72" w:name="_Toc212110910"/>
      <w:bookmarkStart w:id="73" w:name="_Toc212111055"/>
      <w:bookmarkStart w:id="74" w:name="_Toc212113182"/>
      <w:r>
        <w:t>12. Opdracht</w:t>
      </w:r>
      <w:bookmarkEnd w:id="72"/>
      <w:bookmarkEnd w:id="73"/>
      <w:bookmarkEnd w:id="74"/>
    </w:p>
    <w:p w14:paraId="1A07ACD4" w14:textId="77777777" w:rsidR="00202BDB" w:rsidRDefault="00202BDB" w:rsidP="00202BDB">
      <w:pPr>
        <w:pStyle w:val="WW-Platteteksteersteinspringing"/>
        <w:rPr>
          <w:rFonts w:eastAsia="Mincho" w:hint="eastAsia"/>
          <w:b/>
          <w:sz w:val="32"/>
        </w:rPr>
      </w:pPr>
    </w:p>
    <w:p w14:paraId="337E0D85" w14:textId="77777777" w:rsidR="00202BDB" w:rsidRDefault="00202BDB" w:rsidP="00202BDB">
      <w:pPr>
        <w:pStyle w:val="Plattetekst"/>
        <w:rPr>
          <w:rFonts w:ascii="Times New Roman" w:eastAsia="Times New Roman" w:hAnsi="Times New Roman"/>
        </w:rPr>
      </w:pPr>
      <w:r>
        <w:rPr>
          <w:rFonts w:ascii="Times New Roman" w:hAnsi="Times New Roman"/>
        </w:rPr>
        <w:t>Er</w:t>
      </w:r>
      <w:r>
        <w:rPr>
          <w:rFonts w:ascii="Times New Roman" w:eastAsia="Times New Roman" w:hAnsi="Times New Roman"/>
        </w:rPr>
        <w:t xml:space="preserve"> </w:t>
      </w:r>
      <w:r>
        <w:rPr>
          <w:rFonts w:ascii="Times New Roman" w:hAnsi="Times New Roman"/>
        </w:rPr>
        <w:t>moeten</w:t>
      </w:r>
      <w:r>
        <w:rPr>
          <w:rFonts w:ascii="Times New Roman" w:eastAsia="Times New Roman" w:hAnsi="Times New Roman"/>
        </w:rPr>
        <w:t xml:space="preserve"> 3 </w:t>
      </w:r>
      <w:r>
        <w:rPr>
          <w:rFonts w:ascii="Times New Roman" w:hAnsi="Times New Roman"/>
        </w:rPr>
        <w:t>van</w:t>
      </w:r>
      <w:r>
        <w:rPr>
          <w:rFonts w:ascii="Times New Roman" w:eastAsia="Times New Roman" w:hAnsi="Times New Roman"/>
        </w:rPr>
        <w:t xml:space="preserve"> </w:t>
      </w:r>
      <w:r>
        <w:rPr>
          <w:rFonts w:ascii="Times New Roman" w:hAnsi="Times New Roman"/>
        </w:rPr>
        <w:t>elkaar</w:t>
      </w:r>
      <w:r>
        <w:rPr>
          <w:rFonts w:ascii="Times New Roman" w:eastAsia="Times New Roman" w:hAnsi="Times New Roman"/>
        </w:rPr>
        <w:t xml:space="preserve"> </w:t>
      </w:r>
      <w:r>
        <w:rPr>
          <w:rFonts w:ascii="Times New Roman" w:hAnsi="Times New Roman"/>
          <w:i/>
          <w:iCs/>
        </w:rPr>
        <w:t>onafhankelijke</w:t>
      </w:r>
      <w:r>
        <w:rPr>
          <w:rFonts w:ascii="Times New Roman" w:eastAsia="Times New Roman" w:hAnsi="Times New Roman"/>
        </w:rPr>
        <w:t xml:space="preserve"> </w:t>
      </w:r>
      <w:r>
        <w:rPr>
          <w:rFonts w:ascii="Times New Roman" w:hAnsi="Times New Roman"/>
        </w:rPr>
        <w:t>programma's</w:t>
      </w:r>
      <w:r>
        <w:rPr>
          <w:rFonts w:ascii="Times New Roman" w:eastAsia="Times New Roman" w:hAnsi="Times New Roman"/>
        </w:rPr>
        <w:t xml:space="preserve"> </w:t>
      </w:r>
      <w:r>
        <w:rPr>
          <w:rFonts w:ascii="Times New Roman" w:hAnsi="Times New Roman"/>
        </w:rPr>
        <w:t>geschreven</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p>
    <w:p w14:paraId="05D96C41" w14:textId="77777777" w:rsidR="00202BDB" w:rsidRDefault="00202BDB" w:rsidP="00202BDB">
      <w:pPr>
        <w:pStyle w:val="Plattetekst"/>
        <w:rPr>
          <w:rFonts w:ascii="Times New Roman" w:eastAsia="Times New Roman" w:hAnsi="Times New Roman"/>
        </w:rPr>
      </w:pPr>
      <w:r>
        <w:rPr>
          <w:rFonts w:ascii="Times New Roman" w:hAnsi="Times New Roman"/>
          <w:b/>
          <w:u w:val="single"/>
        </w:rPr>
        <w:t>Ten</w:t>
      </w:r>
      <w:r>
        <w:rPr>
          <w:rFonts w:ascii="Times New Roman" w:eastAsia="Times New Roman" w:hAnsi="Times New Roman"/>
          <w:b/>
          <w:u w:val="single"/>
        </w:rPr>
        <w:t xml:space="preserve"> </w:t>
      </w:r>
      <w:r>
        <w:rPr>
          <w:rFonts w:ascii="Times New Roman" w:hAnsi="Times New Roman"/>
          <w:b/>
          <w:u w:val="single"/>
        </w:rPr>
        <w:t>eerste</w:t>
      </w:r>
      <w:r>
        <w:rPr>
          <w:rFonts w:ascii="Times New Roman" w:eastAsia="Times New Roman" w:hAnsi="Times New Roman"/>
          <w:b/>
          <w:u w:val="single"/>
        </w:rPr>
        <w:t xml:space="preserve"> </w:t>
      </w:r>
      <w:r>
        <w:rPr>
          <w:rFonts w:ascii="Times New Roman" w:hAnsi="Times New Roman"/>
          <w:b/>
          <w:u w:val="single"/>
        </w:rPr>
        <w:t>een</w:t>
      </w:r>
      <w:r>
        <w:rPr>
          <w:rFonts w:ascii="Times New Roman" w:eastAsia="Times New Roman" w:hAnsi="Times New Roman"/>
          <w:b/>
          <w:u w:val="single"/>
        </w:rPr>
        <w:t xml:space="preserve"> </w:t>
      </w:r>
      <w:r>
        <w:rPr>
          <w:rFonts w:ascii="Times New Roman" w:hAnsi="Times New Roman"/>
          <w:b/>
          <w:u w:val="single"/>
        </w:rPr>
        <w:t>controller</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ervoor</w:t>
      </w:r>
      <w:r>
        <w:rPr>
          <w:rFonts w:ascii="Times New Roman" w:eastAsia="Times New Roman" w:hAnsi="Times New Roman"/>
        </w:rPr>
        <w:t xml:space="preserve"> </w:t>
      </w:r>
      <w:r>
        <w:rPr>
          <w:rFonts w:ascii="Times New Roman" w:hAnsi="Times New Roman"/>
        </w:rPr>
        <w:t>zorgt</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op</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juiste</w:t>
      </w:r>
      <w:r>
        <w:rPr>
          <w:rFonts w:ascii="Times New Roman" w:eastAsia="Times New Roman" w:hAnsi="Times New Roman"/>
        </w:rPr>
        <w:t xml:space="preserve"> </w:t>
      </w:r>
      <w:r>
        <w:rPr>
          <w:rFonts w:ascii="Times New Roman" w:hAnsi="Times New Roman"/>
        </w:rPr>
        <w:t>manier</w:t>
      </w:r>
      <w:r>
        <w:rPr>
          <w:rFonts w:ascii="Times New Roman" w:eastAsia="Times New Roman" w:hAnsi="Times New Roman"/>
        </w:rPr>
        <w:t xml:space="preserve"> </w:t>
      </w:r>
      <w:r>
        <w:rPr>
          <w:rFonts w:ascii="Times New Roman" w:hAnsi="Times New Roman"/>
        </w:rPr>
        <w:t>aangestuurd</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zodat</w:t>
      </w:r>
      <w:r>
        <w:rPr>
          <w:rFonts w:ascii="Times New Roman" w:eastAsia="Times New Roman" w:hAnsi="Times New Roman"/>
        </w:rPr>
        <w:t xml:space="preserve"> </w:t>
      </w:r>
      <w:r>
        <w:rPr>
          <w:rFonts w:ascii="Times New Roman" w:hAnsi="Times New Roman"/>
        </w:rPr>
        <w:t>1)</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auto's,</w:t>
      </w:r>
      <w:r>
        <w:rPr>
          <w:rFonts w:ascii="Times New Roman" w:eastAsia="Times New Roman" w:hAnsi="Times New Roman"/>
        </w:rPr>
        <w:t xml:space="preserve"> </w:t>
      </w:r>
      <w:r>
        <w:rPr>
          <w:rFonts w:ascii="Times New Roman" w:hAnsi="Times New Roman"/>
        </w:rPr>
        <w:t>schepen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treinen</w:t>
      </w:r>
      <w:r>
        <w:rPr>
          <w:rFonts w:ascii="Times New Roman" w:eastAsia="Times New Roman" w:hAnsi="Times New Roman"/>
        </w:rPr>
        <w:t xml:space="preserve"> </w:t>
      </w:r>
      <w:r>
        <w:rPr>
          <w:rFonts w:ascii="Times New Roman" w:hAnsi="Times New Roman"/>
        </w:rPr>
        <w:t>zo</w:t>
      </w:r>
      <w:r>
        <w:rPr>
          <w:rFonts w:ascii="Times New Roman" w:eastAsia="Times New Roman" w:hAnsi="Times New Roman"/>
        </w:rPr>
        <w:t xml:space="preserve"> </w:t>
      </w:r>
      <w:r>
        <w:rPr>
          <w:rFonts w:ascii="Times New Roman" w:hAnsi="Times New Roman"/>
        </w:rPr>
        <w:t>snel</w:t>
      </w:r>
      <w:r>
        <w:rPr>
          <w:rFonts w:ascii="Times New Roman" w:eastAsia="Times New Roman" w:hAnsi="Times New Roman"/>
        </w:rPr>
        <w:t xml:space="preserve"> </w:t>
      </w:r>
      <w:r>
        <w:rPr>
          <w:rFonts w:ascii="Times New Roman" w:hAnsi="Times New Roman"/>
        </w:rPr>
        <w:t>mogelijk</w:t>
      </w:r>
      <w:r>
        <w:rPr>
          <w:rFonts w:ascii="Times New Roman" w:eastAsia="Times New Roman" w:hAnsi="Times New Roman"/>
        </w:rPr>
        <w:t xml:space="preserve"> </w:t>
      </w:r>
      <w:r>
        <w:rPr>
          <w:rFonts w:ascii="Times New Roman" w:hAnsi="Times New Roman"/>
        </w:rPr>
        <w:t>gelost</w:t>
      </w:r>
      <w:r>
        <w:rPr>
          <w:rFonts w:ascii="Times New Roman" w:eastAsia="Times New Roman" w:hAnsi="Times New Roman"/>
        </w:rPr>
        <w:t xml:space="preserve"> </w:t>
      </w:r>
      <w:r>
        <w:rPr>
          <w:rFonts w:ascii="Times New Roman" w:hAnsi="Times New Roman"/>
        </w:rPr>
        <w:t>respectievelijk</w:t>
      </w:r>
      <w:r>
        <w:rPr>
          <w:rFonts w:ascii="Times New Roman" w:eastAsia="Times New Roman" w:hAnsi="Times New Roman"/>
        </w:rPr>
        <w:t xml:space="preserve"> </w:t>
      </w:r>
      <w:r>
        <w:rPr>
          <w:rFonts w:ascii="Times New Roman" w:hAnsi="Times New Roman"/>
        </w:rPr>
        <w:t>geladen</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2)</w:t>
      </w:r>
      <w:r>
        <w:rPr>
          <w:rFonts w:ascii="Times New Roman" w:eastAsia="Times New Roman" w:hAnsi="Times New Roman"/>
        </w:rPr>
        <w:t xml:space="preserve"> </w:t>
      </w:r>
      <w:r>
        <w:rPr>
          <w:rFonts w:ascii="Times New Roman" w:hAnsi="Times New Roman"/>
        </w:rPr>
        <w:t>door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totaal</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zo</w:t>
      </w:r>
      <w:r>
        <w:rPr>
          <w:rFonts w:ascii="Times New Roman" w:eastAsia="Times New Roman" w:hAnsi="Times New Roman"/>
        </w:rPr>
        <w:t xml:space="preserve"> </w:t>
      </w:r>
      <w:r>
        <w:rPr>
          <w:rFonts w:ascii="Times New Roman" w:hAnsi="Times New Roman"/>
        </w:rPr>
        <w:t>kleine</w:t>
      </w:r>
      <w:r>
        <w:rPr>
          <w:rFonts w:ascii="Times New Roman" w:eastAsia="Times New Roman" w:hAnsi="Times New Roman"/>
        </w:rPr>
        <w:t xml:space="preserve"> </w:t>
      </w:r>
      <w:r>
        <w:rPr>
          <w:rFonts w:ascii="Times New Roman" w:hAnsi="Times New Roman"/>
        </w:rPr>
        <w:t>mogelijke</w:t>
      </w:r>
      <w:r>
        <w:rPr>
          <w:rFonts w:ascii="Times New Roman" w:eastAsia="Times New Roman" w:hAnsi="Times New Roman"/>
        </w:rPr>
        <w:t xml:space="preserve"> </w:t>
      </w:r>
      <w:r>
        <w:rPr>
          <w:rFonts w:ascii="Times New Roman" w:hAnsi="Times New Roman"/>
        </w:rPr>
        <w:t>afstand</w:t>
      </w:r>
      <w:r>
        <w:rPr>
          <w:rFonts w:ascii="Times New Roman" w:eastAsia="Times New Roman" w:hAnsi="Times New Roman"/>
        </w:rPr>
        <w:t xml:space="preserve"> </w:t>
      </w:r>
      <w:r>
        <w:rPr>
          <w:rFonts w:ascii="Times New Roman" w:hAnsi="Times New Roman"/>
        </w:rPr>
        <w:t>afgelegd</w:t>
      </w:r>
      <w:r>
        <w:rPr>
          <w:rFonts w:ascii="Times New Roman" w:eastAsia="Times New Roman" w:hAnsi="Times New Roman"/>
        </w:rPr>
        <w:t xml:space="preserve"> </w:t>
      </w:r>
      <w:r>
        <w:rPr>
          <w:rFonts w:ascii="Times New Roman" w:hAnsi="Times New Roman"/>
        </w:rPr>
        <w:t>wordt.</w:t>
      </w:r>
      <w:r>
        <w:rPr>
          <w:rFonts w:ascii="Times New Roman" w:eastAsia="Times New Roman" w:hAnsi="Times New Roman"/>
        </w:rPr>
        <w:t xml:space="preserve"> </w:t>
      </w:r>
    </w:p>
    <w:p w14:paraId="011AB14A" w14:textId="77777777" w:rsidR="00202BDB" w:rsidRDefault="00202BDB" w:rsidP="00202BDB">
      <w:pPr>
        <w:pStyle w:val="Plattetekst"/>
        <w:rPr>
          <w:rFonts w:ascii="Times New Roman" w:hAnsi="Times New Roman"/>
        </w:rPr>
      </w:pPr>
      <w:r>
        <w:rPr>
          <w:rFonts w:ascii="Times New Roman" w:hAnsi="Times New Roman"/>
        </w:rPr>
        <w:t>1)</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nodig</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minimalisatie</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kosten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aan-</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afleveranciers,</w:t>
      </w:r>
      <w:r>
        <w:rPr>
          <w:rFonts w:ascii="Times New Roman" w:eastAsia="Times New Roman" w:hAnsi="Times New Roman"/>
        </w:rPr>
        <w:t xml:space="preserve"> </w:t>
      </w:r>
      <w:r>
        <w:rPr>
          <w:rFonts w:ascii="Times New Roman" w:hAnsi="Times New Roman"/>
        </w:rPr>
        <w:t>want</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moeten</w:t>
      </w:r>
      <w:r>
        <w:rPr>
          <w:rFonts w:ascii="Times New Roman" w:eastAsia="Times New Roman" w:hAnsi="Times New Roman"/>
        </w:rPr>
        <w:t xml:space="preserve"> </w:t>
      </w:r>
      <w:r>
        <w:rPr>
          <w:rFonts w:ascii="Times New Roman" w:hAnsi="Times New Roman"/>
        </w:rPr>
        <w:t>bijvoorbeeld</w:t>
      </w:r>
      <w:r>
        <w:rPr>
          <w:rFonts w:ascii="Times New Roman" w:eastAsia="Times New Roman" w:hAnsi="Times New Roman"/>
        </w:rPr>
        <w:t xml:space="preserve"> </w:t>
      </w:r>
      <w:r>
        <w:rPr>
          <w:rFonts w:ascii="Times New Roman" w:hAnsi="Times New Roman"/>
        </w:rPr>
        <w:t>havengelden</w:t>
      </w:r>
      <w:r>
        <w:rPr>
          <w:rFonts w:ascii="Times New Roman" w:eastAsia="Times New Roman" w:hAnsi="Times New Roman"/>
        </w:rPr>
        <w:t xml:space="preserve"> </w:t>
      </w:r>
      <w:r>
        <w:rPr>
          <w:rFonts w:ascii="Times New Roman" w:hAnsi="Times New Roman"/>
        </w:rPr>
        <w:t>betalen</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tijd</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schepen</w:t>
      </w:r>
      <w:r>
        <w:rPr>
          <w:rFonts w:ascii="Times New Roman" w:eastAsia="Times New Roman" w:hAnsi="Times New Roman"/>
        </w:rPr>
        <w:t xml:space="preserve"> </w:t>
      </w:r>
      <w:r>
        <w:rPr>
          <w:rFonts w:ascii="Times New Roman" w:hAnsi="Times New Roman"/>
        </w:rPr>
        <w:t>afgemeerd</w:t>
      </w:r>
      <w:r>
        <w:rPr>
          <w:rFonts w:ascii="Times New Roman" w:eastAsia="Times New Roman" w:hAnsi="Times New Roman"/>
        </w:rPr>
        <w:t xml:space="preserve"> </w:t>
      </w:r>
      <w:r>
        <w:rPr>
          <w:rFonts w:ascii="Times New Roman" w:hAnsi="Times New Roman"/>
        </w:rPr>
        <w:t>liggen.</w:t>
      </w:r>
      <w:r>
        <w:rPr>
          <w:rFonts w:ascii="Times New Roman" w:eastAsia="Times New Roman" w:hAnsi="Times New Roman"/>
        </w:rPr>
        <w:t xml:space="preserve"> </w:t>
      </w:r>
      <w:r>
        <w:rPr>
          <w:rFonts w:ascii="Times New Roman" w:hAnsi="Times New Roman"/>
        </w:rPr>
        <w:t>2)</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nodig</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minimalisatie</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interne</w:t>
      </w:r>
      <w:r>
        <w:rPr>
          <w:rFonts w:ascii="Times New Roman" w:eastAsia="Times New Roman" w:hAnsi="Times New Roman"/>
        </w:rPr>
        <w:t xml:space="preserve"> </w:t>
      </w:r>
      <w:r>
        <w:rPr>
          <w:rFonts w:ascii="Times New Roman" w:hAnsi="Times New Roman"/>
        </w:rPr>
        <w:t>bedrijfskosten,</w:t>
      </w:r>
      <w:r>
        <w:rPr>
          <w:rFonts w:ascii="Times New Roman" w:eastAsia="Times New Roman" w:hAnsi="Times New Roman"/>
        </w:rPr>
        <w:t xml:space="preserve"> </w:t>
      </w:r>
      <w:r>
        <w:rPr>
          <w:rFonts w:ascii="Times New Roman" w:hAnsi="Times New Roman"/>
        </w:rPr>
        <w:t>zodat</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prijs</w:t>
      </w:r>
      <w:r>
        <w:rPr>
          <w:rFonts w:ascii="Times New Roman" w:eastAsia="Times New Roman" w:hAnsi="Times New Roman"/>
        </w:rPr>
        <w:t xml:space="preserve"> </w:t>
      </w:r>
      <w:r>
        <w:rPr>
          <w:rFonts w:ascii="Times New Roman" w:hAnsi="Times New Roman"/>
        </w:rPr>
        <w:t>voor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overslag</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opslag)</w:t>
      </w:r>
      <w:r>
        <w:rPr>
          <w:rFonts w:ascii="Times New Roman" w:eastAsia="Times New Roman" w:hAnsi="Times New Roman"/>
        </w:rPr>
        <w:t xml:space="preserve"> </w:t>
      </w:r>
      <w:r>
        <w:rPr>
          <w:rFonts w:ascii="Times New Roman" w:hAnsi="Times New Roman"/>
        </w:rPr>
        <w:t>zo</w:t>
      </w:r>
      <w:r>
        <w:rPr>
          <w:rFonts w:ascii="Times New Roman" w:eastAsia="Times New Roman" w:hAnsi="Times New Roman"/>
        </w:rPr>
        <w:t xml:space="preserve"> </w:t>
      </w:r>
      <w:r>
        <w:rPr>
          <w:rFonts w:ascii="Times New Roman" w:hAnsi="Times New Roman"/>
        </w:rPr>
        <w:t>laag</w:t>
      </w:r>
      <w:r>
        <w:rPr>
          <w:rFonts w:ascii="Times New Roman" w:eastAsia="Times New Roman" w:hAnsi="Times New Roman"/>
        </w:rPr>
        <w:t xml:space="preserve"> </w:t>
      </w:r>
      <w:r>
        <w:rPr>
          <w:rFonts w:ascii="Times New Roman" w:hAnsi="Times New Roman"/>
        </w:rPr>
        <w:t>mogelijk</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controller</w:t>
      </w:r>
      <w:r>
        <w:rPr>
          <w:rFonts w:ascii="Times New Roman" w:eastAsia="Times New Roman" w:hAnsi="Times New Roman"/>
        </w:rPr>
        <w:t xml:space="preserve"> </w:t>
      </w:r>
      <w:r>
        <w:rPr>
          <w:rFonts w:ascii="Times New Roman" w:hAnsi="Times New Roman"/>
        </w:rPr>
        <w:t>krijgt</w:t>
      </w:r>
      <w:r>
        <w:rPr>
          <w:rFonts w:ascii="Times New Roman" w:eastAsia="Times New Roman" w:hAnsi="Times New Roman"/>
        </w:rPr>
        <w:t xml:space="preserve"> </w:t>
      </w:r>
      <w:r>
        <w:rPr>
          <w:rFonts w:ascii="Times New Roman" w:hAnsi="Times New Roman"/>
        </w:rPr>
        <w:t>z'n</w:t>
      </w:r>
      <w:r>
        <w:rPr>
          <w:rFonts w:ascii="Times New Roman" w:eastAsia="Times New Roman" w:hAnsi="Times New Roman"/>
        </w:rPr>
        <w:t xml:space="preserve"> </w:t>
      </w:r>
      <w:r>
        <w:rPr>
          <w:rFonts w:ascii="Times New Roman" w:hAnsi="Times New Roman"/>
        </w:rPr>
        <w:t>gegevens</w:t>
      </w:r>
      <w:r>
        <w:rPr>
          <w:rFonts w:ascii="Times New Roman" w:eastAsia="Times New Roman" w:hAnsi="Times New Roman"/>
        </w:rPr>
        <w:t xml:space="preserve"> </w:t>
      </w:r>
      <w:r>
        <w:rPr>
          <w:rFonts w:ascii="Times New Roman" w:hAnsi="Times New Roman"/>
        </w:rPr>
        <w:t>vanuit</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file</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container</w:t>
      </w:r>
      <w:r>
        <w:rPr>
          <w:rFonts w:ascii="Times New Roman" w:eastAsia="Times New Roman" w:hAnsi="Times New Roman"/>
        </w:rPr>
        <w:t xml:space="preserve">-data </w:t>
      </w:r>
      <w:r>
        <w:rPr>
          <w:rFonts w:ascii="Times New Roman" w:hAnsi="Times New Roman"/>
        </w:rPr>
        <w:t>(dwz</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treinen,</w:t>
      </w:r>
      <w:r>
        <w:rPr>
          <w:rFonts w:ascii="Times New Roman" w:eastAsia="Times New Roman" w:hAnsi="Times New Roman"/>
        </w:rPr>
        <w:t xml:space="preserve"> </w:t>
      </w:r>
      <w:r>
        <w:rPr>
          <w:rFonts w:ascii="Times New Roman" w:hAnsi="Times New Roman"/>
        </w:rPr>
        <w:t>vrachtauto's</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schepen</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inkomende </w:t>
      </w:r>
      <w:r>
        <w:rPr>
          <w:rFonts w:ascii="Times New Roman" w:hAnsi="Times New Roman"/>
        </w:rPr>
        <w:t>containers),</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zelf,</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uit</w:t>
      </w:r>
      <w:r>
        <w:rPr>
          <w:rFonts w:ascii="Times New Roman" w:hAnsi="Times New Roman"/>
        </w:rPr>
        <w:t>gaande</w:t>
      </w:r>
      <w:r>
        <w:rPr>
          <w:rFonts w:ascii="Times New Roman" w:eastAsia="Times New Roman" w:hAnsi="Times New Roman"/>
        </w:rPr>
        <w:t xml:space="preserve"> </w:t>
      </w:r>
      <w:r>
        <w:rPr>
          <w:rFonts w:ascii="Times New Roman" w:hAnsi="Times New Roman"/>
        </w:rPr>
        <w:t>containers</w:t>
      </w:r>
      <w:r>
        <w:rPr>
          <w:rFonts w:ascii="Times New Roman" w:eastAsia="Times New Roman" w:hAnsi="Times New Roman"/>
        </w:rPr>
        <w:t xml:space="preserve"> </w:t>
      </w:r>
      <w:r>
        <w:rPr>
          <w:rFonts w:ascii="Times New Roman" w:hAnsi="Times New Roman"/>
        </w:rPr>
        <w:t>(dwz</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treinen,</w:t>
      </w:r>
      <w:r>
        <w:rPr>
          <w:rFonts w:ascii="Times New Roman" w:eastAsia="Times New Roman" w:hAnsi="Times New Roman"/>
        </w:rPr>
        <w:t xml:space="preserve"> </w:t>
      </w:r>
      <w:r>
        <w:rPr>
          <w:rFonts w:ascii="Times New Roman" w:hAnsi="Times New Roman"/>
        </w:rPr>
        <w:t>vrachtauto's</w:t>
      </w:r>
      <w:r>
        <w:rPr>
          <w:rFonts w:ascii="Times New Roman" w:eastAsia="Times New Roman" w:hAnsi="Times New Roman"/>
        </w:rPr>
        <w:t xml:space="preserve"> </w:t>
      </w:r>
      <w:r>
        <w:rPr>
          <w:rFonts w:ascii="Times New Roman" w:hAnsi="Times New Roman"/>
        </w:rPr>
        <w:t>of</w:t>
      </w:r>
      <w:r>
        <w:rPr>
          <w:rFonts w:ascii="Times New Roman" w:eastAsia="Times New Roman" w:hAnsi="Times New Roman"/>
        </w:rPr>
        <w:t xml:space="preserve"> </w:t>
      </w:r>
      <w:r>
        <w:rPr>
          <w:rFonts w:ascii="Times New Roman" w:hAnsi="Times New Roman"/>
        </w:rPr>
        <w:t>schepen</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containers).</w:t>
      </w:r>
    </w:p>
    <w:p w14:paraId="781015C8" w14:textId="77777777" w:rsidR="00202BDB" w:rsidRDefault="00202BDB" w:rsidP="00202BDB">
      <w:pPr>
        <w:pStyle w:val="Plattetekst"/>
        <w:rPr>
          <w:rFonts w:ascii="Times New Roman" w:eastAsia="Times New Roman" w:hAnsi="Times New Roman"/>
        </w:rPr>
      </w:pPr>
      <w:r>
        <w:rPr>
          <w:rFonts w:ascii="Times New Roman" w:hAnsi="Times New Roman"/>
          <w:b/>
          <w:u w:val="single"/>
        </w:rPr>
        <w:t>Ten</w:t>
      </w:r>
      <w:r>
        <w:rPr>
          <w:rFonts w:ascii="Times New Roman" w:eastAsia="Times New Roman" w:hAnsi="Times New Roman"/>
          <w:b/>
          <w:u w:val="single"/>
        </w:rPr>
        <w:t xml:space="preserve"> </w:t>
      </w:r>
      <w:r>
        <w:rPr>
          <w:rFonts w:ascii="Times New Roman" w:hAnsi="Times New Roman"/>
          <w:b/>
          <w:u w:val="single"/>
        </w:rPr>
        <w:t>tweede</w:t>
      </w:r>
      <w:r>
        <w:rPr>
          <w:rFonts w:ascii="Times New Roman" w:eastAsia="Times New Roman" w:hAnsi="Times New Roman"/>
          <w:b/>
          <w:u w:val="single"/>
        </w:rPr>
        <w:t xml:space="preserve"> </w:t>
      </w:r>
      <w:r>
        <w:rPr>
          <w:rFonts w:ascii="Times New Roman" w:hAnsi="Times New Roman"/>
          <w:b/>
          <w:u w:val="single"/>
        </w:rPr>
        <w:t>een</w:t>
      </w:r>
      <w:r>
        <w:rPr>
          <w:rFonts w:ascii="Times New Roman" w:eastAsia="Times New Roman" w:hAnsi="Times New Roman"/>
          <w:b/>
          <w:u w:val="single"/>
        </w:rPr>
        <w:t xml:space="preserve"> </w:t>
      </w:r>
      <w:r>
        <w:rPr>
          <w:rFonts w:ascii="Times New Roman" w:hAnsi="Times New Roman"/>
          <w:b/>
          <w:u w:val="single"/>
        </w:rPr>
        <w:t>simulator</w:t>
      </w:r>
      <w:r>
        <w:rPr>
          <w:rFonts w:ascii="Times New Roman" w:eastAsia="Times New Roman" w:hAnsi="Times New Roman"/>
        </w:rPr>
        <w:t xml:space="preserve"> </w:t>
      </w:r>
      <w:r>
        <w:rPr>
          <w:rFonts w:ascii="Times New Roman" w:hAnsi="Times New Roman"/>
        </w:rPr>
        <w:t>die</w:t>
      </w:r>
      <w:r>
        <w:rPr>
          <w:rFonts w:ascii="Times New Roman" w:eastAsia="Times New Roman" w:hAnsi="Times New Roman"/>
        </w:rPr>
        <w:t xml:space="preserve"> </w:t>
      </w:r>
      <w:r>
        <w:rPr>
          <w:rFonts w:ascii="Times New Roman" w:hAnsi="Times New Roman"/>
        </w:rPr>
        <w:t>ervoor</w:t>
      </w:r>
      <w:r>
        <w:rPr>
          <w:rFonts w:ascii="Times New Roman" w:eastAsia="Times New Roman" w:hAnsi="Times New Roman"/>
        </w:rPr>
        <w:t xml:space="preserve"> </w:t>
      </w:r>
      <w:r>
        <w:rPr>
          <w:rFonts w:ascii="Times New Roman" w:hAnsi="Times New Roman"/>
        </w:rPr>
        <w:t>zorgt</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gehele</w:t>
      </w:r>
      <w:r>
        <w:rPr>
          <w:rFonts w:ascii="Times New Roman" w:eastAsia="Times New Roman" w:hAnsi="Times New Roman"/>
        </w:rPr>
        <w:t xml:space="preserve"> </w:t>
      </w:r>
      <w:r>
        <w:rPr>
          <w:rFonts w:ascii="Times New Roman" w:hAnsi="Times New Roman"/>
        </w:rPr>
        <w:t>terrein</w:t>
      </w:r>
      <w:r>
        <w:rPr>
          <w:rFonts w:ascii="Times New Roman" w:eastAsia="Times New Roman" w:hAnsi="Times New Roman"/>
        </w:rPr>
        <w:t xml:space="preserve"> in 3D </w:t>
      </w:r>
      <w:r>
        <w:rPr>
          <w:rFonts w:ascii="Times New Roman" w:hAnsi="Times New Roman"/>
        </w:rPr>
        <w:t>op</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scherm</w:t>
      </w:r>
      <w:r>
        <w:rPr>
          <w:rFonts w:ascii="Times New Roman" w:eastAsia="Times New Roman" w:hAnsi="Times New Roman"/>
        </w:rPr>
        <w:t xml:space="preserve"> </w:t>
      </w:r>
      <w:r>
        <w:rPr>
          <w:rFonts w:ascii="Times New Roman" w:hAnsi="Times New Roman"/>
        </w:rPr>
        <w:t>te</w:t>
      </w:r>
      <w:r>
        <w:rPr>
          <w:rFonts w:ascii="Times New Roman" w:eastAsia="Times New Roman" w:hAnsi="Times New Roman"/>
        </w:rPr>
        <w:t xml:space="preserve"> </w:t>
      </w:r>
      <w:r>
        <w:rPr>
          <w:rFonts w:ascii="Times New Roman" w:hAnsi="Times New Roman"/>
        </w:rPr>
        <w:t>zien</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inclusief</w:t>
      </w:r>
      <w:r>
        <w:rPr>
          <w:rFonts w:ascii="Times New Roman" w:eastAsia="Times New Roman" w:hAnsi="Times New Roman"/>
        </w:rPr>
        <w:t xml:space="preserve"> containers, </w:t>
      </w:r>
      <w:r>
        <w:rPr>
          <w:rFonts w:ascii="Times New Roman" w:hAnsi="Times New Roman"/>
        </w:rPr>
        <w:t>bewegende</w:t>
      </w:r>
      <w:r>
        <w:rPr>
          <w:rFonts w:ascii="Times New Roman" w:eastAsia="Times New Roman" w:hAnsi="Times New Roman"/>
        </w:rPr>
        <w:t xml:space="preserve"> </w:t>
      </w:r>
      <w:r>
        <w:rPr>
          <w:rFonts w:ascii="Times New Roman" w:hAnsi="Times New Roman"/>
        </w:rPr>
        <w:t>AGV's</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kranen.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simulator</w:t>
      </w:r>
      <w:r>
        <w:rPr>
          <w:rFonts w:ascii="Times New Roman" w:eastAsia="Times New Roman" w:hAnsi="Times New Roman"/>
        </w:rPr>
        <w:t xml:space="preserve"> </w:t>
      </w:r>
      <w:r>
        <w:rPr>
          <w:rFonts w:ascii="Times New Roman" w:hAnsi="Times New Roman"/>
        </w:rPr>
        <w:t>krijgt</w:t>
      </w:r>
      <w:r>
        <w:rPr>
          <w:rFonts w:ascii="Times New Roman" w:eastAsia="Times New Roman" w:hAnsi="Times New Roman"/>
        </w:rPr>
        <w:t xml:space="preserve"> </w:t>
      </w:r>
      <w:r>
        <w:rPr>
          <w:rFonts w:ascii="Times New Roman" w:hAnsi="Times New Roman"/>
        </w:rPr>
        <w:t>z'n</w:t>
      </w:r>
      <w:r>
        <w:rPr>
          <w:rFonts w:ascii="Times New Roman" w:eastAsia="Times New Roman" w:hAnsi="Times New Roman"/>
        </w:rPr>
        <w:t xml:space="preserve"> aansturing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controller.</w:t>
      </w:r>
      <w:r>
        <w:rPr>
          <w:rFonts w:ascii="Times New Roman" w:eastAsia="Times New Roman" w:hAnsi="Times New Roman"/>
        </w:rPr>
        <w:t xml:space="preserve"> </w:t>
      </w:r>
    </w:p>
    <w:p w14:paraId="1C2098D0" w14:textId="53D82B5D" w:rsidR="00202BDB" w:rsidRDefault="00202BDB" w:rsidP="00202BDB">
      <w:pPr>
        <w:pStyle w:val="Plattetekst"/>
        <w:rPr>
          <w:rFonts w:ascii="Times New Roman" w:hAnsi="Times New Roman"/>
          <w:b/>
          <w:u w:val="single"/>
        </w:rPr>
      </w:pPr>
      <w:r>
        <w:rPr>
          <w:rFonts w:ascii="Times New Roman" w:hAnsi="Times New Roman"/>
          <w:b/>
          <w:u w:val="single"/>
        </w:rPr>
        <w:t>Ten</w:t>
      </w:r>
      <w:r>
        <w:rPr>
          <w:rFonts w:ascii="Times New Roman" w:eastAsia="Times New Roman" w:hAnsi="Times New Roman"/>
          <w:b/>
          <w:u w:val="single"/>
        </w:rPr>
        <w:t xml:space="preserve"> </w:t>
      </w:r>
      <w:r>
        <w:rPr>
          <w:rFonts w:ascii="Times New Roman" w:hAnsi="Times New Roman"/>
          <w:b/>
          <w:u w:val="single"/>
        </w:rPr>
        <w:t>derde</w:t>
      </w:r>
      <w:r>
        <w:rPr>
          <w:rFonts w:ascii="Times New Roman" w:eastAsia="Times New Roman" w:hAnsi="Times New Roman"/>
          <w:b/>
          <w:u w:val="single"/>
        </w:rPr>
        <w:t xml:space="preserve"> </w:t>
      </w:r>
      <w:r>
        <w:rPr>
          <w:rFonts w:ascii="Times New Roman" w:hAnsi="Times New Roman"/>
          <w:b/>
          <w:u w:val="single"/>
        </w:rPr>
        <w:t>een</w:t>
      </w:r>
      <w:r>
        <w:rPr>
          <w:rFonts w:ascii="Times New Roman" w:eastAsia="Times New Roman" w:hAnsi="Times New Roman"/>
          <w:b/>
          <w:u w:val="single"/>
        </w:rPr>
        <w:t xml:space="preserve"> </w:t>
      </w:r>
      <w:r>
        <w:rPr>
          <w:rFonts w:ascii="Times New Roman" w:hAnsi="Times New Roman"/>
          <w:b/>
          <w:u w:val="single"/>
        </w:rPr>
        <w:t>Management</w:t>
      </w:r>
      <w:r>
        <w:rPr>
          <w:rFonts w:ascii="Times New Roman" w:eastAsia="Times New Roman" w:hAnsi="Times New Roman"/>
          <w:b/>
          <w:u w:val="single"/>
        </w:rPr>
        <w:t xml:space="preserve"> </w:t>
      </w:r>
      <w:r>
        <w:rPr>
          <w:rFonts w:ascii="Times New Roman" w:hAnsi="Times New Roman"/>
          <w:b/>
          <w:u w:val="single"/>
        </w:rPr>
        <w:t>Interface</w:t>
      </w:r>
      <w:r>
        <w:rPr>
          <w:rFonts w:ascii="Times New Roman" w:eastAsia="Times New Roman" w:hAnsi="Times New Roman"/>
          <w:b/>
          <w:u w:val="single"/>
        </w:rPr>
        <w:t xml:space="preserve"> </w:t>
      </w:r>
      <w:r>
        <w:rPr>
          <w:rFonts w:ascii="Times New Roman" w:hAnsi="Times New Roman"/>
          <w:b/>
          <w:u w:val="single"/>
        </w:rPr>
        <w:t>op</w:t>
      </w:r>
      <w:r>
        <w:rPr>
          <w:rFonts w:ascii="Times New Roman" w:eastAsia="Times New Roman" w:hAnsi="Times New Roman"/>
          <w:b/>
          <w:u w:val="single"/>
        </w:rPr>
        <w:t xml:space="preserve"> een </w:t>
      </w:r>
      <w:r w:rsidR="006F6F6D">
        <w:rPr>
          <w:rFonts w:ascii="Times New Roman" w:eastAsia="Times New Roman" w:hAnsi="Times New Roman"/>
          <w:b/>
          <w:u w:val="single"/>
        </w:rPr>
        <w:t>mobile (</w:t>
      </w:r>
      <w:r>
        <w:rPr>
          <w:rFonts w:ascii="Times New Roman" w:hAnsi="Times New Roman"/>
          <w:b/>
          <w:u w:val="single"/>
        </w:rPr>
        <w:t>Android</w:t>
      </w:r>
      <w:r>
        <w:rPr>
          <w:rFonts w:ascii="Times New Roman" w:eastAsia="Times New Roman" w:hAnsi="Times New Roman"/>
          <w:b/>
          <w:u w:val="single"/>
        </w:rPr>
        <w:t xml:space="preserve"> </w:t>
      </w:r>
      <w:r w:rsidR="006F6F6D">
        <w:rPr>
          <w:rFonts w:ascii="Times New Roman" w:eastAsia="Times New Roman" w:hAnsi="Times New Roman"/>
          <w:b/>
          <w:u w:val="single"/>
        </w:rPr>
        <w:t xml:space="preserve">of iOS) </w:t>
      </w:r>
      <w:r>
        <w:rPr>
          <w:rFonts w:ascii="Times New Roman" w:hAnsi="Times New Roman"/>
          <w:b/>
          <w:u w:val="single"/>
        </w:rPr>
        <w:t>platform</w:t>
      </w:r>
      <w:r w:rsidR="006F6F6D">
        <w:rPr>
          <w:rFonts w:ascii="Times New Roman" w:hAnsi="Times New Roman"/>
          <w:b/>
          <w:u w:val="single"/>
        </w:rPr>
        <w:t>.</w:t>
      </w:r>
      <w:r w:rsidR="00791654">
        <w:rPr>
          <w:rFonts w:ascii="Times New Roman" w:hAnsi="Times New Roman"/>
          <w:b/>
          <w:u w:val="single"/>
        </w:rPr>
        <w:t xml:space="preserve"> </w:t>
      </w:r>
    </w:p>
    <w:p w14:paraId="29932C05" w14:textId="77777777" w:rsidR="00202BDB" w:rsidRDefault="00202BDB" w:rsidP="00202BDB">
      <w:pPr>
        <w:pStyle w:val="Plattetekst"/>
        <w:rPr>
          <w:rFonts w:ascii="Times New Roman" w:eastAsia="Times New Roman" w:hAnsi="Times New Roman"/>
        </w:rPr>
      </w:pPr>
      <w:r>
        <w:rPr>
          <w:rFonts w:ascii="Times New Roman" w:hAnsi="Times New Roman"/>
        </w:rPr>
        <w:t>Dit</w:t>
      </w:r>
      <w:r>
        <w:rPr>
          <w:rFonts w:ascii="Times New Roman" w:eastAsia="Times New Roman" w:hAnsi="Times New Roman"/>
        </w:rPr>
        <w:t xml:space="preserve"> </w:t>
      </w:r>
      <w:r>
        <w:rPr>
          <w:rFonts w:ascii="Times New Roman" w:hAnsi="Times New Roman"/>
        </w:rPr>
        <w:t>is</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view waarin management informatie getoond moet worden. Dat wil zeggen er moet op aanvraag van de gebruiker een snapshot van de data getoond worden.</w:t>
      </w:r>
    </w:p>
    <w:p w14:paraId="0E0C8819" w14:textId="77777777" w:rsidR="00202BDB" w:rsidRDefault="00202BDB" w:rsidP="00202BDB">
      <w:pPr>
        <w:pStyle w:val="Plattetekst"/>
        <w:rPr>
          <w:rFonts w:ascii="Times New Roman" w:hAnsi="Times New Roman"/>
        </w:rPr>
      </w:pPr>
      <w:r>
        <w:rPr>
          <w:rFonts w:ascii="Times New Roman" w:eastAsia="Times New Roman" w:hAnsi="Times New Roman"/>
        </w:rPr>
        <w:t xml:space="preserve">De gewenste management informatie is een grafiek (bijvoorbeeld een staafdiagram) waarin </w:t>
      </w:r>
      <w:r>
        <w:rPr>
          <w:rFonts w:ascii="Times New Roman" w:eastAsia="Times New Roman" w:hAnsi="Times New Roman"/>
          <w:b/>
          <w:bCs/>
          <w:i/>
          <w:iCs/>
          <w:u w:val="single"/>
        </w:rPr>
        <w:t>actuele</w:t>
      </w:r>
      <w:r>
        <w:rPr>
          <w:rFonts w:ascii="Times New Roman" w:eastAsia="Times New Roman" w:hAnsi="Times New Roman"/>
        </w:rPr>
        <w:t xml:space="preserve"> aantallen containers per categorie getoond worden. Categorieën zijn de verschillende platforms (trein, vrachtauto, zeeschip, binnenschip en opslag), containers op AGV's en diversen (als een container niet in een van de andere categorieën valt).  </w:t>
      </w:r>
      <w:r>
        <w:rPr>
          <w:rFonts w:ascii="Times New Roman" w:hAnsi="Times New Roman"/>
        </w:rPr>
        <w:br/>
        <w:t>Het</w:t>
      </w:r>
      <w:r>
        <w:rPr>
          <w:rFonts w:ascii="Times New Roman" w:eastAsia="Times New Roman" w:hAnsi="Times New Roman"/>
        </w:rPr>
        <w:t xml:space="preserve"> </w:t>
      </w:r>
      <w:r>
        <w:rPr>
          <w:rFonts w:ascii="Times New Roman" w:hAnsi="Times New Roman"/>
        </w:rPr>
        <w:t>koppelen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Android</w:t>
      </w:r>
      <w:r>
        <w:rPr>
          <w:rFonts w:ascii="Times New Roman" w:eastAsia="Times New Roman" w:hAnsi="Times New Roman"/>
        </w:rPr>
        <w:t xml:space="preserve"> </w:t>
      </w:r>
      <w:r>
        <w:rPr>
          <w:rFonts w:ascii="Times New Roman" w:hAnsi="Times New Roman"/>
        </w:rPr>
        <w:t>platform</w:t>
      </w:r>
      <w:r>
        <w:rPr>
          <w:rFonts w:ascii="Times New Roman" w:eastAsia="Times New Roman" w:hAnsi="Times New Roman"/>
        </w:rPr>
        <w:t xml:space="preserve"> </w:t>
      </w:r>
      <w:r>
        <w:rPr>
          <w:rFonts w:ascii="Times New Roman" w:hAnsi="Times New Roman"/>
        </w:rPr>
        <w:t>gaat</w:t>
      </w:r>
      <w:r>
        <w:rPr>
          <w:rFonts w:ascii="Times New Roman" w:eastAsia="Times New Roman" w:hAnsi="Times New Roman"/>
        </w:rPr>
        <w:t xml:space="preserve"> </w:t>
      </w:r>
      <w:r>
        <w:rPr>
          <w:rFonts w:ascii="Times New Roman" w:hAnsi="Times New Roman"/>
        </w:rPr>
        <w:t>draadloos.</w:t>
      </w:r>
    </w:p>
    <w:p w14:paraId="11CDD71D" w14:textId="77777777" w:rsidR="00202BDB" w:rsidRDefault="00202BDB" w:rsidP="00202BDB">
      <w:pPr>
        <w:pStyle w:val="Plattetekst"/>
        <w:rPr>
          <w:rFonts w:ascii="Times New Roman" w:hAnsi="Times New Roman"/>
        </w:rPr>
      </w:pPr>
      <w:r>
        <w:rPr>
          <w:rFonts w:ascii="Times New Roman" w:hAnsi="Times New Roman"/>
        </w:rPr>
        <w:t>Er</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android</w:t>
      </w:r>
      <w:r>
        <w:rPr>
          <w:rFonts w:ascii="Times New Roman" w:eastAsia="Times New Roman" w:hAnsi="Times New Roman"/>
        </w:rPr>
        <w:t xml:space="preserve"> </w:t>
      </w:r>
      <w:r>
        <w:rPr>
          <w:rFonts w:ascii="Times New Roman" w:hAnsi="Times New Roman"/>
        </w:rPr>
        <w:t>tablets</w:t>
      </w:r>
      <w:r>
        <w:rPr>
          <w:rFonts w:ascii="Times New Roman" w:eastAsia="Times New Roman" w:hAnsi="Times New Roman"/>
        </w:rPr>
        <w:t xml:space="preserve"> </w:t>
      </w:r>
      <w:r>
        <w:rPr>
          <w:rFonts w:ascii="Times New Roman" w:hAnsi="Times New Roman"/>
        </w:rPr>
        <w:t>beschikbaar</w:t>
      </w:r>
      <w:r>
        <w:rPr>
          <w:rFonts w:ascii="Times New Roman" w:eastAsia="Times New Roman" w:hAnsi="Times New Roman"/>
        </w:rPr>
        <w:t xml:space="preserve"> </w:t>
      </w:r>
      <w:r>
        <w:rPr>
          <w:rFonts w:ascii="Times New Roman" w:hAnsi="Times New Roman"/>
        </w:rPr>
        <w:t>maar</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opdrachtgever</w:t>
      </w:r>
      <w:r>
        <w:rPr>
          <w:rFonts w:ascii="Times New Roman" w:eastAsia="Times New Roman" w:hAnsi="Times New Roman"/>
        </w:rPr>
        <w:t xml:space="preserve"> </w:t>
      </w:r>
      <w:r>
        <w:rPr>
          <w:rFonts w:ascii="Times New Roman" w:hAnsi="Times New Roman"/>
        </w:rPr>
        <w:t>heeft</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geen</w:t>
      </w:r>
      <w:r>
        <w:rPr>
          <w:rFonts w:ascii="Times New Roman" w:eastAsia="Times New Roman" w:hAnsi="Times New Roman"/>
        </w:rPr>
        <w:t xml:space="preserve"> </w:t>
      </w:r>
      <w:r>
        <w:rPr>
          <w:rFonts w:ascii="Times New Roman" w:hAnsi="Times New Roman"/>
        </w:rPr>
        <w:t>bezwaar</w:t>
      </w:r>
      <w:r>
        <w:rPr>
          <w:rFonts w:ascii="Times New Roman" w:eastAsia="Times New Roman" w:hAnsi="Times New Roman"/>
        </w:rPr>
        <w:t xml:space="preserve"> </w:t>
      </w:r>
      <w:r>
        <w:rPr>
          <w:rFonts w:ascii="Times New Roman" w:hAnsi="Times New Roman"/>
        </w:rPr>
        <w:t>tegen</w:t>
      </w:r>
      <w:r>
        <w:rPr>
          <w:rFonts w:ascii="Times New Roman" w:eastAsia="Times New Roman" w:hAnsi="Times New Roman"/>
        </w:rPr>
        <w:t xml:space="preserve"> </w:t>
      </w:r>
      <w:r>
        <w:rPr>
          <w:rFonts w:ascii="Times New Roman" w:hAnsi="Times New Roman"/>
        </w:rPr>
        <w:t>als</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smartphone</w:t>
      </w:r>
      <w:r>
        <w:rPr>
          <w:rFonts w:ascii="Times New Roman" w:eastAsia="Times New Roman" w:hAnsi="Times New Roman"/>
        </w:rPr>
        <w:t xml:space="preserve"> </w:t>
      </w:r>
      <w:r>
        <w:rPr>
          <w:rFonts w:ascii="Times New Roman" w:hAnsi="Times New Roman"/>
        </w:rPr>
        <w:t>gebruikt</w:t>
      </w:r>
      <w:r>
        <w:rPr>
          <w:rFonts w:ascii="Times New Roman" w:eastAsia="Times New Roman" w:hAnsi="Times New Roman"/>
        </w:rPr>
        <w:t xml:space="preserve"> </w:t>
      </w:r>
      <w:r>
        <w:rPr>
          <w:rFonts w:ascii="Times New Roman" w:hAnsi="Times New Roman"/>
        </w:rPr>
        <w:t xml:space="preserve">wordt. Alle mobiele apparaten zijn welkom. </w:t>
      </w:r>
    </w:p>
    <w:p w14:paraId="20C23793" w14:textId="77777777" w:rsidR="00202BDB" w:rsidRDefault="00202BDB" w:rsidP="00202BDB">
      <w:pPr>
        <w:pStyle w:val="Plattetekst"/>
        <w:rPr>
          <w:rFonts w:ascii="Times New Roman" w:hAnsi="Times New Roman"/>
        </w:rPr>
      </w:pPr>
    </w:p>
    <w:p w14:paraId="55DAB32E" w14:textId="77777777" w:rsidR="00202BDB" w:rsidRDefault="00202BDB" w:rsidP="00202BDB">
      <w:pPr>
        <w:pStyle w:val="Kop3"/>
      </w:pPr>
      <w:bookmarkStart w:id="75" w:name="_Toc212110911"/>
      <w:bookmarkStart w:id="76" w:name="_Toc212111056"/>
      <w:bookmarkStart w:id="77" w:name="_Toc212113183"/>
      <w:r>
        <w:t>EISEN</w:t>
      </w:r>
      <w:bookmarkEnd w:id="75"/>
      <w:bookmarkEnd w:id="76"/>
      <w:bookmarkEnd w:id="77"/>
    </w:p>
    <w:p w14:paraId="4218CF11" w14:textId="77777777" w:rsidR="00202BDB" w:rsidRDefault="00202BDB" w:rsidP="00202BDB">
      <w:pPr>
        <w:pStyle w:val="Plattetekst"/>
        <w:numPr>
          <w:ilvl w:val="0"/>
          <w:numId w:val="6"/>
        </w:numPr>
        <w:tabs>
          <w:tab w:val="left" w:pos="720"/>
        </w:tabs>
        <w:ind w:left="720" w:hanging="360"/>
        <w:rPr>
          <w:rFonts w:ascii="Times New Roman" w:hAnsi="Times New Roman"/>
        </w:rPr>
      </w:pPr>
      <w:r>
        <w:rPr>
          <w:rFonts w:ascii="Times New Roman" w:hAnsi="Times New Roman"/>
        </w:rPr>
        <w:t>De</w:t>
      </w:r>
      <w:r>
        <w:rPr>
          <w:rFonts w:ascii="Times New Roman" w:eastAsia="Times New Roman" w:hAnsi="Times New Roman"/>
        </w:rPr>
        <w:t xml:space="preserve"> </w:t>
      </w:r>
      <w:r>
        <w:rPr>
          <w:rFonts w:ascii="Times New Roman" w:hAnsi="Times New Roman"/>
        </w:rPr>
        <w:t>simulatie</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3D</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waarbij</w:t>
      </w:r>
      <w:r>
        <w:rPr>
          <w:rFonts w:ascii="Times New Roman" w:eastAsia="Times New Roman" w:hAnsi="Times New Roman"/>
        </w:rPr>
        <w:t xml:space="preserve"> </w:t>
      </w:r>
      <w:r>
        <w:rPr>
          <w:rFonts w:ascii="Times New Roman" w:hAnsi="Times New Roman"/>
        </w:rPr>
        <w:t>je</w:t>
      </w:r>
      <w:r>
        <w:rPr>
          <w:rFonts w:ascii="Times New Roman" w:eastAsia="Times New Roman" w:hAnsi="Times New Roman"/>
        </w:rPr>
        <w:t xml:space="preserve"> </w:t>
      </w:r>
      <w:r>
        <w:rPr>
          <w:rFonts w:ascii="Times New Roman" w:hAnsi="Times New Roman"/>
        </w:rPr>
        <w:t>gebruik</w:t>
      </w:r>
      <w:r>
        <w:rPr>
          <w:rFonts w:ascii="Times New Roman" w:eastAsia="Times New Roman" w:hAnsi="Times New Roman"/>
        </w:rPr>
        <w:t xml:space="preserve"> </w:t>
      </w:r>
      <w:r>
        <w:rPr>
          <w:rFonts w:ascii="Times New Roman" w:hAnsi="Times New Roman"/>
        </w:rPr>
        <w:t>mag</w:t>
      </w:r>
      <w:r>
        <w:rPr>
          <w:rFonts w:ascii="Times New Roman" w:eastAsia="Times New Roman" w:hAnsi="Times New Roman"/>
        </w:rPr>
        <w:t xml:space="preserve"> </w:t>
      </w:r>
      <w:r>
        <w:rPr>
          <w:rFonts w:ascii="Times New Roman" w:hAnsi="Times New Roman"/>
        </w:rPr>
        <w:t>maken</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OpenGL.</w:t>
      </w:r>
    </w:p>
    <w:p w14:paraId="4CCC9378" w14:textId="77777777" w:rsidR="00202BDB" w:rsidRDefault="00202BDB" w:rsidP="00202BDB">
      <w:pPr>
        <w:pStyle w:val="Plattetekst"/>
        <w:numPr>
          <w:ilvl w:val="0"/>
          <w:numId w:val="6"/>
        </w:numPr>
        <w:tabs>
          <w:tab w:val="left" w:pos="720"/>
        </w:tabs>
        <w:ind w:left="720" w:hanging="360"/>
        <w:rPr>
          <w:rFonts w:ascii="Times New Roman" w:hAnsi="Times New Roman"/>
        </w:rPr>
      </w:pPr>
      <w:r>
        <w:rPr>
          <w:rFonts w:ascii="Times New Roman" w:hAnsi="Times New Roman"/>
        </w:rPr>
        <w:t>Er</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wiskundige</w:t>
      </w:r>
      <w:r>
        <w:rPr>
          <w:rFonts w:ascii="Times New Roman" w:eastAsia="Times New Roman" w:hAnsi="Times New Roman"/>
        </w:rPr>
        <w:t xml:space="preserve"> </w:t>
      </w:r>
      <w:r>
        <w:rPr>
          <w:rFonts w:ascii="Times New Roman" w:hAnsi="Times New Roman"/>
        </w:rPr>
        <w:t>verantwoording</w:t>
      </w:r>
      <w:r>
        <w:rPr>
          <w:rFonts w:ascii="Times New Roman" w:eastAsia="Times New Roman" w:hAnsi="Times New Roman"/>
        </w:rPr>
        <w:t xml:space="preserve"> </w:t>
      </w:r>
      <w:r>
        <w:rPr>
          <w:rFonts w:ascii="Times New Roman" w:hAnsi="Times New Roman"/>
        </w:rPr>
        <w:t>komen</w:t>
      </w:r>
      <w:r>
        <w:rPr>
          <w:rFonts w:ascii="Times New Roman" w:eastAsia="Times New Roman" w:hAnsi="Times New Roman"/>
        </w:rPr>
        <w:t xml:space="preserve"> van </w:t>
      </w:r>
      <w:r>
        <w:rPr>
          <w:rFonts w:ascii="Times New Roman" w:hAnsi="Times New Roman"/>
        </w:rPr>
        <w:t>de</w:t>
      </w:r>
      <w:r>
        <w:rPr>
          <w:rFonts w:ascii="Times New Roman" w:eastAsia="Times New Roman" w:hAnsi="Times New Roman"/>
        </w:rPr>
        <w:t xml:space="preserve"> </w:t>
      </w:r>
      <w:r>
        <w:rPr>
          <w:rFonts w:ascii="Times New Roman" w:hAnsi="Times New Roman"/>
        </w:rPr>
        <w:t>kortste</w:t>
      </w:r>
      <w:r>
        <w:rPr>
          <w:rFonts w:ascii="Times New Roman" w:eastAsia="Times New Roman" w:hAnsi="Times New Roman"/>
        </w:rPr>
        <w:t xml:space="preserve"> </w:t>
      </w:r>
      <w:r>
        <w:rPr>
          <w:rFonts w:ascii="Times New Roman" w:hAnsi="Times New Roman"/>
        </w:rPr>
        <w:t>route.</w:t>
      </w:r>
    </w:p>
    <w:p w14:paraId="5F4249B2" w14:textId="77777777" w:rsidR="00202BDB" w:rsidRDefault="00202BDB" w:rsidP="00202BDB">
      <w:pPr>
        <w:pStyle w:val="Plattetekst"/>
        <w:numPr>
          <w:ilvl w:val="0"/>
          <w:numId w:val="6"/>
        </w:numPr>
        <w:tabs>
          <w:tab w:val="left" w:pos="720"/>
        </w:tabs>
        <w:ind w:left="720" w:hanging="360"/>
        <w:rPr>
          <w:rFonts w:ascii="Times New Roman" w:hAnsi="Times New Roman"/>
        </w:rPr>
      </w:pPr>
      <w:r>
        <w:rPr>
          <w:rFonts w:ascii="Times New Roman" w:hAnsi="Times New Roman"/>
        </w:rPr>
        <w:t>Er</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een</w:t>
      </w:r>
      <w:r>
        <w:rPr>
          <w:rFonts w:ascii="Times New Roman" w:eastAsia="Times New Roman" w:hAnsi="Times New Roman"/>
        </w:rPr>
        <w:t xml:space="preserve"> </w:t>
      </w:r>
      <w:r>
        <w:rPr>
          <w:rFonts w:ascii="Times New Roman" w:hAnsi="Times New Roman"/>
        </w:rPr>
        <w:t>complete</w:t>
      </w:r>
      <w:r>
        <w:rPr>
          <w:rFonts w:ascii="Times New Roman" w:eastAsia="Times New Roman" w:hAnsi="Times New Roman"/>
        </w:rPr>
        <w:t xml:space="preserve"> </w:t>
      </w:r>
      <w:r>
        <w:rPr>
          <w:rFonts w:ascii="Times New Roman" w:hAnsi="Times New Roman"/>
        </w:rPr>
        <w:t>UML</w:t>
      </w:r>
      <w:r>
        <w:rPr>
          <w:rFonts w:ascii="Times New Roman" w:eastAsia="Times New Roman" w:hAnsi="Times New Roman"/>
        </w:rPr>
        <w:t xml:space="preserve"> </w:t>
      </w:r>
      <w:r>
        <w:rPr>
          <w:rFonts w:ascii="Times New Roman" w:hAnsi="Times New Roman"/>
        </w:rPr>
        <w:t>analyse</w:t>
      </w:r>
      <w:r>
        <w:rPr>
          <w:rFonts w:ascii="Times New Roman" w:eastAsia="Times New Roman" w:hAnsi="Times New Roman"/>
        </w:rPr>
        <w:t xml:space="preserve"> </w:t>
      </w:r>
      <w:r>
        <w:rPr>
          <w:rFonts w:ascii="Times New Roman" w:hAnsi="Times New Roman"/>
        </w:rPr>
        <w:t>komen</w:t>
      </w:r>
    </w:p>
    <w:p w14:paraId="0D12091C" w14:textId="77777777" w:rsidR="00202BDB" w:rsidRDefault="00202BDB" w:rsidP="00202BDB">
      <w:pPr>
        <w:pStyle w:val="Plattetekst"/>
        <w:numPr>
          <w:ilvl w:val="0"/>
          <w:numId w:val="6"/>
        </w:numPr>
        <w:tabs>
          <w:tab w:val="left" w:pos="720"/>
        </w:tabs>
        <w:ind w:left="720" w:hanging="360"/>
        <w:rPr>
          <w:rFonts w:ascii="Times New Roman" w:eastAsia="Times New Roman" w:hAnsi="Times New Roman"/>
        </w:rPr>
      </w:pPr>
      <w:r>
        <w:rPr>
          <w:rFonts w:ascii="Times New Roman" w:hAnsi="Times New Roman"/>
        </w:rPr>
        <w:t>Het</w:t>
      </w:r>
      <w:r>
        <w:rPr>
          <w:rFonts w:ascii="Times New Roman" w:eastAsia="Times New Roman" w:hAnsi="Times New Roman"/>
        </w:rPr>
        <w:t xml:space="preserve"> </w:t>
      </w:r>
      <w:r>
        <w:rPr>
          <w:rFonts w:ascii="Times New Roman" w:hAnsi="Times New Roman"/>
        </w:rPr>
        <w:t>verslag</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samenhangend,</w:t>
      </w:r>
      <w:r>
        <w:rPr>
          <w:rFonts w:ascii="Times New Roman" w:eastAsia="Times New Roman" w:hAnsi="Times New Roman"/>
        </w:rPr>
        <w:t xml:space="preserve"> </w:t>
      </w:r>
      <w:r>
        <w:rPr>
          <w:rFonts w:ascii="Times New Roman" w:hAnsi="Times New Roman"/>
        </w:rPr>
        <w:t>doorlopend</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goed</w:t>
      </w:r>
      <w:r>
        <w:rPr>
          <w:rFonts w:ascii="Times New Roman" w:eastAsia="Times New Roman" w:hAnsi="Times New Roman"/>
        </w:rPr>
        <w:t xml:space="preserve"> </w:t>
      </w:r>
      <w:r>
        <w:rPr>
          <w:rFonts w:ascii="Times New Roman" w:hAnsi="Times New Roman"/>
        </w:rPr>
        <w:t>geschreven</w:t>
      </w:r>
      <w:r>
        <w:rPr>
          <w:rFonts w:ascii="Times New Roman" w:eastAsia="Times New Roman" w:hAnsi="Times New Roman"/>
        </w:rPr>
        <w:t xml:space="preserve"> zijn</w:t>
      </w:r>
      <w:r>
        <w:rPr>
          <w:rFonts w:ascii="Times New Roman" w:hAnsi="Times New Roman"/>
        </w:rPr>
        <w:t>.</w:t>
      </w:r>
      <w:r>
        <w:rPr>
          <w:rFonts w:ascii="Times New Roman" w:eastAsia="Times New Roman" w:hAnsi="Times New Roman"/>
        </w:rPr>
        <w:t xml:space="preserve"> </w:t>
      </w:r>
    </w:p>
    <w:p w14:paraId="07F429AD" w14:textId="77777777" w:rsidR="00202BDB" w:rsidRDefault="00202BDB" w:rsidP="00202BDB">
      <w:pPr>
        <w:pStyle w:val="Plattetekst"/>
        <w:numPr>
          <w:ilvl w:val="0"/>
          <w:numId w:val="6"/>
        </w:numPr>
        <w:tabs>
          <w:tab w:val="left" w:pos="720"/>
        </w:tabs>
        <w:ind w:left="720" w:hanging="360"/>
        <w:rPr>
          <w:rFonts w:ascii="Times New Roman" w:eastAsia="Times New Roman" w:hAnsi="Times New Roman"/>
        </w:rPr>
      </w:pPr>
      <w:r>
        <w:rPr>
          <w:rFonts w:ascii="Times New Roman" w:hAnsi="Times New Roman"/>
        </w:rPr>
        <w:t>De</w:t>
      </w:r>
      <w:r>
        <w:rPr>
          <w:rFonts w:ascii="Times New Roman" w:eastAsia="Times New Roman" w:hAnsi="Times New Roman"/>
        </w:rPr>
        <w:t xml:space="preserve"> </w:t>
      </w:r>
      <w:r>
        <w:rPr>
          <w:rFonts w:ascii="Times New Roman" w:hAnsi="Times New Roman"/>
        </w:rPr>
        <w:t>controller</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met</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gegeven</w:t>
      </w:r>
      <w:r>
        <w:rPr>
          <w:rFonts w:ascii="Times New Roman" w:eastAsia="Times New Roman" w:hAnsi="Times New Roman"/>
        </w:rPr>
        <w:t xml:space="preserve"> </w:t>
      </w:r>
      <w:r>
        <w:rPr>
          <w:rFonts w:ascii="Times New Roman" w:hAnsi="Times New Roman"/>
        </w:rPr>
        <w:t>input</w:t>
      </w:r>
      <w:r>
        <w:rPr>
          <w:rFonts w:ascii="Times New Roman" w:eastAsia="Times New Roman" w:hAnsi="Times New Roman"/>
        </w:rPr>
        <w:t xml:space="preserve"> </w:t>
      </w:r>
      <w:r>
        <w:rPr>
          <w:rFonts w:ascii="Times New Roman" w:hAnsi="Times New Roman"/>
        </w:rPr>
        <w:t>werken,</w:t>
      </w:r>
      <w:r>
        <w:rPr>
          <w:rFonts w:ascii="Times New Roman" w:eastAsia="Times New Roman" w:hAnsi="Times New Roman"/>
        </w:rPr>
        <w:t xml:space="preserve"> </w:t>
      </w:r>
      <w:r>
        <w:rPr>
          <w:rFonts w:ascii="Times New Roman" w:hAnsi="Times New Roman"/>
        </w:rPr>
        <w:t>te</w:t>
      </w:r>
      <w:r>
        <w:rPr>
          <w:rFonts w:ascii="Times New Roman" w:eastAsia="Times New Roman" w:hAnsi="Times New Roman"/>
        </w:rPr>
        <w:t xml:space="preserve"> </w:t>
      </w:r>
      <w:r>
        <w:rPr>
          <w:rFonts w:ascii="Times New Roman" w:hAnsi="Times New Roman"/>
        </w:rPr>
        <w:t>weten</w:t>
      </w:r>
      <w:r>
        <w:rPr>
          <w:rFonts w:ascii="Times New Roman" w:eastAsia="Times New Roman" w:hAnsi="Times New Roman"/>
        </w:rPr>
        <w:t xml:space="preserve"> </w:t>
      </w:r>
      <w:r>
        <w:rPr>
          <w:rFonts w:ascii="Times New Roman" w:hAnsi="Times New Roman"/>
        </w:rPr>
        <w:t>datafiles</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XML</w:t>
      </w:r>
      <w:r>
        <w:rPr>
          <w:rFonts w:ascii="Times New Roman" w:eastAsia="Times New Roman" w:hAnsi="Times New Roman"/>
        </w:rPr>
        <w:t xml:space="preserve"> </w:t>
      </w:r>
      <w:r>
        <w:rPr>
          <w:rFonts w:ascii="Times New Roman" w:hAnsi="Times New Roman"/>
        </w:rPr>
        <w:t>format,</w:t>
      </w:r>
      <w:r>
        <w:rPr>
          <w:rFonts w:ascii="Times New Roman" w:eastAsia="Times New Roman" w:hAnsi="Times New Roman"/>
        </w:rPr>
        <w:t xml:space="preserve"> </w:t>
      </w:r>
      <w:r>
        <w:rPr>
          <w:rFonts w:ascii="Times New Roman" w:hAnsi="Times New Roman"/>
        </w:rPr>
        <w:t>oplopend</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klein</w:t>
      </w:r>
      <w:r>
        <w:rPr>
          <w:rFonts w:ascii="Times New Roman" w:eastAsia="Times New Roman" w:hAnsi="Times New Roman"/>
        </w:rPr>
        <w:t xml:space="preserve"> </w:t>
      </w:r>
      <w:r>
        <w:rPr>
          <w:rFonts w:ascii="Times New Roman" w:hAnsi="Times New Roman"/>
        </w:rPr>
        <w:t>naar</w:t>
      </w:r>
      <w:r>
        <w:rPr>
          <w:rFonts w:ascii="Times New Roman" w:eastAsia="Times New Roman" w:hAnsi="Times New Roman"/>
        </w:rPr>
        <w:t xml:space="preserve"> </w:t>
      </w:r>
      <w:r>
        <w:rPr>
          <w:rFonts w:ascii="Times New Roman" w:hAnsi="Times New Roman"/>
        </w:rPr>
        <w:t>(heel)</w:t>
      </w:r>
      <w:r>
        <w:rPr>
          <w:rFonts w:ascii="Times New Roman" w:eastAsia="Times New Roman" w:hAnsi="Times New Roman"/>
        </w:rPr>
        <w:t xml:space="preserve"> </w:t>
      </w:r>
      <w:r>
        <w:rPr>
          <w:rFonts w:ascii="Times New Roman" w:hAnsi="Times New Roman"/>
        </w:rPr>
        <w:t>groot.</w:t>
      </w:r>
      <w:r>
        <w:rPr>
          <w:rFonts w:ascii="Times New Roman" w:eastAsia="Times New Roman" w:hAnsi="Times New Roman"/>
        </w:rPr>
        <w:t xml:space="preserve"> </w:t>
      </w:r>
      <w:r>
        <w:rPr>
          <w:rFonts w:ascii="Times New Roman" w:hAnsi="Times New Roman"/>
        </w:rPr>
        <w:t>NB:</w:t>
      </w:r>
      <w:r>
        <w:rPr>
          <w:rFonts w:ascii="Times New Roman" w:eastAsia="Times New Roman" w:hAnsi="Times New Roman"/>
        </w:rPr>
        <w:t xml:space="preserve"> </w:t>
      </w:r>
      <w:r>
        <w:rPr>
          <w:rFonts w:ascii="Times New Roman" w:hAnsi="Times New Roman"/>
        </w:rPr>
        <w:t>er</w:t>
      </w:r>
      <w:r>
        <w:rPr>
          <w:rFonts w:ascii="Times New Roman" w:eastAsia="Times New Roman" w:hAnsi="Times New Roman"/>
        </w:rPr>
        <w:t xml:space="preserve"> </w:t>
      </w:r>
      <w:r>
        <w:rPr>
          <w:rFonts w:ascii="Times New Roman" w:hAnsi="Times New Roman"/>
        </w:rPr>
        <w:t>zitten</w:t>
      </w:r>
      <w:r>
        <w:rPr>
          <w:rFonts w:ascii="Times New Roman" w:eastAsia="Times New Roman" w:hAnsi="Times New Roman"/>
        </w:rPr>
        <w:t xml:space="preserve"> </w:t>
      </w:r>
      <w:r>
        <w:rPr>
          <w:rFonts w:ascii="Times New Roman" w:hAnsi="Times New Roman"/>
        </w:rPr>
        <w:t>fouten</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XML-files,</w:t>
      </w:r>
      <w:r>
        <w:rPr>
          <w:rFonts w:ascii="Times New Roman" w:eastAsia="Times New Roman" w:hAnsi="Times New Roman"/>
        </w:rPr>
        <w:t xml:space="preserve"> </w:t>
      </w:r>
      <w:r>
        <w:rPr>
          <w:rFonts w:ascii="Times New Roman" w:hAnsi="Times New Roman"/>
        </w:rPr>
        <w:t>en</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programma</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dus</w:t>
      </w:r>
      <w:r>
        <w:rPr>
          <w:rFonts w:ascii="Times New Roman" w:eastAsia="Times New Roman" w:hAnsi="Times New Roman"/>
        </w:rPr>
        <w:t xml:space="preserve"> </w:t>
      </w:r>
      <w:r>
        <w:rPr>
          <w:rFonts w:ascii="Times New Roman" w:hAnsi="Times New Roman"/>
        </w:rPr>
        <w:t>zo</w:t>
      </w:r>
      <w:r>
        <w:rPr>
          <w:rFonts w:ascii="Times New Roman" w:eastAsia="Times New Roman" w:hAnsi="Times New Roman"/>
        </w:rPr>
        <w:t xml:space="preserve"> </w:t>
      </w:r>
      <w:r>
        <w:rPr>
          <w:rFonts w:ascii="Times New Roman" w:hAnsi="Times New Roman"/>
        </w:rPr>
        <w:t>robuust</w:t>
      </w:r>
      <w:r>
        <w:rPr>
          <w:rFonts w:ascii="Times New Roman" w:eastAsia="Times New Roman" w:hAnsi="Times New Roman"/>
        </w:rPr>
        <w:t xml:space="preserve"> </w:t>
      </w:r>
      <w:r>
        <w:rPr>
          <w:rFonts w:ascii="Times New Roman" w:hAnsi="Times New Roman"/>
        </w:rPr>
        <w:t>zijn</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het</w:t>
      </w:r>
      <w:r>
        <w:rPr>
          <w:rFonts w:ascii="Times New Roman" w:eastAsia="Times New Roman" w:hAnsi="Times New Roman"/>
        </w:rPr>
        <w:t xml:space="preserve"> </w:t>
      </w:r>
      <w:r>
        <w:rPr>
          <w:rFonts w:ascii="Times New Roman" w:hAnsi="Times New Roman"/>
        </w:rPr>
        <w:t>daar</w:t>
      </w:r>
      <w:r>
        <w:rPr>
          <w:rFonts w:ascii="Times New Roman" w:eastAsia="Times New Roman" w:hAnsi="Times New Roman"/>
        </w:rPr>
        <w:t xml:space="preserve"> </w:t>
      </w:r>
      <w:r>
        <w:rPr>
          <w:rFonts w:ascii="Times New Roman" w:hAnsi="Times New Roman"/>
        </w:rPr>
        <w:t>geen</w:t>
      </w:r>
      <w:r>
        <w:rPr>
          <w:rFonts w:ascii="Times New Roman" w:eastAsia="Times New Roman" w:hAnsi="Times New Roman"/>
        </w:rPr>
        <w:t xml:space="preserve"> </w:t>
      </w:r>
      <w:r>
        <w:rPr>
          <w:rFonts w:ascii="Times New Roman" w:hAnsi="Times New Roman"/>
        </w:rPr>
        <w:t>last</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heeft.</w:t>
      </w:r>
      <w:r>
        <w:rPr>
          <w:rFonts w:ascii="Times New Roman" w:eastAsia="Times New Roman" w:hAnsi="Times New Roman"/>
        </w:rPr>
        <w:t xml:space="preserve"> </w:t>
      </w:r>
    </w:p>
    <w:p w14:paraId="3CEF95A9" w14:textId="77777777" w:rsidR="00202BDB" w:rsidRDefault="00202BDB" w:rsidP="00202BDB">
      <w:pPr>
        <w:pStyle w:val="Plattetekst"/>
        <w:numPr>
          <w:ilvl w:val="0"/>
          <w:numId w:val="6"/>
        </w:numPr>
        <w:tabs>
          <w:tab w:val="left" w:pos="720"/>
        </w:tabs>
        <w:ind w:left="720" w:hanging="360"/>
        <w:rPr>
          <w:rFonts w:ascii="Times New Roman" w:eastAsia="Times New Roman" w:hAnsi="Times New Roman"/>
        </w:rPr>
      </w:pPr>
      <w:r>
        <w:rPr>
          <w:rFonts w:ascii="Times New Roman" w:hAnsi="Times New Roman"/>
        </w:rPr>
        <w:t>De</w:t>
      </w:r>
      <w:r>
        <w:rPr>
          <w:rFonts w:ascii="Times New Roman" w:eastAsia="Times New Roman" w:hAnsi="Times New Roman"/>
        </w:rPr>
        <w:t xml:space="preserve"> </w:t>
      </w:r>
      <w:r>
        <w:rPr>
          <w:rFonts w:ascii="Times New Roman" w:hAnsi="Times New Roman"/>
        </w:rPr>
        <w:t>programma's</w:t>
      </w:r>
      <w:r>
        <w:rPr>
          <w:rFonts w:ascii="Times New Roman" w:eastAsia="Times New Roman" w:hAnsi="Times New Roman"/>
        </w:rPr>
        <w:t xml:space="preserve"> </w:t>
      </w:r>
      <w:r>
        <w:rPr>
          <w:rFonts w:ascii="Times New Roman" w:hAnsi="Times New Roman"/>
        </w:rPr>
        <w:t>moeten</w:t>
      </w:r>
      <w:r>
        <w:rPr>
          <w:rFonts w:ascii="Times New Roman" w:eastAsia="Times New Roman" w:hAnsi="Times New Roman"/>
        </w:rPr>
        <w:t xml:space="preserve"> </w:t>
      </w:r>
      <w:r>
        <w:rPr>
          <w:rFonts w:ascii="Times New Roman" w:hAnsi="Times New Roman"/>
        </w:rPr>
        <w:t>in</w:t>
      </w:r>
      <w:r>
        <w:rPr>
          <w:rFonts w:ascii="Times New Roman" w:eastAsia="Times New Roman" w:hAnsi="Times New Roman"/>
        </w:rPr>
        <w:t xml:space="preserve"> </w:t>
      </w:r>
      <w:r>
        <w:rPr>
          <w:rFonts w:ascii="Times New Roman" w:hAnsi="Times New Roman"/>
        </w:rPr>
        <w:t>Java</w:t>
      </w:r>
      <w:r>
        <w:rPr>
          <w:rFonts w:ascii="Times New Roman" w:eastAsia="Times New Roman" w:hAnsi="Times New Roman"/>
        </w:rPr>
        <w:t xml:space="preserve"> </w:t>
      </w:r>
      <w:r>
        <w:rPr>
          <w:rFonts w:ascii="Times New Roman" w:hAnsi="Times New Roman"/>
        </w:rPr>
        <w:t>geschreven</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Op Apple platform kan het nodig zijn om met  de bijbehorende tools te werken.</w:t>
      </w:r>
    </w:p>
    <w:p w14:paraId="4E4D36A1" w14:textId="77777777" w:rsidR="00202BDB" w:rsidRDefault="00202BDB" w:rsidP="00202BDB">
      <w:pPr>
        <w:pStyle w:val="Plattetekst"/>
        <w:numPr>
          <w:ilvl w:val="0"/>
          <w:numId w:val="6"/>
        </w:numPr>
        <w:tabs>
          <w:tab w:val="left" w:pos="720"/>
        </w:tabs>
        <w:ind w:left="720" w:hanging="360"/>
        <w:rPr>
          <w:rFonts w:ascii="Times New Roman" w:hAnsi="Times New Roman"/>
        </w:rPr>
      </w:pPr>
      <w:r>
        <w:rPr>
          <w:rFonts w:ascii="Times New Roman" w:hAnsi="Times New Roman"/>
        </w:rPr>
        <w:t>De</w:t>
      </w:r>
      <w:r>
        <w:rPr>
          <w:rFonts w:ascii="Times New Roman" w:eastAsia="Times New Roman" w:hAnsi="Times New Roman"/>
        </w:rPr>
        <w:t xml:space="preserve"> </w:t>
      </w:r>
      <w:r>
        <w:rPr>
          <w:rFonts w:ascii="Times New Roman" w:hAnsi="Times New Roman"/>
        </w:rPr>
        <w:t>werking</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software</w:t>
      </w:r>
      <w:r>
        <w:rPr>
          <w:rFonts w:ascii="Times New Roman" w:eastAsia="Times New Roman" w:hAnsi="Times New Roman"/>
        </w:rPr>
        <w:t xml:space="preserve"> </w:t>
      </w:r>
      <w:r>
        <w:rPr>
          <w:rFonts w:ascii="Times New Roman" w:hAnsi="Times New Roman"/>
        </w:rPr>
        <w:t>moet</w:t>
      </w:r>
      <w:r>
        <w:rPr>
          <w:rFonts w:ascii="Times New Roman" w:eastAsia="Times New Roman" w:hAnsi="Times New Roman"/>
        </w:rPr>
        <w:t xml:space="preserve"> </w:t>
      </w:r>
      <w:r>
        <w:rPr>
          <w:rFonts w:ascii="Times New Roman" w:hAnsi="Times New Roman"/>
        </w:rPr>
        <w:t>getest</w:t>
      </w:r>
      <w:r>
        <w:rPr>
          <w:rFonts w:ascii="Times New Roman" w:eastAsia="Times New Roman" w:hAnsi="Times New Roman"/>
        </w:rPr>
        <w:t xml:space="preserve"> </w:t>
      </w:r>
      <w:r>
        <w:rPr>
          <w:rFonts w:ascii="Times New Roman" w:hAnsi="Times New Roman"/>
        </w:rPr>
        <w:t>worden,</w:t>
      </w:r>
      <w:r>
        <w:rPr>
          <w:rFonts w:ascii="Times New Roman" w:eastAsia="Times New Roman" w:hAnsi="Times New Roman"/>
        </w:rPr>
        <w:t xml:space="preserve"> </w:t>
      </w:r>
      <w:r>
        <w:rPr>
          <w:rFonts w:ascii="Times New Roman" w:hAnsi="Times New Roman"/>
        </w:rPr>
        <w:t>zó</w:t>
      </w:r>
      <w:r>
        <w:rPr>
          <w:rFonts w:ascii="Times New Roman" w:eastAsia="Times New Roman" w:hAnsi="Times New Roman"/>
        </w:rPr>
        <w:t xml:space="preserve"> </w:t>
      </w:r>
      <w:r>
        <w:rPr>
          <w:rFonts w:ascii="Times New Roman" w:hAnsi="Times New Roman"/>
        </w:rPr>
        <w:t>dat</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opdrachtgever</w:t>
      </w:r>
      <w:r>
        <w:rPr>
          <w:rFonts w:ascii="Times New Roman" w:eastAsia="Times New Roman" w:hAnsi="Times New Roman"/>
        </w:rPr>
        <w:t xml:space="preserve"> </w:t>
      </w:r>
      <w:r>
        <w:rPr>
          <w:rFonts w:ascii="Times New Roman" w:hAnsi="Times New Roman"/>
        </w:rPr>
        <w:t>overtuigd</w:t>
      </w:r>
      <w:r>
        <w:rPr>
          <w:rFonts w:ascii="Times New Roman" w:eastAsia="Times New Roman" w:hAnsi="Times New Roman"/>
        </w:rPr>
        <w:t xml:space="preserve"> </w:t>
      </w:r>
      <w:r>
        <w:rPr>
          <w:rFonts w:ascii="Times New Roman" w:hAnsi="Times New Roman"/>
        </w:rPr>
        <w:t>raakt</w:t>
      </w:r>
      <w:r>
        <w:rPr>
          <w:rFonts w:ascii="Times New Roman" w:eastAsia="Times New Roman" w:hAnsi="Times New Roman"/>
        </w:rPr>
        <w:t xml:space="preserve"> </w:t>
      </w:r>
      <w:r>
        <w:rPr>
          <w:rFonts w:ascii="Times New Roman" w:hAnsi="Times New Roman"/>
        </w:rPr>
        <w:t>van</w:t>
      </w:r>
      <w:r>
        <w:rPr>
          <w:rFonts w:ascii="Times New Roman" w:eastAsia="Times New Roman" w:hAnsi="Times New Roman"/>
        </w:rPr>
        <w:t xml:space="preserve"> </w:t>
      </w:r>
      <w:r>
        <w:rPr>
          <w:rFonts w:ascii="Times New Roman" w:hAnsi="Times New Roman"/>
        </w:rPr>
        <w:t>de</w:t>
      </w:r>
      <w:r>
        <w:rPr>
          <w:rFonts w:ascii="Times New Roman" w:eastAsia="Times New Roman" w:hAnsi="Times New Roman"/>
        </w:rPr>
        <w:t xml:space="preserve"> </w:t>
      </w:r>
      <w:r>
        <w:rPr>
          <w:rFonts w:ascii="Times New Roman" w:hAnsi="Times New Roman"/>
        </w:rPr>
        <w:t>kwaliteit. Eis:</w:t>
      </w:r>
      <w:r>
        <w:rPr>
          <w:rFonts w:ascii="Times New Roman" w:eastAsia="Times New Roman" w:hAnsi="Times New Roman"/>
        </w:rPr>
        <w:t xml:space="preserve"> </w:t>
      </w:r>
      <w:r>
        <w:rPr>
          <w:rFonts w:ascii="Times New Roman" w:hAnsi="Times New Roman"/>
        </w:rPr>
        <w:t>gebruik</w:t>
      </w:r>
      <w:r>
        <w:rPr>
          <w:rFonts w:ascii="Times New Roman" w:eastAsia="Times New Roman" w:hAnsi="Times New Roman"/>
        </w:rPr>
        <w:t xml:space="preserve"> </w:t>
      </w:r>
      <w:r>
        <w:rPr>
          <w:rFonts w:ascii="Times New Roman" w:hAnsi="Times New Roman"/>
        </w:rPr>
        <w:t>Junit.</w:t>
      </w:r>
    </w:p>
    <w:p w14:paraId="0335AE36" w14:textId="77777777" w:rsidR="00202BDB" w:rsidRDefault="00202BDB" w:rsidP="00202BDB">
      <w:pPr>
        <w:pStyle w:val="Plattetekst"/>
        <w:tabs>
          <w:tab w:val="left" w:pos="720"/>
        </w:tabs>
        <w:ind w:left="360"/>
        <w:rPr>
          <w:rFonts w:ascii="Times New Roman" w:hAnsi="Times New Roman"/>
        </w:rPr>
      </w:pPr>
    </w:p>
    <w:p w14:paraId="3D68FA6D" w14:textId="77777777" w:rsidR="00202BDB" w:rsidRDefault="00202BDB" w:rsidP="00202BDB">
      <w:pPr>
        <w:pStyle w:val="Kop3"/>
      </w:pPr>
      <w:bookmarkStart w:id="78" w:name="_Toc212110912"/>
      <w:bookmarkStart w:id="79" w:name="_Toc212111057"/>
      <w:bookmarkStart w:id="80" w:name="_Toc212113184"/>
      <w:r>
        <w:t>WENSEN</w:t>
      </w:r>
      <w:bookmarkEnd w:id="78"/>
      <w:bookmarkEnd w:id="79"/>
      <w:bookmarkEnd w:id="80"/>
    </w:p>
    <w:p w14:paraId="7F5BF2E6" w14:textId="77777777" w:rsidR="00202BDB" w:rsidRDefault="00202BDB" w:rsidP="00202BDB">
      <w:r>
        <w:t>Elke</w:t>
      </w:r>
      <w:r>
        <w:rPr>
          <w:rFonts w:eastAsia="Bitstream Vera Serif" w:cs="Bitstream Vera Serif"/>
        </w:rPr>
        <w:t xml:space="preserve"> </w:t>
      </w:r>
      <w:r>
        <w:t>wens</w:t>
      </w:r>
      <w:r>
        <w:rPr>
          <w:rFonts w:eastAsia="Bitstream Vera Serif" w:cs="Bitstream Vera Serif"/>
        </w:rPr>
        <w:t xml:space="preserve"> </w:t>
      </w:r>
      <w:r>
        <w:t>die</w:t>
      </w:r>
      <w:r>
        <w:rPr>
          <w:rFonts w:eastAsia="Bitstream Vera Serif" w:cs="Bitstream Vera Serif"/>
        </w:rPr>
        <w:t xml:space="preserve"> </w:t>
      </w:r>
      <w:r>
        <w:t>bovenop</w:t>
      </w:r>
      <w:r>
        <w:rPr>
          <w:rFonts w:eastAsia="Bitstream Vera Serif" w:cs="Bitstream Vera Serif"/>
        </w:rPr>
        <w:t xml:space="preserve"> </w:t>
      </w:r>
      <w:r>
        <w:t>de</w:t>
      </w:r>
      <w:r>
        <w:rPr>
          <w:rFonts w:eastAsia="Bitstream Vera Serif" w:cs="Bitstream Vera Serif"/>
        </w:rPr>
        <w:t xml:space="preserve"> </w:t>
      </w:r>
      <w:r>
        <w:t>eisen</w:t>
      </w:r>
      <w:r>
        <w:rPr>
          <w:rFonts w:eastAsia="Bitstream Vera Serif" w:cs="Bitstream Vera Serif"/>
        </w:rPr>
        <w:t xml:space="preserve"> </w:t>
      </w:r>
      <w:r>
        <w:t>gerealiseerd</w:t>
      </w:r>
      <w:r>
        <w:rPr>
          <w:rFonts w:eastAsia="Bitstream Vera Serif" w:cs="Bitstream Vera Serif"/>
        </w:rPr>
        <w:t xml:space="preserve"> </w:t>
      </w:r>
      <w:r>
        <w:t>wordt</w:t>
      </w:r>
      <w:r>
        <w:rPr>
          <w:rFonts w:eastAsia="Bitstream Vera Serif" w:cs="Bitstream Vera Serif"/>
        </w:rPr>
        <w:t xml:space="preserve"> </w:t>
      </w:r>
      <w:r>
        <w:t>geeft</w:t>
      </w:r>
      <w:r>
        <w:rPr>
          <w:rFonts w:eastAsia="Bitstream Vera Serif" w:cs="Bitstream Vera Serif"/>
        </w:rPr>
        <w:t xml:space="preserve"> </w:t>
      </w:r>
      <w:r>
        <w:t>een</w:t>
      </w:r>
      <w:r>
        <w:rPr>
          <w:rFonts w:eastAsia="Bitstream Vera Serif" w:cs="Bitstream Vera Serif"/>
        </w:rPr>
        <w:t xml:space="preserve"> </w:t>
      </w:r>
      <w:r>
        <w:t>hoger</w:t>
      </w:r>
      <w:r>
        <w:rPr>
          <w:rFonts w:eastAsia="Bitstream Vera Serif" w:cs="Bitstream Vera Serif"/>
        </w:rPr>
        <w:t xml:space="preserve"> </w:t>
      </w:r>
      <w:r>
        <w:t>cijfer.</w:t>
      </w:r>
    </w:p>
    <w:p w14:paraId="05826775" w14:textId="77777777" w:rsidR="00202BDB" w:rsidRDefault="00202BDB" w:rsidP="00202BDB"/>
    <w:p w14:paraId="76C79764" w14:textId="77777777" w:rsidR="00202BDB" w:rsidRDefault="00202BDB" w:rsidP="00202BDB">
      <w:pPr>
        <w:numPr>
          <w:ilvl w:val="0"/>
          <w:numId w:val="8"/>
        </w:numPr>
        <w:tabs>
          <w:tab w:val="left" w:pos="720"/>
        </w:tabs>
        <w:rPr>
          <w:rFonts w:ascii="Bitstream Charter" w:eastAsia="Bitstream Charter" w:hAnsi="Bitstream Charter" w:cs="Bitstream Charter"/>
          <w:szCs w:val="24"/>
        </w:rPr>
      </w:pPr>
      <w:r>
        <w:rPr>
          <w:rFonts w:ascii="Bitstream Charter" w:hAnsi="Bitstream Charter" w:cs="Bitstream Charter"/>
          <w:szCs w:val="24"/>
        </w:rPr>
        <w:t>Maak</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weg</w:t>
      </w:r>
      <w:r>
        <w:rPr>
          <w:rFonts w:ascii="Bitstream Charter" w:eastAsia="Bitstream Charter" w:hAnsi="Bitstream Charter" w:cs="Bitstream Charter"/>
          <w:szCs w:val="24"/>
        </w:rPr>
        <w:t xml:space="preserve"> </w:t>
      </w:r>
      <w:r>
        <w:rPr>
          <w:rFonts w:ascii="Bitstream Charter" w:hAnsi="Bitstream Charter" w:cs="Bitstream Charter"/>
          <w:szCs w:val="24"/>
        </w:rPr>
        <w:t>waarover</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AGV's</w:t>
      </w:r>
      <w:r>
        <w:rPr>
          <w:rFonts w:ascii="Bitstream Charter" w:eastAsia="Bitstream Charter" w:hAnsi="Bitstream Charter" w:cs="Bitstream Charter"/>
          <w:szCs w:val="24"/>
        </w:rPr>
        <w:t xml:space="preserve"> </w:t>
      </w:r>
      <w:r>
        <w:rPr>
          <w:rFonts w:ascii="Bitstream Charter" w:hAnsi="Bitstream Charter" w:cs="Bitstream Charter"/>
          <w:szCs w:val="24"/>
        </w:rPr>
        <w:t>rijden</w:t>
      </w:r>
      <w:r>
        <w:rPr>
          <w:rFonts w:ascii="Bitstream Charter" w:eastAsia="Bitstream Charter" w:hAnsi="Bitstream Charter" w:cs="Bitstream Charter"/>
          <w:szCs w:val="24"/>
        </w:rPr>
        <w:t xml:space="preserve"> </w:t>
      </w:r>
      <w:r>
        <w:rPr>
          <w:rFonts w:ascii="Bitstream Charter" w:hAnsi="Bitstream Charter" w:cs="Bitstream Charter"/>
          <w:szCs w:val="24"/>
        </w:rPr>
        <w:t>vierbaans</w:t>
      </w:r>
      <w:r>
        <w:rPr>
          <w:rFonts w:ascii="Bitstream Charter" w:eastAsia="Bitstream Charter" w:hAnsi="Bitstream Charter" w:cs="Bitstream Charter"/>
          <w:szCs w:val="24"/>
        </w:rPr>
        <w:t xml:space="preserve"> </w:t>
      </w:r>
      <w:r>
        <w:rPr>
          <w:rFonts w:ascii="Bitstream Charter" w:hAnsi="Bitstream Charter" w:cs="Bitstream Charter"/>
          <w:szCs w:val="24"/>
        </w:rPr>
        <w:t>zodat</w:t>
      </w:r>
      <w:r>
        <w:rPr>
          <w:rFonts w:ascii="Bitstream Charter" w:eastAsia="Bitstream Charter" w:hAnsi="Bitstream Charter" w:cs="Bitstream Charter"/>
          <w:szCs w:val="24"/>
        </w:rPr>
        <w:t xml:space="preserve"> </w:t>
      </w:r>
      <w:r>
        <w:rPr>
          <w:rFonts w:ascii="Bitstream Charter" w:hAnsi="Bitstream Charter" w:cs="Bitstream Charter"/>
          <w:szCs w:val="24"/>
        </w:rPr>
        <w:t>onbeladen</w:t>
      </w:r>
      <w:r>
        <w:rPr>
          <w:rFonts w:ascii="Bitstream Charter" w:eastAsia="Bitstream Charter" w:hAnsi="Bitstream Charter" w:cs="Bitstream Charter"/>
          <w:szCs w:val="24"/>
        </w:rPr>
        <w:t xml:space="preserve"> </w:t>
      </w:r>
      <w:r>
        <w:rPr>
          <w:rFonts w:ascii="Bitstream Charter" w:hAnsi="Bitstream Charter" w:cs="Bitstream Charter"/>
          <w:szCs w:val="24"/>
        </w:rPr>
        <w:t>AGV's</w:t>
      </w:r>
      <w:r>
        <w:rPr>
          <w:rFonts w:ascii="Bitstream Charter" w:eastAsia="Bitstream Charter" w:hAnsi="Bitstream Charter" w:cs="Bitstream Charter"/>
          <w:szCs w:val="24"/>
        </w:rPr>
        <w:t xml:space="preserve"> </w:t>
      </w:r>
      <w:r>
        <w:rPr>
          <w:rFonts w:ascii="Bitstream Charter" w:hAnsi="Bitstream Charter" w:cs="Bitstream Charter"/>
          <w:szCs w:val="24"/>
        </w:rPr>
        <w:t>beladen</w:t>
      </w:r>
      <w:r>
        <w:rPr>
          <w:rFonts w:ascii="Bitstream Charter" w:eastAsia="Bitstream Charter" w:hAnsi="Bitstream Charter" w:cs="Bitstream Charter"/>
          <w:szCs w:val="24"/>
        </w:rPr>
        <w:t xml:space="preserve"> </w:t>
      </w:r>
      <w:r>
        <w:rPr>
          <w:rFonts w:ascii="Bitstream Charter" w:hAnsi="Bitstream Charter" w:cs="Bitstream Charter"/>
          <w:szCs w:val="24"/>
        </w:rPr>
        <w:t>AGV's</w:t>
      </w:r>
      <w:r>
        <w:rPr>
          <w:rFonts w:ascii="Bitstream Charter" w:eastAsia="Bitstream Charter" w:hAnsi="Bitstream Charter" w:cs="Bitstream Charter"/>
          <w:szCs w:val="24"/>
        </w:rPr>
        <w:t xml:space="preserve"> </w:t>
      </w:r>
      <w:r>
        <w:rPr>
          <w:rFonts w:ascii="Bitstream Charter" w:hAnsi="Bitstream Charter" w:cs="Bitstream Charter"/>
          <w:szCs w:val="24"/>
        </w:rPr>
        <w:t>in</w:t>
      </w:r>
      <w:r>
        <w:rPr>
          <w:rFonts w:ascii="Bitstream Charter" w:eastAsia="Bitstream Charter" w:hAnsi="Bitstream Charter" w:cs="Bitstream Charter"/>
          <w:szCs w:val="24"/>
        </w:rPr>
        <w:t xml:space="preserve"> </w:t>
      </w:r>
      <w:r>
        <w:rPr>
          <w:rFonts w:ascii="Bitstream Charter" w:hAnsi="Bitstream Charter" w:cs="Bitstream Charter"/>
          <w:szCs w:val="24"/>
        </w:rPr>
        <w:t>kunnen</w:t>
      </w:r>
      <w:r>
        <w:rPr>
          <w:rFonts w:ascii="Bitstream Charter" w:eastAsia="Bitstream Charter" w:hAnsi="Bitstream Charter" w:cs="Bitstream Charter"/>
          <w:szCs w:val="24"/>
        </w:rPr>
        <w:t xml:space="preserve"> </w:t>
      </w:r>
      <w:r>
        <w:rPr>
          <w:rFonts w:ascii="Bitstream Charter" w:hAnsi="Bitstream Charter" w:cs="Bitstream Charter"/>
          <w:szCs w:val="24"/>
        </w:rPr>
        <w:t>halen.</w:t>
      </w:r>
      <w:r>
        <w:rPr>
          <w:rFonts w:ascii="Bitstream Charter" w:eastAsia="Bitstream Charter" w:hAnsi="Bitstream Charter" w:cs="Bitstream Charter"/>
          <w:szCs w:val="24"/>
        </w:rPr>
        <w:t xml:space="preserve"> </w:t>
      </w:r>
    </w:p>
    <w:p w14:paraId="6207D7C1" w14:textId="77777777" w:rsidR="00202BDB" w:rsidRDefault="00202BDB" w:rsidP="00202BDB">
      <w:pPr>
        <w:numPr>
          <w:ilvl w:val="0"/>
          <w:numId w:val="8"/>
        </w:numPr>
        <w:tabs>
          <w:tab w:val="left" w:pos="720"/>
        </w:tabs>
        <w:rPr>
          <w:rFonts w:ascii="Bitstream Charter" w:eastAsia="Bitstream Charter" w:hAnsi="Bitstream Charter" w:cs="Bitstream Charter"/>
          <w:b/>
          <w:bCs/>
          <w:i/>
          <w:iCs/>
          <w:szCs w:val="24"/>
          <w:u w:val="single"/>
        </w:rPr>
      </w:pPr>
      <w:r>
        <w:rPr>
          <w:rFonts w:ascii="Bitstream Charter" w:eastAsia="Bitstream Charter" w:hAnsi="Bitstream Charter" w:cs="Bitstream Charter"/>
          <w:szCs w:val="24"/>
        </w:rPr>
        <w:t xml:space="preserve">Maak de grafieken op het android-platform </w:t>
      </w:r>
      <w:r>
        <w:rPr>
          <w:rFonts w:ascii="Bitstream Charter" w:eastAsia="Bitstream Charter" w:hAnsi="Bitstream Charter" w:cs="Bitstream Charter"/>
          <w:b/>
          <w:bCs/>
          <w:i/>
          <w:iCs/>
          <w:szCs w:val="24"/>
          <w:u w:val="single"/>
        </w:rPr>
        <w:t>real-time.</w:t>
      </w:r>
    </w:p>
    <w:p w14:paraId="61ECEDD7" w14:textId="77777777" w:rsidR="00202BDB" w:rsidRDefault="00202BDB" w:rsidP="00202BDB">
      <w:pPr>
        <w:numPr>
          <w:ilvl w:val="0"/>
          <w:numId w:val="8"/>
        </w:numPr>
        <w:tabs>
          <w:tab w:val="left" w:pos="720"/>
        </w:tabs>
        <w:rPr>
          <w:rFonts w:ascii="Bitstream Charter" w:eastAsia="Bitstream Charter" w:hAnsi="Bitstream Charter" w:cs="Bitstream Charter"/>
          <w:szCs w:val="24"/>
        </w:rPr>
      </w:pPr>
      <w:r>
        <w:rPr>
          <w:rFonts w:ascii="Bitstream Charter" w:hAnsi="Bitstream Charter" w:cs="Bitstream Charter"/>
          <w:szCs w:val="24"/>
        </w:rPr>
        <w:t>Maak</w:t>
      </w:r>
      <w:r>
        <w:rPr>
          <w:rFonts w:ascii="Bitstream Charter" w:eastAsia="Bitstream Charter" w:hAnsi="Bitstream Charter" w:cs="Bitstream Charter"/>
          <w:szCs w:val="24"/>
        </w:rPr>
        <w:t xml:space="preserve"> </w:t>
      </w: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mogelijk</w:t>
      </w:r>
      <w:r>
        <w:rPr>
          <w:rFonts w:ascii="Bitstream Charter" w:eastAsia="Bitstream Charter" w:hAnsi="Bitstream Charter" w:cs="Bitstream Charter"/>
          <w:szCs w:val="24"/>
        </w:rPr>
        <w:t xml:space="preserve"> </w:t>
      </w:r>
      <w:r>
        <w:rPr>
          <w:rFonts w:ascii="Bitstream Charter" w:hAnsi="Bitstream Charter" w:cs="Bitstream Charter"/>
          <w:szCs w:val="24"/>
        </w:rPr>
        <w:t>dat</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simulatie</w:t>
      </w:r>
      <w:r>
        <w:rPr>
          <w:rFonts w:ascii="Bitstream Charter" w:eastAsia="Bitstream Charter" w:hAnsi="Bitstream Charter" w:cs="Bitstream Charter"/>
          <w:szCs w:val="24"/>
        </w:rPr>
        <w:t xml:space="preserve"> </w:t>
      </w:r>
      <w:r>
        <w:rPr>
          <w:rFonts w:ascii="Bitstream Charter" w:hAnsi="Bitstream Charter" w:cs="Bitstream Charter"/>
          <w:szCs w:val="24"/>
        </w:rPr>
        <w:t>tot</w:t>
      </w:r>
      <w:r>
        <w:rPr>
          <w:rFonts w:ascii="Bitstream Charter" w:eastAsia="Bitstream Charter" w:hAnsi="Bitstream Charter" w:cs="Bitstream Charter"/>
          <w:szCs w:val="24"/>
        </w:rPr>
        <w:t xml:space="preserve"> </w:t>
      </w:r>
      <w:r>
        <w:rPr>
          <w:rFonts w:ascii="Bitstream Charter" w:hAnsi="Bitstream Charter" w:cs="Bitstream Charter"/>
          <w:szCs w:val="24"/>
        </w:rPr>
        <w:t>100</w:t>
      </w:r>
      <w:r>
        <w:rPr>
          <w:rFonts w:ascii="Bitstream Charter" w:eastAsia="Bitstream Charter" w:hAnsi="Bitstream Charter" w:cs="Bitstream Charter"/>
          <w:szCs w:val="24"/>
        </w:rPr>
        <w:t xml:space="preserve"> </w:t>
      </w:r>
      <w:r>
        <w:rPr>
          <w:rFonts w:ascii="Bitstream Charter" w:hAnsi="Bitstream Charter" w:cs="Bitstream Charter"/>
          <w:szCs w:val="24"/>
        </w:rPr>
        <w:t>keer</w:t>
      </w:r>
      <w:r>
        <w:rPr>
          <w:rFonts w:ascii="Bitstream Charter" w:eastAsia="Bitstream Charter" w:hAnsi="Bitstream Charter" w:cs="Bitstream Charter"/>
          <w:szCs w:val="24"/>
        </w:rPr>
        <w:t xml:space="preserve"> </w:t>
      </w:r>
      <w:r>
        <w:rPr>
          <w:rFonts w:ascii="Bitstream Charter" w:hAnsi="Bitstream Charter" w:cs="Bitstream Charter"/>
          <w:szCs w:val="24"/>
        </w:rPr>
        <w:t>versneld</w:t>
      </w:r>
      <w:r>
        <w:rPr>
          <w:rFonts w:ascii="Bitstream Charter" w:eastAsia="Bitstream Charter" w:hAnsi="Bitstream Charter" w:cs="Bitstream Charter"/>
          <w:szCs w:val="24"/>
        </w:rPr>
        <w:t xml:space="preserve"> </w:t>
      </w:r>
      <w:r>
        <w:rPr>
          <w:rFonts w:ascii="Bitstream Charter" w:hAnsi="Bitstream Charter" w:cs="Bitstream Charter"/>
          <w:szCs w:val="24"/>
        </w:rPr>
        <w:t>kan</w:t>
      </w:r>
      <w:r>
        <w:rPr>
          <w:rFonts w:ascii="Bitstream Charter" w:eastAsia="Bitstream Charter" w:hAnsi="Bitstream Charter" w:cs="Bitstream Charter"/>
          <w:szCs w:val="24"/>
        </w:rPr>
        <w:t xml:space="preserve"> </w:t>
      </w:r>
      <w:r>
        <w:rPr>
          <w:rFonts w:ascii="Bitstream Charter" w:hAnsi="Bitstream Charter" w:cs="Bitstream Charter"/>
          <w:szCs w:val="24"/>
        </w:rPr>
        <w:t>worden</w:t>
      </w:r>
      <w:r>
        <w:rPr>
          <w:rFonts w:ascii="Bitstream Charter" w:eastAsia="Bitstream Charter" w:hAnsi="Bitstream Charter" w:cs="Bitstream Charter"/>
          <w:szCs w:val="24"/>
        </w:rPr>
        <w:t xml:space="preserve"> </w:t>
      </w:r>
      <w:r>
        <w:rPr>
          <w:rFonts w:ascii="Bitstream Charter" w:hAnsi="Bitstream Charter" w:cs="Bitstream Charter"/>
          <w:szCs w:val="24"/>
        </w:rPr>
        <w:t>afgedraaid.</w:t>
      </w:r>
      <w:r>
        <w:rPr>
          <w:rFonts w:ascii="Bitstream Charter" w:eastAsia="Bitstream Charter" w:hAnsi="Bitstream Charter" w:cs="Bitstream Charter"/>
          <w:szCs w:val="24"/>
        </w:rPr>
        <w:t xml:space="preserve"> </w:t>
      </w:r>
    </w:p>
    <w:p w14:paraId="596D2C11" w14:textId="77777777" w:rsidR="00202BDB" w:rsidRDefault="00202BDB" w:rsidP="00202BDB">
      <w:pPr>
        <w:numPr>
          <w:ilvl w:val="0"/>
          <w:numId w:val="8"/>
        </w:numPr>
        <w:tabs>
          <w:tab w:val="left" w:pos="720"/>
        </w:tabs>
        <w:rPr>
          <w:rFonts w:ascii="Bitstream Charter" w:hAnsi="Bitstream Charter" w:cs="Bitstream Charter"/>
          <w:szCs w:val="24"/>
        </w:rPr>
      </w:pPr>
      <w:r>
        <w:rPr>
          <w:rFonts w:ascii="Bitstream Charter" w:hAnsi="Bitstream Charter" w:cs="Bitstream Charter"/>
          <w:szCs w:val="24"/>
        </w:rPr>
        <w:t>Maak</w:t>
      </w:r>
      <w:r>
        <w:rPr>
          <w:rFonts w:ascii="Bitstream Charter" w:eastAsia="Bitstream Charter" w:hAnsi="Bitstream Charter" w:cs="Bitstream Charter"/>
          <w:szCs w:val="24"/>
        </w:rPr>
        <w:t xml:space="preserve"> </w:t>
      </w: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mogelijk</w:t>
      </w:r>
      <w:r>
        <w:rPr>
          <w:rFonts w:ascii="Bitstream Charter" w:eastAsia="Bitstream Charter" w:hAnsi="Bitstream Charter" w:cs="Bitstream Charter"/>
          <w:szCs w:val="24"/>
        </w:rPr>
        <w:t xml:space="preserve"> </w:t>
      </w:r>
      <w:r>
        <w:rPr>
          <w:rFonts w:ascii="Bitstream Charter" w:hAnsi="Bitstream Charter" w:cs="Bitstream Charter"/>
          <w:szCs w:val="24"/>
        </w:rPr>
        <w:t>dat</w:t>
      </w:r>
      <w:r>
        <w:rPr>
          <w:rFonts w:ascii="Bitstream Charter" w:eastAsia="Bitstream Charter" w:hAnsi="Bitstream Charter" w:cs="Bitstream Charter"/>
          <w:szCs w:val="24"/>
        </w:rPr>
        <w:t xml:space="preserve"> </w:t>
      </w:r>
      <w:r>
        <w:rPr>
          <w:rFonts w:ascii="Bitstream Charter" w:hAnsi="Bitstream Charter" w:cs="Bitstream Charter"/>
          <w:szCs w:val="24"/>
        </w:rPr>
        <w:t>via</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simulator</w:t>
      </w:r>
      <w:r>
        <w:rPr>
          <w:rFonts w:ascii="Bitstream Charter" w:eastAsia="Bitstream Charter" w:hAnsi="Bitstream Charter" w:cs="Bitstream Charter"/>
          <w:szCs w:val="24"/>
        </w:rPr>
        <w:t xml:space="preserve"> </w:t>
      </w: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beeldscherm)</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operator</w:t>
      </w:r>
      <w:r>
        <w:rPr>
          <w:rFonts w:ascii="Bitstream Charter" w:eastAsia="Bitstream Charter" w:hAnsi="Bitstream Charter" w:cs="Bitstream Charter"/>
          <w:szCs w:val="24"/>
        </w:rPr>
        <w:t xml:space="preserve"> </w:t>
      </w:r>
      <w:r>
        <w:rPr>
          <w:rFonts w:ascii="Bitstream Charter" w:hAnsi="Bitstream Charter" w:cs="Bitstream Charter"/>
          <w:szCs w:val="24"/>
        </w:rPr>
        <w:t>in</w:t>
      </w:r>
      <w:r>
        <w:rPr>
          <w:rFonts w:ascii="Bitstream Charter" w:eastAsia="Bitstream Charter" w:hAnsi="Bitstream Charter" w:cs="Bitstream Charter"/>
          <w:szCs w:val="24"/>
        </w:rPr>
        <w:t xml:space="preserve"> </w:t>
      </w:r>
      <w:r>
        <w:rPr>
          <w:rFonts w:ascii="Bitstream Charter" w:hAnsi="Bitstream Charter" w:cs="Bitstream Charter"/>
          <w:szCs w:val="24"/>
        </w:rPr>
        <w:t>kan</w:t>
      </w:r>
      <w:r>
        <w:rPr>
          <w:rFonts w:ascii="Bitstream Charter" w:eastAsia="Bitstream Charter" w:hAnsi="Bitstream Charter" w:cs="Bitstream Charter"/>
          <w:szCs w:val="24"/>
        </w:rPr>
        <w:t xml:space="preserve"> </w:t>
      </w:r>
      <w:r>
        <w:rPr>
          <w:rFonts w:ascii="Bitstream Charter" w:hAnsi="Bitstream Charter" w:cs="Bitstream Charter"/>
          <w:szCs w:val="24"/>
        </w:rPr>
        <w:t>grijpen</w:t>
      </w:r>
      <w:r>
        <w:rPr>
          <w:rFonts w:ascii="Bitstream Charter" w:eastAsia="Bitstream Charter" w:hAnsi="Bitstream Charter" w:cs="Bitstream Charter"/>
          <w:szCs w:val="24"/>
        </w:rPr>
        <w:t xml:space="preserve"> </w:t>
      </w:r>
      <w:r>
        <w:rPr>
          <w:rFonts w:ascii="Bitstream Charter" w:hAnsi="Bitstream Charter" w:cs="Bitstream Charter"/>
          <w:szCs w:val="24"/>
        </w:rPr>
        <w:t>wanner</w:t>
      </w:r>
      <w:r>
        <w:rPr>
          <w:rFonts w:ascii="Bitstream Charter" w:eastAsia="Bitstream Charter" w:hAnsi="Bitstream Charter" w:cs="Bitstream Charter"/>
          <w:szCs w:val="24"/>
        </w:rPr>
        <w:t xml:space="preserve"> </w:t>
      </w:r>
      <w:r>
        <w:rPr>
          <w:rFonts w:ascii="Bitstream Charter" w:hAnsi="Bitstream Charter" w:cs="Bitstream Charter"/>
          <w:szCs w:val="24"/>
        </w:rPr>
        <w:t>hij</w:t>
      </w:r>
      <w:r>
        <w:rPr>
          <w:rFonts w:ascii="Bitstream Charter" w:eastAsia="Bitstream Charter" w:hAnsi="Bitstream Charter" w:cs="Bitstream Charter"/>
          <w:szCs w:val="24"/>
        </w:rPr>
        <w:t xml:space="preserve"> </w:t>
      </w:r>
      <w:r>
        <w:rPr>
          <w:rFonts w:ascii="Bitstream Charter" w:hAnsi="Bitstream Charter" w:cs="Bitstream Charter"/>
          <w:szCs w:val="24"/>
        </w:rPr>
        <w:t>of</w:t>
      </w:r>
      <w:r>
        <w:rPr>
          <w:rFonts w:ascii="Bitstream Charter" w:eastAsia="Bitstream Charter" w:hAnsi="Bitstream Charter" w:cs="Bitstream Charter"/>
          <w:szCs w:val="24"/>
        </w:rPr>
        <w:t xml:space="preserve"> </w:t>
      </w:r>
      <w:r>
        <w:rPr>
          <w:rFonts w:ascii="Bitstream Charter" w:hAnsi="Bitstream Charter" w:cs="Bitstream Charter"/>
          <w:szCs w:val="24"/>
        </w:rPr>
        <w:t>zij</w:t>
      </w:r>
      <w:r>
        <w:rPr>
          <w:rFonts w:ascii="Bitstream Charter" w:eastAsia="Bitstream Charter" w:hAnsi="Bitstream Charter" w:cs="Bitstream Charter"/>
          <w:szCs w:val="24"/>
        </w:rPr>
        <w:t xml:space="preserve"> </w:t>
      </w:r>
      <w:r>
        <w:rPr>
          <w:rFonts w:ascii="Bitstream Charter" w:hAnsi="Bitstream Charter" w:cs="Bitstream Charter"/>
          <w:szCs w:val="24"/>
        </w:rPr>
        <w:t>dat</w:t>
      </w:r>
      <w:r>
        <w:rPr>
          <w:rFonts w:ascii="Bitstream Charter" w:eastAsia="Bitstream Charter" w:hAnsi="Bitstream Charter" w:cs="Bitstream Charter"/>
          <w:szCs w:val="24"/>
        </w:rPr>
        <w:t xml:space="preserve"> </w:t>
      </w:r>
      <w:r>
        <w:rPr>
          <w:rFonts w:ascii="Bitstream Charter" w:hAnsi="Bitstream Charter" w:cs="Bitstream Charter"/>
          <w:szCs w:val="24"/>
        </w:rPr>
        <w:t>noodzakelijk</w:t>
      </w:r>
      <w:r>
        <w:rPr>
          <w:rFonts w:ascii="Bitstream Charter" w:eastAsia="Bitstream Charter" w:hAnsi="Bitstream Charter" w:cs="Bitstream Charter"/>
          <w:szCs w:val="24"/>
        </w:rPr>
        <w:t xml:space="preserve"> </w:t>
      </w:r>
      <w:r>
        <w:rPr>
          <w:rFonts w:ascii="Bitstream Charter" w:hAnsi="Bitstream Charter" w:cs="Bitstream Charter"/>
          <w:szCs w:val="24"/>
        </w:rPr>
        <w:t>vindt.</w:t>
      </w:r>
      <w:r>
        <w:rPr>
          <w:rFonts w:ascii="Bitstream Charter" w:eastAsia="Bitstream Charter" w:hAnsi="Bitstream Charter" w:cs="Bitstream Charter"/>
          <w:szCs w:val="24"/>
        </w:rPr>
        <w:t xml:space="preserve"> </w:t>
      </w:r>
      <w:r>
        <w:rPr>
          <w:rFonts w:ascii="Bitstream Charter" w:hAnsi="Bitstream Charter" w:cs="Bitstream Charter"/>
          <w:szCs w:val="24"/>
        </w:rPr>
        <w:t>Bijvoorbeeld</w:t>
      </w:r>
      <w:r>
        <w:rPr>
          <w:rFonts w:ascii="Bitstream Charter" w:eastAsia="Bitstream Charter" w:hAnsi="Bitstream Charter" w:cs="Bitstream Charter"/>
          <w:szCs w:val="24"/>
        </w:rPr>
        <w:t xml:space="preserve"> </w:t>
      </w:r>
      <w:r>
        <w:rPr>
          <w:rFonts w:ascii="Bitstream Charter" w:hAnsi="Bitstream Charter" w:cs="Bitstream Charter"/>
          <w:szCs w:val="24"/>
        </w:rPr>
        <w:t>om</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minimale</w:t>
      </w:r>
      <w:r>
        <w:rPr>
          <w:rFonts w:ascii="Bitstream Charter" w:eastAsia="Bitstream Charter" w:hAnsi="Bitstream Charter" w:cs="Bitstream Charter"/>
          <w:szCs w:val="24"/>
        </w:rPr>
        <w:t xml:space="preserve"> </w:t>
      </w:r>
      <w:r>
        <w:rPr>
          <w:rFonts w:ascii="Bitstream Charter" w:hAnsi="Bitstream Charter" w:cs="Bitstream Charter"/>
          <w:szCs w:val="24"/>
        </w:rPr>
        <w:t>afstand</w:t>
      </w:r>
      <w:r>
        <w:rPr>
          <w:rFonts w:ascii="Bitstream Charter" w:eastAsia="Bitstream Charter" w:hAnsi="Bitstream Charter" w:cs="Bitstream Charter"/>
          <w:szCs w:val="24"/>
        </w:rPr>
        <w:t xml:space="preserve"> </w:t>
      </w:r>
      <w:r>
        <w:rPr>
          <w:rFonts w:ascii="Bitstream Charter" w:hAnsi="Bitstream Charter" w:cs="Bitstream Charter"/>
          <w:szCs w:val="24"/>
        </w:rPr>
        <w:t>die</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AGV's</w:t>
      </w:r>
      <w:r>
        <w:rPr>
          <w:rFonts w:ascii="Bitstream Charter" w:eastAsia="Bitstream Charter" w:hAnsi="Bitstream Charter" w:cs="Bitstream Charter"/>
          <w:szCs w:val="24"/>
        </w:rPr>
        <w:t xml:space="preserve"> </w:t>
      </w:r>
      <w:r>
        <w:rPr>
          <w:rFonts w:ascii="Bitstream Charter" w:hAnsi="Bitstream Charter" w:cs="Bitstream Charter"/>
          <w:szCs w:val="24"/>
        </w:rPr>
        <w:t>onderling</w:t>
      </w:r>
      <w:r>
        <w:rPr>
          <w:rFonts w:ascii="Bitstream Charter" w:eastAsia="Bitstream Charter" w:hAnsi="Bitstream Charter" w:cs="Bitstream Charter"/>
          <w:szCs w:val="24"/>
        </w:rPr>
        <w:t xml:space="preserve"> </w:t>
      </w:r>
      <w:r>
        <w:rPr>
          <w:rFonts w:ascii="Bitstream Charter" w:hAnsi="Bitstream Charter" w:cs="Bitstream Charter"/>
          <w:szCs w:val="24"/>
        </w:rPr>
        <w:t>moeten</w:t>
      </w:r>
      <w:r>
        <w:rPr>
          <w:rFonts w:ascii="Bitstream Charter" w:eastAsia="Bitstream Charter" w:hAnsi="Bitstream Charter" w:cs="Bitstream Charter"/>
          <w:szCs w:val="24"/>
        </w:rPr>
        <w:t xml:space="preserve"> </w:t>
      </w:r>
      <w:r>
        <w:rPr>
          <w:rFonts w:ascii="Bitstream Charter" w:hAnsi="Bitstream Charter" w:cs="Bitstream Charter"/>
          <w:szCs w:val="24"/>
        </w:rPr>
        <w:t>houden</w:t>
      </w:r>
      <w:r>
        <w:rPr>
          <w:rFonts w:ascii="Bitstream Charter" w:eastAsia="Bitstream Charter" w:hAnsi="Bitstream Charter" w:cs="Bitstream Charter"/>
          <w:szCs w:val="24"/>
        </w:rPr>
        <w:t xml:space="preserve"> </w:t>
      </w:r>
      <w:r>
        <w:rPr>
          <w:rFonts w:ascii="Bitstream Charter" w:hAnsi="Bitstream Charter" w:cs="Bitstream Charter"/>
          <w:szCs w:val="24"/>
        </w:rPr>
        <w:t>te</w:t>
      </w:r>
      <w:r>
        <w:rPr>
          <w:rFonts w:ascii="Bitstream Charter" w:eastAsia="Bitstream Charter" w:hAnsi="Bitstream Charter" w:cs="Bitstream Charter"/>
          <w:szCs w:val="24"/>
        </w:rPr>
        <w:t xml:space="preserve"> </w:t>
      </w:r>
      <w:r>
        <w:rPr>
          <w:rFonts w:ascii="Bitstream Charter" w:hAnsi="Bitstream Charter" w:cs="Bitstream Charter"/>
          <w:szCs w:val="24"/>
        </w:rPr>
        <w:t>veranderen</w:t>
      </w:r>
      <w:r>
        <w:rPr>
          <w:rFonts w:ascii="Bitstream Charter" w:eastAsia="Bitstream Charter" w:hAnsi="Bitstream Charter" w:cs="Bitstream Charter"/>
          <w:szCs w:val="24"/>
        </w:rPr>
        <w:t xml:space="preserve"> </w:t>
      </w:r>
      <w:r>
        <w:rPr>
          <w:rFonts w:ascii="Bitstream Charter" w:hAnsi="Bitstream Charter" w:cs="Bitstream Charter"/>
          <w:szCs w:val="24"/>
        </w:rPr>
        <w:t>als</w:t>
      </w:r>
      <w:r>
        <w:rPr>
          <w:rFonts w:ascii="Bitstream Charter" w:eastAsia="Bitstream Charter" w:hAnsi="Bitstream Charter" w:cs="Bitstream Charter"/>
          <w:szCs w:val="24"/>
        </w:rPr>
        <w:t xml:space="preserve"> </w:t>
      </w: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erg</w:t>
      </w:r>
      <w:r>
        <w:rPr>
          <w:rFonts w:ascii="Bitstream Charter" w:eastAsia="Bitstream Charter" w:hAnsi="Bitstream Charter" w:cs="Bitstream Charter"/>
          <w:szCs w:val="24"/>
        </w:rPr>
        <w:t xml:space="preserve"> </w:t>
      </w:r>
      <w:r>
        <w:rPr>
          <w:rFonts w:ascii="Bitstream Charter" w:hAnsi="Bitstream Charter" w:cs="Bitstream Charter"/>
          <w:szCs w:val="24"/>
        </w:rPr>
        <w:t>druk</w:t>
      </w:r>
      <w:r>
        <w:rPr>
          <w:rFonts w:ascii="Bitstream Charter" w:eastAsia="Bitstream Charter" w:hAnsi="Bitstream Charter" w:cs="Bitstream Charter"/>
          <w:szCs w:val="24"/>
        </w:rPr>
        <w:t xml:space="preserve"> </w:t>
      </w:r>
      <w:r>
        <w:rPr>
          <w:rFonts w:ascii="Bitstream Charter" w:hAnsi="Bitstream Charter" w:cs="Bitstream Charter"/>
          <w:szCs w:val="24"/>
        </w:rPr>
        <w:t>is.</w:t>
      </w:r>
      <w:r>
        <w:rPr>
          <w:rFonts w:ascii="Bitstream Charter" w:eastAsia="Bitstream Charter" w:hAnsi="Bitstream Charter" w:cs="Bitstream Charter"/>
          <w:szCs w:val="24"/>
        </w:rPr>
        <w:t xml:space="preserve"> </w:t>
      </w:r>
      <w:r>
        <w:rPr>
          <w:rFonts w:ascii="Bitstream Charter" w:hAnsi="Bitstream Charter" w:cs="Bitstream Charter"/>
          <w:szCs w:val="24"/>
        </w:rPr>
        <w:t>Of</w:t>
      </w:r>
      <w:r>
        <w:rPr>
          <w:rFonts w:ascii="Bitstream Charter" w:eastAsia="Bitstream Charter" w:hAnsi="Bitstream Charter" w:cs="Bitstream Charter"/>
          <w:szCs w:val="24"/>
        </w:rPr>
        <w:t xml:space="preserve"> </w:t>
      </w:r>
      <w:r>
        <w:rPr>
          <w:rFonts w:ascii="Bitstream Charter" w:hAnsi="Bitstream Charter" w:cs="Bitstream Charter"/>
          <w:szCs w:val="24"/>
        </w:rPr>
        <w:t>om</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bepaalde</w:t>
      </w:r>
      <w:r>
        <w:rPr>
          <w:rFonts w:ascii="Bitstream Charter" w:eastAsia="Bitstream Charter" w:hAnsi="Bitstream Charter" w:cs="Bitstream Charter"/>
          <w:szCs w:val="24"/>
        </w:rPr>
        <w:t xml:space="preserve"> </w:t>
      </w:r>
      <w:r>
        <w:rPr>
          <w:rFonts w:ascii="Bitstream Charter" w:hAnsi="Bitstream Charter" w:cs="Bitstream Charter"/>
          <w:szCs w:val="24"/>
        </w:rPr>
        <w:t>lading</w:t>
      </w:r>
      <w:r>
        <w:rPr>
          <w:rFonts w:ascii="Bitstream Charter" w:eastAsia="Bitstream Charter" w:hAnsi="Bitstream Charter" w:cs="Bitstream Charter"/>
          <w:szCs w:val="24"/>
        </w:rPr>
        <w:t xml:space="preserve"> </w:t>
      </w:r>
      <w:r>
        <w:rPr>
          <w:rFonts w:ascii="Bitstream Charter" w:hAnsi="Bitstream Charter" w:cs="Bitstream Charter"/>
          <w:szCs w:val="24"/>
        </w:rPr>
        <w:t>containers</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hogere</w:t>
      </w:r>
      <w:r>
        <w:rPr>
          <w:rFonts w:ascii="Bitstream Charter" w:eastAsia="Bitstream Charter" w:hAnsi="Bitstream Charter" w:cs="Bitstream Charter"/>
          <w:szCs w:val="24"/>
        </w:rPr>
        <w:t xml:space="preserve"> </w:t>
      </w:r>
      <w:r>
        <w:rPr>
          <w:rFonts w:ascii="Bitstream Charter" w:hAnsi="Bitstream Charter" w:cs="Bitstream Charter"/>
          <w:szCs w:val="24"/>
        </w:rPr>
        <w:t>prioriteit</w:t>
      </w:r>
      <w:r>
        <w:rPr>
          <w:rFonts w:ascii="Bitstream Charter" w:eastAsia="Bitstream Charter" w:hAnsi="Bitstream Charter" w:cs="Bitstream Charter"/>
          <w:szCs w:val="24"/>
        </w:rPr>
        <w:t xml:space="preserve"> </w:t>
      </w:r>
      <w:r>
        <w:rPr>
          <w:rFonts w:ascii="Bitstream Charter" w:hAnsi="Bitstream Charter" w:cs="Bitstream Charter"/>
          <w:szCs w:val="24"/>
        </w:rPr>
        <w:t>te</w:t>
      </w:r>
      <w:r>
        <w:rPr>
          <w:rFonts w:ascii="Bitstream Charter" w:eastAsia="Bitstream Charter" w:hAnsi="Bitstream Charter" w:cs="Bitstream Charter"/>
          <w:szCs w:val="24"/>
        </w:rPr>
        <w:t xml:space="preserve"> </w:t>
      </w:r>
      <w:r>
        <w:rPr>
          <w:rFonts w:ascii="Bitstream Charter" w:hAnsi="Bitstream Charter" w:cs="Bitstream Charter"/>
          <w:szCs w:val="24"/>
        </w:rPr>
        <w:t>geven</w:t>
      </w:r>
      <w:r>
        <w:rPr>
          <w:rFonts w:ascii="Bitstream Charter" w:eastAsia="Bitstream Charter" w:hAnsi="Bitstream Charter" w:cs="Bitstream Charter"/>
          <w:szCs w:val="24"/>
        </w:rPr>
        <w:t xml:space="preserve"> </w:t>
      </w:r>
      <w:r>
        <w:rPr>
          <w:rFonts w:ascii="Bitstream Charter" w:hAnsi="Bitstream Charter" w:cs="Bitstream Charter"/>
          <w:szCs w:val="24"/>
        </w:rPr>
        <w:t>omdat</w:t>
      </w:r>
      <w:r>
        <w:rPr>
          <w:rFonts w:ascii="Bitstream Charter" w:eastAsia="Bitstream Charter" w:hAnsi="Bitstream Charter" w:cs="Bitstream Charter"/>
          <w:szCs w:val="24"/>
        </w:rPr>
        <w:t xml:space="preserve"> </w:t>
      </w:r>
      <w:r>
        <w:rPr>
          <w:rFonts w:ascii="Bitstream Charter" w:hAnsi="Bitstream Charter" w:cs="Bitstream Charter"/>
          <w:szCs w:val="24"/>
        </w:rPr>
        <w:t>er</w:t>
      </w:r>
      <w:r>
        <w:rPr>
          <w:rFonts w:ascii="Bitstream Charter" w:eastAsia="Bitstream Charter" w:hAnsi="Bitstream Charter" w:cs="Bitstream Charter"/>
          <w:szCs w:val="24"/>
        </w:rPr>
        <w:t xml:space="preserve"> </w:t>
      </w:r>
      <w:r>
        <w:rPr>
          <w:rFonts w:ascii="Bitstream Charter" w:hAnsi="Bitstream Charter" w:cs="Bitstream Charter"/>
          <w:szCs w:val="24"/>
        </w:rPr>
        <w:t>verwacht</w:t>
      </w:r>
      <w:r>
        <w:rPr>
          <w:rFonts w:ascii="Bitstream Charter" w:eastAsia="Bitstream Charter" w:hAnsi="Bitstream Charter" w:cs="Bitstream Charter"/>
          <w:szCs w:val="24"/>
        </w:rPr>
        <w:t xml:space="preserve"> </w:t>
      </w:r>
      <w:r>
        <w:rPr>
          <w:rFonts w:ascii="Bitstream Charter" w:hAnsi="Bitstream Charter" w:cs="Bitstream Charter"/>
          <w:szCs w:val="24"/>
        </w:rPr>
        <w:t>wordt</w:t>
      </w:r>
      <w:r>
        <w:rPr>
          <w:rFonts w:ascii="Bitstream Charter" w:eastAsia="Bitstream Charter" w:hAnsi="Bitstream Charter" w:cs="Bitstream Charter"/>
          <w:szCs w:val="24"/>
        </w:rPr>
        <w:t xml:space="preserve"> </w:t>
      </w:r>
      <w:r>
        <w:rPr>
          <w:rFonts w:ascii="Bitstream Charter" w:hAnsi="Bitstream Charter" w:cs="Bitstream Charter"/>
          <w:szCs w:val="24"/>
        </w:rPr>
        <w:t>dat</w:t>
      </w:r>
      <w:r>
        <w:rPr>
          <w:rFonts w:ascii="Bitstream Charter" w:eastAsia="Bitstream Charter" w:hAnsi="Bitstream Charter" w:cs="Bitstream Charter"/>
          <w:szCs w:val="24"/>
        </w:rPr>
        <w:t xml:space="preserve"> </w:t>
      </w:r>
      <w:r>
        <w:rPr>
          <w:rFonts w:ascii="Bitstream Charter" w:hAnsi="Bitstream Charter" w:cs="Bitstream Charter"/>
          <w:szCs w:val="24"/>
        </w:rPr>
        <w:t>er</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lucratieve</w:t>
      </w:r>
      <w:r>
        <w:rPr>
          <w:rFonts w:ascii="Bitstream Charter" w:eastAsia="Bitstream Charter" w:hAnsi="Bitstream Charter" w:cs="Bitstream Charter"/>
          <w:szCs w:val="24"/>
        </w:rPr>
        <w:t xml:space="preserve"> </w:t>
      </w:r>
      <w:r>
        <w:rPr>
          <w:rFonts w:ascii="Bitstream Charter" w:hAnsi="Bitstream Charter" w:cs="Bitstream Charter"/>
          <w:szCs w:val="24"/>
        </w:rPr>
        <w:t>serie</w:t>
      </w:r>
      <w:r>
        <w:rPr>
          <w:rFonts w:ascii="Bitstream Charter" w:eastAsia="Bitstream Charter" w:hAnsi="Bitstream Charter" w:cs="Bitstream Charter"/>
          <w:szCs w:val="24"/>
        </w:rPr>
        <w:t xml:space="preserve"> </w:t>
      </w:r>
      <w:r>
        <w:rPr>
          <w:rFonts w:ascii="Bitstream Charter" w:hAnsi="Bitstream Charter" w:cs="Bitstream Charter"/>
          <w:szCs w:val="24"/>
        </w:rPr>
        <w:t>orders</w:t>
      </w:r>
      <w:r>
        <w:rPr>
          <w:rFonts w:ascii="Bitstream Charter" w:eastAsia="Bitstream Charter" w:hAnsi="Bitstream Charter" w:cs="Bitstream Charter"/>
          <w:szCs w:val="24"/>
        </w:rPr>
        <w:t xml:space="preserve"> </w:t>
      </w:r>
      <w:r>
        <w:rPr>
          <w:rFonts w:ascii="Bitstream Charter" w:hAnsi="Bitstream Charter" w:cs="Bitstream Charter"/>
          <w:szCs w:val="24"/>
        </w:rPr>
        <w:t>achterweg</w:t>
      </w:r>
      <w:r>
        <w:rPr>
          <w:rFonts w:ascii="Bitstream Charter" w:eastAsia="Bitstream Charter" w:hAnsi="Bitstream Charter" w:cs="Bitstream Charter"/>
          <w:szCs w:val="24"/>
        </w:rPr>
        <w:t xml:space="preserve"> </w:t>
      </w:r>
      <w:r>
        <w:rPr>
          <w:rFonts w:ascii="Bitstream Charter" w:hAnsi="Bitstream Charter" w:cs="Bitstream Charter"/>
          <w:szCs w:val="24"/>
        </w:rPr>
        <w:t>kan</w:t>
      </w:r>
      <w:r>
        <w:rPr>
          <w:rFonts w:ascii="Bitstream Charter" w:eastAsia="Bitstream Charter" w:hAnsi="Bitstream Charter" w:cs="Bitstream Charter"/>
          <w:szCs w:val="24"/>
        </w:rPr>
        <w:t xml:space="preserve"> </w:t>
      </w:r>
      <w:r>
        <w:rPr>
          <w:rFonts w:ascii="Bitstream Charter" w:hAnsi="Bitstream Charter" w:cs="Bitstream Charter"/>
          <w:szCs w:val="24"/>
        </w:rPr>
        <w:t>komen.</w:t>
      </w:r>
    </w:p>
    <w:p w14:paraId="4C4075A5" w14:textId="77777777" w:rsidR="00202BDB" w:rsidRDefault="00202BDB" w:rsidP="00202BDB">
      <w:pPr>
        <w:pStyle w:val="Plattetekst"/>
        <w:numPr>
          <w:ilvl w:val="0"/>
          <w:numId w:val="8"/>
        </w:numPr>
        <w:tabs>
          <w:tab w:val="left" w:pos="720"/>
        </w:tabs>
        <w:rPr>
          <w:rFonts w:ascii="Bitstream Charter" w:hAnsi="Bitstream Charter" w:cs="Bitstream Charter"/>
          <w:szCs w:val="24"/>
        </w:rPr>
      </w:pPr>
      <w:r>
        <w:rPr>
          <w:rFonts w:ascii="Bitstream Charter" w:hAnsi="Bitstream Charter" w:cs="Bitstream Charter"/>
          <w:szCs w:val="24"/>
        </w:rPr>
        <w:t>Gegevens</w:t>
      </w:r>
      <w:r>
        <w:rPr>
          <w:rFonts w:ascii="Bitstream Charter" w:eastAsia="Bitstream Charter" w:hAnsi="Bitstream Charter" w:cs="Bitstream Charter"/>
          <w:szCs w:val="24"/>
        </w:rPr>
        <w:t xml:space="preserve"> </w:t>
      </w:r>
      <w:r>
        <w:rPr>
          <w:rFonts w:ascii="Bitstream Charter" w:hAnsi="Bitstream Charter" w:cs="Bitstream Charter"/>
          <w:szCs w:val="24"/>
        </w:rPr>
        <w:t>van</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containers</w:t>
      </w:r>
      <w:r>
        <w:rPr>
          <w:rFonts w:ascii="Bitstream Charter" w:eastAsia="Bitstream Charter" w:hAnsi="Bitstream Charter" w:cs="Bitstream Charter"/>
          <w:szCs w:val="24"/>
        </w:rPr>
        <w:t xml:space="preserve"> </w:t>
      </w:r>
      <w:r>
        <w:rPr>
          <w:rFonts w:ascii="Bitstream Charter" w:hAnsi="Bitstream Charter" w:cs="Bitstream Charter"/>
          <w:szCs w:val="24"/>
        </w:rPr>
        <w:t>staan</w:t>
      </w:r>
      <w:r>
        <w:rPr>
          <w:rFonts w:ascii="Bitstream Charter" w:eastAsia="Bitstream Charter" w:hAnsi="Bitstream Charter" w:cs="Bitstream Charter"/>
          <w:szCs w:val="24"/>
        </w:rPr>
        <w:t xml:space="preserve"> </w:t>
      </w:r>
      <w:r>
        <w:rPr>
          <w:rFonts w:ascii="Bitstream Charter" w:hAnsi="Bitstream Charter" w:cs="Bitstream Charter"/>
          <w:szCs w:val="24"/>
        </w:rPr>
        <w:t>in</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database.</w:t>
      </w:r>
    </w:p>
    <w:p w14:paraId="5FEE233D" w14:textId="77777777" w:rsidR="00202BDB" w:rsidRDefault="00202BDB" w:rsidP="00202BDB">
      <w:pPr>
        <w:pStyle w:val="Plattetekst"/>
        <w:numPr>
          <w:ilvl w:val="0"/>
          <w:numId w:val="8"/>
        </w:numPr>
        <w:tabs>
          <w:tab w:val="left" w:pos="720"/>
        </w:tabs>
        <w:rPr>
          <w:rFonts w:ascii="Bitstream Charter" w:eastAsia="Bitstream Charter" w:hAnsi="Bitstream Charter" w:cs="Bitstream Charter"/>
          <w:szCs w:val="24"/>
        </w:rPr>
      </w:pPr>
      <w:r>
        <w:rPr>
          <w:rFonts w:ascii="Bitstream Charter" w:hAnsi="Bitstream Charter" w:cs="Bitstream Charter"/>
          <w:szCs w:val="24"/>
        </w:rPr>
        <w:t>In</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simulator</w:t>
      </w:r>
      <w:r>
        <w:rPr>
          <w:rFonts w:ascii="Bitstream Charter" w:eastAsia="Bitstream Charter" w:hAnsi="Bitstream Charter" w:cs="Bitstream Charter"/>
          <w:szCs w:val="24"/>
        </w:rPr>
        <w:t xml:space="preserve"> </w:t>
      </w: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mogelijk</w:t>
      </w:r>
      <w:r>
        <w:rPr>
          <w:rFonts w:ascii="Bitstream Charter" w:eastAsia="Bitstream Charter" w:hAnsi="Bitstream Charter" w:cs="Bitstream Charter"/>
          <w:szCs w:val="24"/>
        </w:rPr>
        <w:t xml:space="preserve"> maken </w:t>
      </w:r>
      <w:r>
        <w:rPr>
          <w:rFonts w:ascii="Bitstream Charter" w:hAnsi="Bitstream Charter" w:cs="Bitstream Charter"/>
          <w:szCs w:val="24"/>
        </w:rPr>
        <w:t>dat</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operator</w:t>
      </w:r>
      <w:r>
        <w:rPr>
          <w:rFonts w:ascii="Bitstream Charter" w:eastAsia="Bitstream Charter" w:hAnsi="Bitstream Charter" w:cs="Bitstream Charter"/>
          <w:szCs w:val="24"/>
        </w:rPr>
        <w:t xml:space="preserve"> </w:t>
      </w:r>
      <w:r>
        <w:rPr>
          <w:rFonts w:ascii="Bitstream Charter" w:hAnsi="Bitstream Charter" w:cs="Bitstream Charter"/>
          <w:szCs w:val="24"/>
        </w:rPr>
        <w:t>calamiteiten</w:t>
      </w:r>
      <w:r>
        <w:rPr>
          <w:rFonts w:ascii="Bitstream Charter" w:eastAsia="Bitstream Charter" w:hAnsi="Bitstream Charter" w:cs="Bitstream Charter"/>
          <w:szCs w:val="24"/>
        </w:rPr>
        <w:t xml:space="preserve"> </w:t>
      </w:r>
      <w:r>
        <w:rPr>
          <w:rFonts w:ascii="Bitstream Charter" w:hAnsi="Bitstream Charter" w:cs="Bitstream Charter"/>
          <w:szCs w:val="24"/>
        </w:rPr>
        <w:t>kan</w:t>
      </w:r>
      <w:r>
        <w:rPr>
          <w:rFonts w:ascii="Bitstream Charter" w:eastAsia="Bitstream Charter" w:hAnsi="Bitstream Charter" w:cs="Bitstream Charter"/>
          <w:szCs w:val="24"/>
        </w:rPr>
        <w:t xml:space="preserve"> </w:t>
      </w:r>
      <w:r>
        <w:rPr>
          <w:rFonts w:ascii="Bitstream Charter" w:hAnsi="Bitstream Charter" w:cs="Bitstream Charter"/>
          <w:szCs w:val="24"/>
        </w:rPr>
        <w:t>laten</w:t>
      </w:r>
      <w:r>
        <w:rPr>
          <w:rFonts w:ascii="Bitstream Charter" w:eastAsia="Bitstream Charter" w:hAnsi="Bitstream Charter" w:cs="Bitstream Charter"/>
          <w:szCs w:val="24"/>
        </w:rPr>
        <w:t xml:space="preserve"> </w:t>
      </w:r>
      <w:r>
        <w:rPr>
          <w:rFonts w:ascii="Bitstream Charter" w:hAnsi="Bitstream Charter" w:cs="Bitstream Charter"/>
          <w:szCs w:val="24"/>
        </w:rPr>
        <w:t>ontstaan,</w:t>
      </w:r>
      <w:r>
        <w:rPr>
          <w:rFonts w:ascii="Bitstream Charter" w:eastAsia="Bitstream Charter" w:hAnsi="Bitstream Charter" w:cs="Bitstream Charter"/>
          <w:szCs w:val="24"/>
        </w:rPr>
        <w:t xml:space="preserve"> </w:t>
      </w:r>
      <w:r>
        <w:rPr>
          <w:rFonts w:ascii="Bitstream Charter" w:hAnsi="Bitstream Charter" w:cs="Bitstream Charter"/>
          <w:szCs w:val="24"/>
        </w:rPr>
        <w:t>bv.</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Operator</w:t>
      </w:r>
      <w:r>
        <w:rPr>
          <w:rFonts w:ascii="Bitstream Charter" w:eastAsia="Bitstream Charter" w:hAnsi="Bitstream Charter" w:cs="Bitstream Charter"/>
          <w:szCs w:val="24"/>
        </w:rPr>
        <w:t xml:space="preserve"> </w:t>
      </w:r>
      <w:r>
        <w:rPr>
          <w:rFonts w:ascii="Bitstream Charter" w:hAnsi="Bitstream Charter" w:cs="Bitstream Charter"/>
          <w:szCs w:val="24"/>
        </w:rPr>
        <w:t>geeft</w:t>
      </w:r>
      <w:r>
        <w:rPr>
          <w:rFonts w:ascii="Bitstream Charter" w:eastAsia="Bitstream Charter" w:hAnsi="Bitstream Charter" w:cs="Bitstream Charter"/>
          <w:szCs w:val="24"/>
        </w:rPr>
        <w:t xml:space="preserve"> </w:t>
      </w:r>
      <w:r>
        <w:rPr>
          <w:rFonts w:ascii="Bitstream Charter" w:hAnsi="Bitstream Charter" w:cs="Bitstream Charter"/>
          <w:szCs w:val="24"/>
        </w:rPr>
        <w:t>aan</w:t>
      </w:r>
      <w:r>
        <w:rPr>
          <w:rFonts w:ascii="Bitstream Charter" w:eastAsia="Bitstream Charter" w:hAnsi="Bitstream Charter" w:cs="Bitstream Charter"/>
          <w:szCs w:val="24"/>
        </w:rPr>
        <w:t xml:space="preserve"> </w:t>
      </w:r>
      <w:r>
        <w:rPr>
          <w:rFonts w:ascii="Bitstream Charter" w:hAnsi="Bitstream Charter" w:cs="Bitstream Charter"/>
          <w:szCs w:val="24"/>
        </w:rPr>
        <w:t>dat</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AGV</w:t>
      </w:r>
      <w:r>
        <w:rPr>
          <w:rFonts w:ascii="Bitstream Charter" w:eastAsia="Bitstream Charter" w:hAnsi="Bitstream Charter" w:cs="Bitstream Charter"/>
          <w:szCs w:val="24"/>
        </w:rPr>
        <w:t xml:space="preserve"> </w:t>
      </w:r>
      <w:r>
        <w:rPr>
          <w:rFonts w:ascii="Bitstream Charter" w:hAnsi="Bitstream Charter" w:cs="Bitstream Charter"/>
          <w:szCs w:val="24"/>
        </w:rPr>
        <w:t>of</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Kraan</w:t>
      </w:r>
      <w:r>
        <w:rPr>
          <w:rFonts w:ascii="Bitstream Charter" w:eastAsia="Bitstream Charter" w:hAnsi="Bitstream Charter" w:cs="Bitstream Charter"/>
          <w:szCs w:val="24"/>
        </w:rPr>
        <w:t xml:space="preserve"> </w:t>
      </w:r>
      <w:r>
        <w:rPr>
          <w:rFonts w:ascii="Bitstream Charter" w:hAnsi="Bitstream Charter" w:cs="Bitstream Charter"/>
          <w:szCs w:val="24"/>
        </w:rPr>
        <w:t>etc..kapot</w:t>
      </w:r>
      <w:r>
        <w:rPr>
          <w:rFonts w:ascii="Bitstream Charter" w:eastAsia="Bitstream Charter" w:hAnsi="Bitstream Charter" w:cs="Bitstream Charter"/>
          <w:szCs w:val="24"/>
        </w:rPr>
        <w:t xml:space="preserve"> </w:t>
      </w:r>
      <w:r>
        <w:rPr>
          <w:rFonts w:ascii="Bitstream Charter" w:hAnsi="Bitstream Charter" w:cs="Bitstream Charter"/>
          <w:szCs w:val="24"/>
        </w:rPr>
        <w:t>gaat.</w:t>
      </w:r>
      <w:r>
        <w:rPr>
          <w:rFonts w:ascii="Bitstream Charter" w:eastAsia="Bitstream Charter" w:hAnsi="Bitstream Charter" w:cs="Bitstream Charter"/>
          <w:szCs w:val="24"/>
        </w:rPr>
        <w:t xml:space="preserve"> </w:t>
      </w:r>
      <w:r>
        <w:rPr>
          <w:rFonts w:ascii="Bitstream Charter" w:hAnsi="Bitstream Charter" w:cs="Bitstream Charter"/>
          <w:szCs w:val="24"/>
        </w:rPr>
        <w:t>Visueel</w:t>
      </w:r>
      <w:r>
        <w:rPr>
          <w:rFonts w:ascii="Bitstream Charter" w:eastAsia="Bitstream Charter" w:hAnsi="Bitstream Charter" w:cs="Bitstream Charter"/>
          <w:szCs w:val="24"/>
        </w:rPr>
        <w:t xml:space="preserve"> </w:t>
      </w:r>
      <w:r>
        <w:rPr>
          <w:rFonts w:ascii="Bitstream Charter" w:hAnsi="Bitstream Charter" w:cs="Bitstream Charter"/>
          <w:szCs w:val="24"/>
        </w:rPr>
        <w:t>moet</w:t>
      </w:r>
      <w:r>
        <w:rPr>
          <w:rFonts w:ascii="Bitstream Charter" w:eastAsia="Bitstream Charter" w:hAnsi="Bitstream Charter" w:cs="Bitstream Charter"/>
          <w:szCs w:val="24"/>
        </w:rPr>
        <w:t xml:space="preserve"> </w:t>
      </w:r>
      <w:r>
        <w:rPr>
          <w:rFonts w:ascii="Bitstream Charter" w:hAnsi="Bitstream Charter" w:cs="Bitstream Charter"/>
          <w:szCs w:val="24"/>
        </w:rPr>
        <w:t>direct</w:t>
      </w:r>
      <w:r>
        <w:rPr>
          <w:rFonts w:ascii="Bitstream Charter" w:eastAsia="Bitstream Charter" w:hAnsi="Bitstream Charter" w:cs="Bitstream Charter"/>
          <w:szCs w:val="24"/>
        </w:rPr>
        <w:t xml:space="preserve"> </w:t>
      </w:r>
      <w:r>
        <w:rPr>
          <w:rFonts w:ascii="Bitstream Charter" w:hAnsi="Bitstream Charter" w:cs="Bitstream Charter"/>
          <w:szCs w:val="24"/>
        </w:rPr>
        <w:t>duidelijk</w:t>
      </w:r>
      <w:r>
        <w:rPr>
          <w:rFonts w:ascii="Bitstream Charter" w:eastAsia="Bitstream Charter" w:hAnsi="Bitstream Charter" w:cs="Bitstream Charter"/>
          <w:szCs w:val="24"/>
        </w:rPr>
        <w:t xml:space="preserve"> </w:t>
      </w:r>
      <w:r>
        <w:rPr>
          <w:rFonts w:ascii="Bitstream Charter" w:hAnsi="Bitstream Charter" w:cs="Bitstream Charter"/>
          <w:szCs w:val="24"/>
        </w:rPr>
        <w:t>zijn</w:t>
      </w:r>
      <w:r>
        <w:rPr>
          <w:rFonts w:ascii="Bitstream Charter" w:eastAsia="Bitstream Charter" w:hAnsi="Bitstream Charter" w:cs="Bitstream Charter"/>
          <w:szCs w:val="24"/>
        </w:rPr>
        <w:t xml:space="preserve"> </w:t>
      </w:r>
      <w:r>
        <w:rPr>
          <w:rFonts w:ascii="Bitstream Charter" w:hAnsi="Bitstream Charter" w:cs="Bitstream Charter"/>
          <w:szCs w:val="24"/>
        </w:rPr>
        <w:t>dat</w:t>
      </w:r>
      <w:r>
        <w:rPr>
          <w:rFonts w:ascii="Bitstream Charter" w:eastAsia="Bitstream Charter" w:hAnsi="Bitstream Charter" w:cs="Bitstream Charter"/>
          <w:szCs w:val="24"/>
        </w:rPr>
        <w:t xml:space="preserve"> </w:t>
      </w:r>
      <w:r>
        <w:rPr>
          <w:rFonts w:ascii="Bitstream Charter" w:hAnsi="Bitstream Charter" w:cs="Bitstream Charter"/>
          <w:szCs w:val="24"/>
        </w:rPr>
        <w:t>er</w:t>
      </w:r>
      <w:r>
        <w:rPr>
          <w:rFonts w:ascii="Bitstream Charter" w:eastAsia="Bitstream Charter" w:hAnsi="Bitstream Charter" w:cs="Bitstream Charter"/>
          <w:szCs w:val="24"/>
        </w:rPr>
        <w:t xml:space="preserve"> </w:t>
      </w:r>
      <w:r>
        <w:rPr>
          <w:rFonts w:ascii="Bitstream Charter" w:hAnsi="Bitstream Charter" w:cs="Bitstream Charter"/>
          <w:szCs w:val="24"/>
        </w:rPr>
        <w:t>zich</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probleem</w:t>
      </w:r>
      <w:r>
        <w:rPr>
          <w:rFonts w:ascii="Bitstream Charter" w:eastAsia="Bitstream Charter" w:hAnsi="Bitstream Charter" w:cs="Bitstream Charter"/>
          <w:szCs w:val="24"/>
        </w:rPr>
        <w:t xml:space="preserve"> </w:t>
      </w:r>
      <w:r>
        <w:rPr>
          <w:rFonts w:ascii="Bitstream Charter" w:hAnsi="Bitstream Charter" w:cs="Bitstream Charter"/>
          <w:szCs w:val="24"/>
        </w:rPr>
        <w:t>voordoet.</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calamiteit</w:t>
      </w:r>
      <w:r>
        <w:rPr>
          <w:rFonts w:ascii="Bitstream Charter" w:eastAsia="Bitstream Charter" w:hAnsi="Bitstream Charter" w:cs="Bitstream Charter"/>
          <w:szCs w:val="24"/>
        </w:rPr>
        <w:t xml:space="preserve"> </w:t>
      </w:r>
      <w:r>
        <w:rPr>
          <w:rFonts w:ascii="Bitstream Charter" w:hAnsi="Bitstream Charter" w:cs="Bitstream Charter"/>
          <w:szCs w:val="24"/>
        </w:rPr>
        <w:t>moet</w:t>
      </w:r>
      <w:r>
        <w:rPr>
          <w:rFonts w:ascii="Bitstream Charter" w:eastAsia="Bitstream Charter" w:hAnsi="Bitstream Charter" w:cs="Bitstream Charter"/>
          <w:szCs w:val="24"/>
        </w:rPr>
        <w:t xml:space="preserve"> </w:t>
      </w:r>
      <w:r>
        <w:rPr>
          <w:rFonts w:ascii="Bitstream Charter" w:hAnsi="Bitstream Charter" w:cs="Bitstream Charter"/>
          <w:szCs w:val="24"/>
        </w:rPr>
        <w:t>vanaf</w:t>
      </w:r>
      <w:r>
        <w:rPr>
          <w:rFonts w:ascii="Bitstream Charter" w:eastAsia="Bitstream Charter" w:hAnsi="Bitstream Charter" w:cs="Bitstream Charter"/>
          <w:szCs w:val="24"/>
        </w:rPr>
        <w:t xml:space="preserve"> </w:t>
      </w: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toetsenbord</w:t>
      </w:r>
      <w:r>
        <w:rPr>
          <w:rFonts w:ascii="Bitstream Charter" w:eastAsia="Bitstream Charter" w:hAnsi="Bitstream Charter" w:cs="Bitstream Charter"/>
          <w:szCs w:val="24"/>
        </w:rPr>
        <w:t xml:space="preserve"> </w:t>
      </w:r>
      <w:r>
        <w:rPr>
          <w:rFonts w:ascii="Bitstream Charter" w:hAnsi="Bitstream Charter" w:cs="Bitstream Charter"/>
          <w:szCs w:val="24"/>
        </w:rPr>
        <w:t>(met</w:t>
      </w:r>
      <w:r>
        <w:rPr>
          <w:rFonts w:ascii="Bitstream Charter" w:eastAsia="Bitstream Charter" w:hAnsi="Bitstream Charter" w:cs="Bitstream Charter"/>
          <w:szCs w:val="24"/>
        </w:rPr>
        <w:t xml:space="preserve">  </w:t>
      </w:r>
      <w:r>
        <w:rPr>
          <w:rFonts w:ascii="Bitstream Charter" w:hAnsi="Bitstream Charter" w:cs="Bitstream Charter"/>
          <w:szCs w:val="24"/>
        </w:rPr>
        <w:t>-of</w:t>
      </w:r>
      <w:r>
        <w:rPr>
          <w:rFonts w:ascii="Bitstream Charter" w:eastAsia="Bitstream Charter" w:hAnsi="Bitstream Charter" w:cs="Bitstream Charter"/>
          <w:szCs w:val="24"/>
        </w:rPr>
        <w:t xml:space="preserve"> </w:t>
      </w:r>
      <w:r>
        <w:rPr>
          <w:rFonts w:ascii="Bitstream Charter" w:hAnsi="Bitstream Charter" w:cs="Bitstream Charter"/>
          <w:szCs w:val="24"/>
        </w:rPr>
        <w:t>zonder</w:t>
      </w:r>
      <w:r>
        <w:rPr>
          <w:rFonts w:ascii="Bitstream Charter" w:eastAsia="Bitstream Charter" w:hAnsi="Bitstream Charter" w:cs="Bitstream Charter"/>
          <w:szCs w:val="24"/>
        </w:rPr>
        <w:t xml:space="preserve"> </w:t>
      </w:r>
      <w:r>
        <w:rPr>
          <w:rFonts w:ascii="Bitstream Charter" w:hAnsi="Bitstream Charter" w:cs="Bitstream Charter"/>
          <w:szCs w:val="24"/>
        </w:rPr>
        <w:t>muis)</w:t>
      </w:r>
      <w:r>
        <w:rPr>
          <w:rFonts w:ascii="Bitstream Charter" w:eastAsia="Bitstream Charter" w:hAnsi="Bitstream Charter" w:cs="Bitstream Charter"/>
          <w:szCs w:val="24"/>
        </w:rPr>
        <w:t xml:space="preserve"> </w:t>
      </w:r>
      <w:r>
        <w:rPr>
          <w:rFonts w:ascii="Bitstream Charter" w:hAnsi="Bitstream Charter" w:cs="Bitstream Charter"/>
          <w:szCs w:val="24"/>
        </w:rPr>
        <w:t>invoerbaar</w:t>
      </w:r>
      <w:r>
        <w:rPr>
          <w:rFonts w:ascii="Bitstream Charter" w:eastAsia="Bitstream Charter" w:hAnsi="Bitstream Charter" w:cs="Bitstream Charter"/>
          <w:szCs w:val="24"/>
        </w:rPr>
        <w:t xml:space="preserve"> </w:t>
      </w:r>
      <w:r>
        <w:rPr>
          <w:rFonts w:ascii="Bitstream Charter" w:hAnsi="Bitstream Charter" w:cs="Bitstream Charter"/>
          <w:szCs w:val="24"/>
        </w:rPr>
        <w:t>zijn.</w:t>
      </w:r>
      <w:r>
        <w:rPr>
          <w:rFonts w:ascii="Bitstream Charter" w:eastAsia="Bitstream Charter" w:hAnsi="Bitstream Charter" w:cs="Bitstream Charter"/>
          <w:szCs w:val="24"/>
        </w:rPr>
        <w:t xml:space="preserve"> </w:t>
      </w:r>
    </w:p>
    <w:p w14:paraId="4DCAD55E" w14:textId="77777777" w:rsidR="00202BDB" w:rsidRDefault="00202BDB" w:rsidP="00202BDB">
      <w:pPr>
        <w:pStyle w:val="Plattetekst"/>
        <w:numPr>
          <w:ilvl w:val="0"/>
          <w:numId w:val="8"/>
        </w:numPr>
        <w:tabs>
          <w:tab w:val="left" w:pos="720"/>
        </w:tabs>
        <w:rPr>
          <w:rFonts w:ascii="Bitstream Charter" w:hAnsi="Bitstream Charter" w:cs="Bitstream Charter"/>
          <w:szCs w:val="24"/>
        </w:rPr>
      </w:pP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operator</w:t>
      </w:r>
      <w:r>
        <w:rPr>
          <w:rFonts w:ascii="Bitstream Charter" w:eastAsia="Bitstream Charter" w:hAnsi="Bitstream Charter" w:cs="Bitstream Charter"/>
          <w:szCs w:val="24"/>
        </w:rPr>
        <w:t xml:space="preserve"> </w:t>
      </w:r>
      <w:r>
        <w:rPr>
          <w:rFonts w:ascii="Bitstream Charter" w:hAnsi="Bitstream Charter" w:cs="Bitstream Charter"/>
          <w:szCs w:val="24"/>
        </w:rPr>
        <w:t>interface</w:t>
      </w:r>
      <w:r>
        <w:rPr>
          <w:rFonts w:ascii="Bitstream Charter" w:eastAsia="Bitstream Charter" w:hAnsi="Bitstream Charter" w:cs="Bitstream Charter"/>
          <w:szCs w:val="24"/>
        </w:rPr>
        <w:t xml:space="preserve"> </w:t>
      </w:r>
      <w:r>
        <w:rPr>
          <w:rFonts w:ascii="Bitstream Charter" w:hAnsi="Bitstream Charter" w:cs="Bitstream Charter"/>
          <w:szCs w:val="24"/>
        </w:rPr>
        <w:t>voor</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simulator</w:t>
      </w:r>
      <w:r>
        <w:rPr>
          <w:rFonts w:ascii="Bitstream Charter" w:eastAsia="Bitstream Charter" w:hAnsi="Bitstream Charter" w:cs="Bitstream Charter"/>
          <w:szCs w:val="24"/>
        </w:rPr>
        <w:t xml:space="preserve"> </w:t>
      </w:r>
      <w:r>
        <w:rPr>
          <w:rFonts w:ascii="Bitstream Charter" w:hAnsi="Bitstream Charter" w:cs="Bitstream Charter"/>
          <w:szCs w:val="24"/>
        </w:rPr>
        <w:t>waarmee</w:t>
      </w:r>
      <w:r>
        <w:rPr>
          <w:rFonts w:ascii="Bitstream Charter" w:eastAsia="Bitstream Charter" w:hAnsi="Bitstream Charter" w:cs="Bitstream Charter"/>
          <w:szCs w:val="24"/>
        </w:rPr>
        <w:t xml:space="preserve"> </w:t>
      </w:r>
      <w:r>
        <w:rPr>
          <w:rFonts w:ascii="Bitstream Charter" w:hAnsi="Bitstream Charter" w:cs="Bitstream Charter"/>
          <w:szCs w:val="24"/>
        </w:rPr>
        <w:t>calamiteiten</w:t>
      </w:r>
      <w:r>
        <w:rPr>
          <w:rFonts w:ascii="Bitstream Charter" w:eastAsia="Bitstream Charter" w:hAnsi="Bitstream Charter" w:cs="Bitstream Charter"/>
          <w:szCs w:val="24"/>
        </w:rPr>
        <w:t xml:space="preserve"> </w:t>
      </w:r>
      <w:r>
        <w:rPr>
          <w:rFonts w:ascii="Bitstream Charter" w:hAnsi="Bitstream Charter" w:cs="Bitstream Charter"/>
          <w:b/>
          <w:bCs/>
          <w:i/>
          <w:iCs/>
          <w:szCs w:val="24"/>
          <w:u w:val="single"/>
        </w:rPr>
        <w:t>realtime</w:t>
      </w:r>
      <w:r>
        <w:rPr>
          <w:rFonts w:ascii="Bitstream Charter" w:hAnsi="Bitstream Charter" w:cs="Bitstream Charter"/>
          <w:szCs w:val="24"/>
        </w:rPr>
        <w:t xml:space="preserve"> </w:t>
      </w:r>
      <w:r>
        <w:rPr>
          <w:rFonts w:ascii="Bitstream Charter" w:eastAsia="Bitstream Charter" w:hAnsi="Bitstream Charter" w:cs="Bitstream Charter"/>
          <w:szCs w:val="24"/>
        </w:rPr>
        <w:t>(</w:t>
      </w:r>
      <w:r>
        <w:rPr>
          <w:rFonts w:ascii="Bitstream Charter" w:hAnsi="Bitstream Charter" w:cs="Bitstream Charter"/>
          <w:szCs w:val="24"/>
        </w:rPr>
        <w:t>binnen</w:t>
      </w:r>
      <w:r>
        <w:rPr>
          <w:rFonts w:ascii="Bitstream Charter" w:eastAsia="Bitstream Charter" w:hAnsi="Bitstream Charter" w:cs="Bitstream Charter"/>
          <w:szCs w:val="24"/>
        </w:rPr>
        <w:t xml:space="preserve"> </w:t>
      </w:r>
      <w:r>
        <w:rPr>
          <w:rFonts w:ascii="Bitstream Charter" w:hAnsi="Bitstream Charter" w:cs="Bitstream Charter"/>
          <w:szCs w:val="24"/>
        </w:rPr>
        <w:t>10</w:t>
      </w:r>
      <w:r>
        <w:rPr>
          <w:rFonts w:ascii="Bitstream Charter" w:eastAsia="Bitstream Charter" w:hAnsi="Bitstream Charter" w:cs="Bitstream Charter"/>
          <w:szCs w:val="24"/>
        </w:rPr>
        <w:t xml:space="preserve"> </w:t>
      </w:r>
      <w:r>
        <w:rPr>
          <w:rFonts w:ascii="Bitstream Charter" w:hAnsi="Bitstream Charter" w:cs="Bitstream Charter"/>
          <w:szCs w:val="24"/>
        </w:rPr>
        <w:t>seconden)</w:t>
      </w:r>
      <w:r>
        <w:rPr>
          <w:rFonts w:ascii="Bitstream Charter" w:eastAsia="Bitstream Charter" w:hAnsi="Bitstream Charter" w:cs="Bitstream Charter"/>
          <w:szCs w:val="24"/>
        </w:rPr>
        <w:t xml:space="preserve"> </w:t>
      </w:r>
      <w:r>
        <w:rPr>
          <w:rFonts w:ascii="Bitstream Charter" w:hAnsi="Bitstream Charter" w:cs="Bitstream Charter"/>
          <w:szCs w:val="24"/>
        </w:rPr>
        <w:t>kunnen</w:t>
      </w:r>
      <w:r>
        <w:rPr>
          <w:rFonts w:ascii="Bitstream Charter" w:eastAsia="Bitstream Charter" w:hAnsi="Bitstream Charter" w:cs="Bitstream Charter"/>
          <w:szCs w:val="24"/>
        </w:rPr>
        <w:t xml:space="preserve"> </w:t>
      </w:r>
      <w:r>
        <w:rPr>
          <w:rFonts w:ascii="Bitstream Charter" w:hAnsi="Bitstream Charter" w:cs="Bitstream Charter"/>
          <w:szCs w:val="24"/>
        </w:rPr>
        <w:t>worden</w:t>
      </w:r>
      <w:r>
        <w:rPr>
          <w:rFonts w:ascii="Bitstream Charter" w:eastAsia="Bitstream Charter" w:hAnsi="Bitstream Charter" w:cs="Bitstream Charter"/>
          <w:szCs w:val="24"/>
        </w:rPr>
        <w:t xml:space="preserve"> </w:t>
      </w:r>
      <w:r>
        <w:rPr>
          <w:rFonts w:ascii="Bitstream Charter" w:hAnsi="Bitstream Charter" w:cs="Bitstream Charter"/>
          <w:szCs w:val="24"/>
        </w:rPr>
        <w:t>in</w:t>
      </w:r>
      <w:r>
        <w:rPr>
          <w:rFonts w:ascii="Bitstream Charter" w:eastAsia="Bitstream Charter" w:hAnsi="Bitstream Charter" w:cs="Bitstream Charter"/>
          <w:szCs w:val="24"/>
        </w:rPr>
        <w:t xml:space="preserve"> </w:t>
      </w:r>
      <w:r>
        <w:rPr>
          <w:rFonts w:ascii="Bitstream Charter" w:hAnsi="Bitstream Charter" w:cs="Bitstream Charter"/>
          <w:szCs w:val="24"/>
        </w:rPr>
        <w:t>gebracht</w:t>
      </w:r>
      <w:r>
        <w:rPr>
          <w:rFonts w:ascii="Bitstream Charter" w:eastAsia="Bitstream Charter" w:hAnsi="Bitstream Charter" w:cs="Bitstream Charter"/>
          <w:szCs w:val="24"/>
        </w:rPr>
        <w:t xml:space="preserve"> </w:t>
      </w:r>
      <w:r>
        <w:rPr>
          <w:rFonts w:ascii="Bitstream Charter" w:hAnsi="Bitstream Charter" w:cs="Bitstream Charter"/>
          <w:szCs w:val="24"/>
        </w:rPr>
        <w:t>en</w:t>
      </w:r>
      <w:r>
        <w:rPr>
          <w:rFonts w:ascii="Bitstream Charter" w:eastAsia="Bitstream Charter" w:hAnsi="Bitstream Charter" w:cs="Bitstream Charter"/>
          <w:szCs w:val="24"/>
        </w:rPr>
        <w:t xml:space="preserve"> </w:t>
      </w:r>
      <w:r>
        <w:rPr>
          <w:rFonts w:ascii="Bitstream Charter" w:hAnsi="Bitstream Charter" w:cs="Bitstream Charter"/>
          <w:szCs w:val="24"/>
        </w:rPr>
        <w:t>zichtbaar</w:t>
      </w:r>
      <w:r>
        <w:rPr>
          <w:rFonts w:ascii="Bitstream Charter" w:eastAsia="Bitstream Charter" w:hAnsi="Bitstream Charter" w:cs="Bitstream Charter"/>
          <w:szCs w:val="24"/>
        </w:rPr>
        <w:t xml:space="preserve"> </w:t>
      </w:r>
      <w:r>
        <w:rPr>
          <w:rFonts w:ascii="Bitstream Charter" w:hAnsi="Bitstream Charter" w:cs="Bitstream Charter"/>
          <w:szCs w:val="24"/>
        </w:rPr>
        <w:t>gemaakt</w:t>
      </w:r>
      <w:r>
        <w:rPr>
          <w:rFonts w:ascii="Bitstream Charter" w:eastAsia="Bitstream Charter" w:hAnsi="Bitstream Charter" w:cs="Bitstream Charter"/>
          <w:szCs w:val="24"/>
        </w:rPr>
        <w:t xml:space="preserve"> </w:t>
      </w:r>
      <w:r>
        <w:rPr>
          <w:rFonts w:ascii="Bitstream Charter" w:hAnsi="Bitstream Charter" w:cs="Bitstream Charter"/>
          <w:szCs w:val="24"/>
        </w:rPr>
        <w:t>kunnen</w:t>
      </w:r>
      <w:r>
        <w:rPr>
          <w:rFonts w:ascii="Bitstream Charter" w:eastAsia="Bitstream Charter" w:hAnsi="Bitstream Charter" w:cs="Bitstream Charter"/>
          <w:szCs w:val="24"/>
        </w:rPr>
        <w:t xml:space="preserve"> </w:t>
      </w:r>
      <w:r>
        <w:rPr>
          <w:rFonts w:ascii="Bitstream Charter" w:hAnsi="Bitstream Charter" w:cs="Bitstream Charter"/>
          <w:szCs w:val="24"/>
        </w:rPr>
        <w:t>worden.</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reactie</w:t>
      </w:r>
      <w:r>
        <w:rPr>
          <w:rFonts w:ascii="Bitstream Charter" w:eastAsia="Bitstream Charter" w:hAnsi="Bitstream Charter" w:cs="Bitstream Charter"/>
          <w:szCs w:val="24"/>
        </w:rPr>
        <w:t xml:space="preserve"> </w:t>
      </w:r>
      <w:r>
        <w:rPr>
          <w:rFonts w:ascii="Bitstream Charter" w:hAnsi="Bitstream Charter" w:cs="Bitstream Charter"/>
          <w:szCs w:val="24"/>
        </w:rPr>
        <w:t>van</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Controller</w:t>
      </w:r>
      <w:r>
        <w:rPr>
          <w:rFonts w:ascii="Bitstream Charter" w:eastAsia="Bitstream Charter" w:hAnsi="Bitstream Charter" w:cs="Bitstream Charter"/>
          <w:szCs w:val="24"/>
        </w:rPr>
        <w:t xml:space="preserve"> </w:t>
      </w:r>
      <w:r>
        <w:rPr>
          <w:rFonts w:ascii="Bitstream Charter" w:hAnsi="Bitstream Charter" w:cs="Bitstream Charter"/>
          <w:szCs w:val="24"/>
        </w:rPr>
        <w:t>moet</w:t>
      </w:r>
      <w:r>
        <w:rPr>
          <w:rFonts w:ascii="Bitstream Charter" w:eastAsia="Bitstream Charter" w:hAnsi="Bitstream Charter" w:cs="Bitstream Charter"/>
          <w:szCs w:val="24"/>
        </w:rPr>
        <w:t xml:space="preserve"> </w:t>
      </w:r>
      <w:r>
        <w:rPr>
          <w:rFonts w:ascii="Bitstream Charter" w:hAnsi="Bitstream Charter" w:cs="Bitstream Charter"/>
          <w:szCs w:val="24"/>
        </w:rPr>
        <w:t>realtime</w:t>
      </w:r>
      <w:r>
        <w:rPr>
          <w:rFonts w:ascii="Bitstream Charter" w:eastAsia="Bitstream Charter" w:hAnsi="Bitstream Charter" w:cs="Bitstream Charter"/>
          <w:szCs w:val="24"/>
        </w:rPr>
        <w:t xml:space="preserve"> </w:t>
      </w:r>
      <w:r>
        <w:rPr>
          <w:rFonts w:ascii="Bitstream Charter" w:hAnsi="Bitstream Charter" w:cs="Bitstream Charter"/>
          <w:szCs w:val="24"/>
        </w:rPr>
        <w:t>(binnen</w:t>
      </w:r>
      <w:r>
        <w:rPr>
          <w:rFonts w:ascii="Bitstream Charter" w:eastAsia="Bitstream Charter" w:hAnsi="Bitstream Charter" w:cs="Bitstream Charter"/>
          <w:szCs w:val="24"/>
        </w:rPr>
        <w:t xml:space="preserve"> </w:t>
      </w:r>
      <w:r>
        <w:rPr>
          <w:rFonts w:ascii="Bitstream Charter" w:hAnsi="Bitstream Charter" w:cs="Bitstream Charter"/>
          <w:szCs w:val="24"/>
        </w:rPr>
        <w:t>30</w:t>
      </w:r>
      <w:r>
        <w:rPr>
          <w:rFonts w:ascii="Bitstream Charter" w:eastAsia="Bitstream Charter" w:hAnsi="Bitstream Charter" w:cs="Bitstream Charter"/>
          <w:szCs w:val="24"/>
        </w:rPr>
        <w:t xml:space="preserve"> </w:t>
      </w:r>
      <w:r>
        <w:rPr>
          <w:rFonts w:ascii="Bitstream Charter" w:hAnsi="Bitstream Charter" w:cs="Bitstream Charter"/>
          <w:szCs w:val="24"/>
        </w:rPr>
        <w:t>seconden)</w:t>
      </w:r>
      <w:r>
        <w:rPr>
          <w:rFonts w:ascii="Bitstream Charter" w:eastAsia="Bitstream Charter" w:hAnsi="Bitstream Charter" w:cs="Bitstream Charter"/>
          <w:szCs w:val="24"/>
        </w:rPr>
        <w:t xml:space="preserve"> </w:t>
      </w:r>
      <w:r>
        <w:rPr>
          <w:rFonts w:ascii="Bitstream Charter" w:hAnsi="Bitstream Charter" w:cs="Bitstream Charter"/>
          <w:szCs w:val="24"/>
        </w:rPr>
        <w:t>en</w:t>
      </w:r>
      <w:r>
        <w:rPr>
          <w:rFonts w:ascii="Bitstream Charter" w:eastAsia="Bitstream Charter" w:hAnsi="Bitstream Charter" w:cs="Bitstream Charter"/>
          <w:szCs w:val="24"/>
        </w:rPr>
        <w:t xml:space="preserve"> </w:t>
      </w:r>
      <w:r>
        <w:rPr>
          <w:rFonts w:ascii="Bitstream Charter" w:hAnsi="Bitstream Charter" w:cs="Bitstream Charter"/>
          <w:szCs w:val="24"/>
        </w:rPr>
        <w:t>zichtbaar</w:t>
      </w:r>
      <w:r>
        <w:rPr>
          <w:rFonts w:ascii="Bitstream Charter" w:eastAsia="Bitstream Charter" w:hAnsi="Bitstream Charter" w:cs="Bitstream Charter"/>
          <w:szCs w:val="24"/>
        </w:rPr>
        <w:t xml:space="preserve"> </w:t>
      </w:r>
      <w:r>
        <w:rPr>
          <w:rFonts w:ascii="Bitstream Charter" w:hAnsi="Bitstream Charter" w:cs="Bitstream Charter"/>
          <w:szCs w:val="24"/>
        </w:rPr>
        <w:t>in</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simulator</w:t>
      </w:r>
      <w:r>
        <w:rPr>
          <w:rFonts w:ascii="Bitstream Charter" w:eastAsia="Bitstream Charter" w:hAnsi="Bitstream Charter" w:cs="Bitstream Charter"/>
          <w:szCs w:val="24"/>
        </w:rPr>
        <w:t xml:space="preserve"> </w:t>
      </w:r>
      <w:r>
        <w:rPr>
          <w:rFonts w:ascii="Bitstream Charter" w:hAnsi="Bitstream Charter" w:cs="Bitstream Charter"/>
          <w:szCs w:val="24"/>
        </w:rPr>
        <w:t>zijn.</w:t>
      </w:r>
    </w:p>
    <w:p w14:paraId="79685ACD" w14:textId="77777777" w:rsidR="00202BDB" w:rsidRDefault="00202BDB" w:rsidP="00202BDB">
      <w:pPr>
        <w:pStyle w:val="Plattetekst"/>
        <w:numPr>
          <w:ilvl w:val="0"/>
          <w:numId w:val="8"/>
        </w:numPr>
        <w:tabs>
          <w:tab w:val="left" w:pos="720"/>
        </w:tabs>
        <w:rPr>
          <w:rFonts w:ascii="Bitstream Charter" w:eastAsia="Times New Roman" w:hAnsi="Bitstream Charter" w:cs="Bitstream Charter"/>
          <w:szCs w:val="24"/>
        </w:rPr>
      </w:pP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'in-zoomen'</w:t>
      </w:r>
      <w:r>
        <w:rPr>
          <w:rFonts w:ascii="Bitstream Charter" w:eastAsia="Bitstream Charter" w:hAnsi="Bitstream Charter" w:cs="Bitstream Charter"/>
          <w:szCs w:val="24"/>
        </w:rPr>
        <w:t xml:space="preserve"> </w:t>
      </w:r>
      <w:r>
        <w:rPr>
          <w:rFonts w:ascii="Bitstream Charter" w:hAnsi="Bitstream Charter" w:cs="Bitstream Charter"/>
          <w:szCs w:val="24"/>
        </w:rPr>
        <w:t>op</w:t>
      </w:r>
      <w:r>
        <w:rPr>
          <w:rFonts w:ascii="Bitstream Charter" w:eastAsia="Bitstream Charter" w:hAnsi="Bitstream Charter" w:cs="Bitstream Charter"/>
          <w:szCs w:val="24"/>
        </w:rPr>
        <w:t xml:space="preserve"> </w:t>
      </w:r>
      <w:r>
        <w:rPr>
          <w:rFonts w:ascii="Bitstream Charter" w:hAnsi="Bitstream Charter" w:cs="Bitstream Charter"/>
          <w:szCs w:val="24"/>
        </w:rPr>
        <w:t>1</w:t>
      </w:r>
      <w:r>
        <w:rPr>
          <w:rFonts w:ascii="Bitstream Charter" w:eastAsia="Bitstream Charter" w:hAnsi="Bitstream Charter" w:cs="Bitstream Charter"/>
          <w:szCs w:val="24"/>
        </w:rPr>
        <w:t xml:space="preserve"> </w:t>
      </w:r>
      <w:r>
        <w:rPr>
          <w:rFonts w:ascii="Bitstream Charter" w:hAnsi="Bitstream Charter" w:cs="Bitstream Charter"/>
          <w:szCs w:val="24"/>
        </w:rPr>
        <w:t>container,</w:t>
      </w:r>
      <w:r>
        <w:rPr>
          <w:rFonts w:ascii="Bitstream Charter" w:eastAsia="Bitstream Charter" w:hAnsi="Bitstream Charter" w:cs="Bitstream Charter"/>
          <w:szCs w:val="24"/>
        </w:rPr>
        <w:t xml:space="preserve"> </w:t>
      </w:r>
      <w:r>
        <w:rPr>
          <w:rFonts w:ascii="Bitstream Charter" w:hAnsi="Bitstream Charter" w:cs="Bitstream Charter"/>
          <w:szCs w:val="24"/>
        </w:rPr>
        <w:t>die</w:t>
      </w:r>
      <w:r>
        <w:rPr>
          <w:rFonts w:ascii="Bitstream Charter" w:eastAsia="Bitstream Charter" w:hAnsi="Bitstream Charter" w:cs="Bitstream Charter"/>
          <w:szCs w:val="24"/>
        </w:rPr>
        <w:t xml:space="preserve"> </w:t>
      </w:r>
      <w:r>
        <w:rPr>
          <w:rFonts w:ascii="Bitstream Charter" w:hAnsi="Bitstream Charter" w:cs="Bitstream Charter"/>
          <w:szCs w:val="24"/>
        </w:rPr>
        <w:t>bekeken</w:t>
      </w:r>
      <w:r>
        <w:rPr>
          <w:rFonts w:ascii="Bitstream Charter" w:eastAsia="Bitstream Charter" w:hAnsi="Bitstream Charter" w:cs="Bitstream Charter"/>
          <w:szCs w:val="24"/>
        </w:rPr>
        <w:t xml:space="preserve"> </w:t>
      </w:r>
      <w:r>
        <w:rPr>
          <w:rFonts w:ascii="Bitstream Charter" w:hAnsi="Bitstream Charter" w:cs="Bitstream Charter"/>
          <w:szCs w:val="24"/>
        </w:rPr>
        <w:t>en</w:t>
      </w:r>
      <w:r>
        <w:rPr>
          <w:rFonts w:ascii="Bitstream Charter" w:eastAsia="Bitstream Charter" w:hAnsi="Bitstream Charter" w:cs="Bitstream Charter"/>
          <w:szCs w:val="24"/>
        </w:rPr>
        <w:t xml:space="preserve"> </w:t>
      </w:r>
      <w:r>
        <w:rPr>
          <w:rFonts w:ascii="Bitstream Charter" w:hAnsi="Bitstream Charter" w:cs="Bitstream Charter"/>
          <w:szCs w:val="24"/>
        </w:rPr>
        <w:t>gedraaid</w:t>
      </w:r>
      <w:r>
        <w:rPr>
          <w:rFonts w:ascii="Bitstream Charter" w:eastAsia="Bitstream Charter" w:hAnsi="Bitstream Charter" w:cs="Bitstream Charter"/>
          <w:szCs w:val="24"/>
        </w:rPr>
        <w:t xml:space="preserve"> </w:t>
      </w:r>
      <w:r>
        <w:rPr>
          <w:rFonts w:ascii="Bitstream Charter" w:hAnsi="Bitstream Charter" w:cs="Bitstream Charter"/>
          <w:szCs w:val="24"/>
        </w:rPr>
        <w:t>moet</w:t>
      </w:r>
      <w:r>
        <w:rPr>
          <w:rFonts w:ascii="Bitstream Charter" w:eastAsia="Bitstream Charter" w:hAnsi="Bitstream Charter" w:cs="Bitstream Charter"/>
          <w:szCs w:val="24"/>
        </w:rPr>
        <w:t xml:space="preserve"> </w:t>
      </w:r>
      <w:r>
        <w:rPr>
          <w:rFonts w:ascii="Bitstream Charter" w:hAnsi="Bitstream Charter" w:cs="Bitstream Charter"/>
          <w:szCs w:val="24"/>
        </w:rPr>
        <w:t>kunnen</w:t>
      </w:r>
      <w:r>
        <w:rPr>
          <w:rFonts w:ascii="Bitstream Charter" w:eastAsia="Bitstream Charter" w:hAnsi="Bitstream Charter" w:cs="Bitstream Charter"/>
          <w:szCs w:val="24"/>
        </w:rPr>
        <w:t xml:space="preserve"> </w:t>
      </w:r>
      <w:r>
        <w:rPr>
          <w:rFonts w:ascii="Bitstream Charter" w:hAnsi="Bitstream Charter" w:cs="Bitstream Charter"/>
          <w:szCs w:val="24"/>
        </w:rPr>
        <w:t>worden</w:t>
      </w:r>
      <w:r>
        <w:rPr>
          <w:rFonts w:ascii="Bitstream Charter" w:eastAsia="Bitstream Charter" w:hAnsi="Bitstream Charter" w:cs="Bitstream Charter"/>
          <w:szCs w:val="24"/>
        </w:rPr>
        <w:t xml:space="preserve"> </w:t>
      </w:r>
      <w:r>
        <w:rPr>
          <w:rFonts w:ascii="Bitstream Charter" w:hAnsi="Bitstream Charter" w:cs="Bitstream Charter"/>
          <w:szCs w:val="24"/>
        </w:rPr>
        <w:t>en</w:t>
      </w:r>
      <w:r>
        <w:rPr>
          <w:rFonts w:ascii="Bitstream Charter" w:eastAsia="Bitstream Charter" w:hAnsi="Bitstream Charter" w:cs="Bitstream Charter"/>
          <w:szCs w:val="24"/>
        </w:rPr>
        <w:t xml:space="preserve"> </w:t>
      </w:r>
      <w:r>
        <w:rPr>
          <w:rFonts w:ascii="Bitstream Charter" w:hAnsi="Bitstream Charter" w:cs="Bitstream Charter"/>
          <w:szCs w:val="24"/>
        </w:rPr>
        <w:t>waarvan</w:t>
      </w:r>
      <w:r>
        <w:rPr>
          <w:rFonts w:ascii="Bitstream Charter" w:eastAsia="Bitstream Charter" w:hAnsi="Bitstream Charter" w:cs="Bitstream Charter"/>
          <w:szCs w:val="24"/>
        </w:rPr>
        <w:t xml:space="preserve"> </w:t>
      </w:r>
      <w:r>
        <w:rPr>
          <w:rFonts w:ascii="Bitstream Charter" w:hAnsi="Bitstream Charter" w:cs="Bitstream Charter"/>
          <w:szCs w:val="24"/>
        </w:rPr>
        <w:t>de</w:t>
      </w:r>
      <w:r>
        <w:rPr>
          <w:rFonts w:ascii="Bitstream Charter" w:eastAsia="Bitstream Charter" w:hAnsi="Bitstream Charter" w:cs="Bitstream Charter"/>
          <w:szCs w:val="24"/>
        </w:rPr>
        <w:t xml:space="preserve"> </w:t>
      </w:r>
      <w:r>
        <w:rPr>
          <w:rFonts w:ascii="Bitstream Charter" w:hAnsi="Bitstream Charter" w:cs="Bitstream Charter"/>
          <w:szCs w:val="24"/>
        </w:rPr>
        <w:t>gegevens</w:t>
      </w:r>
      <w:r>
        <w:rPr>
          <w:rFonts w:ascii="Bitstream Charter" w:eastAsia="Bitstream Charter" w:hAnsi="Bitstream Charter" w:cs="Bitstream Charter"/>
          <w:szCs w:val="24"/>
        </w:rPr>
        <w:t xml:space="preserve"> </w:t>
      </w:r>
      <w:r>
        <w:rPr>
          <w:rFonts w:ascii="Bitstream Charter" w:hAnsi="Bitstream Charter" w:cs="Bitstream Charter"/>
          <w:szCs w:val="24"/>
        </w:rPr>
        <w:t>in</w:t>
      </w:r>
      <w:r>
        <w:rPr>
          <w:rFonts w:ascii="Bitstream Charter" w:eastAsia="Bitstream Charter" w:hAnsi="Bitstream Charter" w:cs="Bitstream Charter"/>
          <w:szCs w:val="24"/>
        </w:rPr>
        <w:t xml:space="preserve"> </w:t>
      </w:r>
      <w:r>
        <w:rPr>
          <w:rFonts w:ascii="Bitstream Charter" w:hAnsi="Bitstream Charter" w:cs="Bitstream Charter"/>
          <w:szCs w:val="24"/>
        </w:rPr>
        <w:t>een</w:t>
      </w:r>
      <w:r>
        <w:rPr>
          <w:rFonts w:ascii="Bitstream Charter" w:eastAsia="Bitstream Charter" w:hAnsi="Bitstream Charter" w:cs="Bitstream Charter"/>
          <w:szCs w:val="24"/>
        </w:rPr>
        <w:t xml:space="preserve"> </w:t>
      </w:r>
      <w:r>
        <w:rPr>
          <w:rFonts w:ascii="Bitstream Charter" w:hAnsi="Bitstream Charter" w:cs="Bitstream Charter"/>
          <w:szCs w:val="24"/>
        </w:rPr>
        <w:t>extra</w:t>
      </w:r>
      <w:r>
        <w:rPr>
          <w:rFonts w:ascii="Bitstream Charter" w:eastAsia="Bitstream Charter" w:hAnsi="Bitstream Charter" w:cs="Bitstream Charter"/>
          <w:szCs w:val="24"/>
        </w:rPr>
        <w:t xml:space="preserve"> </w:t>
      </w:r>
      <w:r>
        <w:rPr>
          <w:rFonts w:ascii="Bitstream Charter" w:hAnsi="Bitstream Charter" w:cs="Bitstream Charter"/>
          <w:szCs w:val="24"/>
        </w:rPr>
        <w:t>venster</w:t>
      </w:r>
      <w:r>
        <w:rPr>
          <w:rFonts w:ascii="Bitstream Charter" w:eastAsia="Bitstream Charter" w:hAnsi="Bitstream Charter" w:cs="Bitstream Charter"/>
          <w:szCs w:val="24"/>
        </w:rPr>
        <w:t xml:space="preserve"> </w:t>
      </w:r>
      <w:r>
        <w:rPr>
          <w:rFonts w:ascii="Bitstream Charter" w:hAnsi="Bitstream Charter" w:cs="Bitstream Charter"/>
          <w:szCs w:val="24"/>
        </w:rPr>
        <w:t>moeten</w:t>
      </w:r>
      <w:r>
        <w:rPr>
          <w:rFonts w:ascii="Bitstream Charter" w:eastAsia="Bitstream Charter" w:hAnsi="Bitstream Charter" w:cs="Bitstream Charter"/>
          <w:szCs w:val="24"/>
        </w:rPr>
        <w:t xml:space="preserve"> </w:t>
      </w:r>
      <w:r>
        <w:rPr>
          <w:rFonts w:ascii="Bitstream Charter" w:hAnsi="Bitstream Charter" w:cs="Bitstream Charter"/>
          <w:szCs w:val="24"/>
        </w:rPr>
        <w:t>komen</w:t>
      </w:r>
      <w:r>
        <w:rPr>
          <w:rFonts w:ascii="Bitstream Charter" w:eastAsia="Times New Roman" w:hAnsi="Bitstream Charter" w:cs="Bitstream Charter"/>
          <w:szCs w:val="24"/>
        </w:rPr>
        <w:t>.</w:t>
      </w:r>
    </w:p>
    <w:p w14:paraId="33705AA4" w14:textId="77777777" w:rsidR="00202BDB" w:rsidRDefault="00202BDB" w:rsidP="00202BDB">
      <w:pPr>
        <w:numPr>
          <w:ilvl w:val="0"/>
          <w:numId w:val="8"/>
        </w:numPr>
        <w:tabs>
          <w:tab w:val="left" w:pos="720"/>
        </w:tabs>
        <w:rPr>
          <w:rFonts w:ascii="Bitstream Charter" w:hAnsi="Bitstream Charter" w:cs="Bitstream Charter"/>
          <w:szCs w:val="24"/>
        </w:rPr>
      </w:pPr>
      <w:r>
        <w:rPr>
          <w:rFonts w:ascii="Bitstream Charter" w:hAnsi="Bitstream Charter" w:cs="Bitstream Charter"/>
          <w:szCs w:val="24"/>
        </w:rPr>
        <w:t>Het</w:t>
      </w:r>
      <w:r>
        <w:rPr>
          <w:rFonts w:ascii="Bitstream Charter" w:eastAsia="Bitstream Charter" w:hAnsi="Bitstream Charter" w:cs="Bitstream Charter"/>
          <w:szCs w:val="24"/>
        </w:rPr>
        <w:t xml:space="preserve"> </w:t>
      </w:r>
      <w:r>
        <w:rPr>
          <w:rFonts w:ascii="Bitstream Charter" w:hAnsi="Bitstream Charter" w:cs="Bitstream Charter"/>
          <w:szCs w:val="24"/>
        </w:rPr>
        <w:t>'in</w:t>
      </w:r>
      <w:r>
        <w:rPr>
          <w:rFonts w:ascii="Bitstream Charter" w:eastAsia="Times New Roman" w:hAnsi="Bitstream Charter" w:cs="Bitstream Charter"/>
          <w:szCs w:val="24"/>
        </w:rPr>
        <w:t>-</w:t>
      </w:r>
      <w:r>
        <w:rPr>
          <w:rFonts w:ascii="Bitstream Charter" w:hAnsi="Bitstream Charter" w:cs="Bitstream Charter"/>
          <w:szCs w:val="24"/>
        </w:rPr>
        <w:t>zoomen'</w:t>
      </w:r>
      <w:r>
        <w:rPr>
          <w:rFonts w:ascii="Bitstream Charter" w:eastAsia="Bitstream Charter" w:hAnsi="Bitstream Charter" w:cs="Bitstream Charter"/>
          <w:szCs w:val="24"/>
        </w:rPr>
        <w:t xml:space="preserve"> </w:t>
      </w:r>
      <w:r>
        <w:rPr>
          <w:rFonts w:ascii="Bitstream Charter" w:hAnsi="Bitstream Charter" w:cs="Bitstream Charter"/>
          <w:szCs w:val="24"/>
        </w:rPr>
        <w:t>op</w:t>
      </w:r>
      <w:r>
        <w:rPr>
          <w:rFonts w:ascii="Bitstream Charter" w:eastAsia="Bitstream Charter" w:hAnsi="Bitstream Charter" w:cs="Bitstream Charter"/>
          <w:szCs w:val="24"/>
        </w:rPr>
        <w:t xml:space="preserve"> </w:t>
      </w:r>
      <w:r>
        <w:rPr>
          <w:rFonts w:ascii="Bitstream Charter" w:hAnsi="Bitstream Charter" w:cs="Bitstream Charter"/>
          <w:szCs w:val="24"/>
        </w:rPr>
        <w:t>één</w:t>
      </w:r>
      <w:r>
        <w:rPr>
          <w:rFonts w:ascii="Bitstream Charter" w:eastAsia="Bitstream Charter" w:hAnsi="Bitstream Charter" w:cs="Bitstream Charter"/>
          <w:szCs w:val="24"/>
        </w:rPr>
        <w:t xml:space="preserve"> </w:t>
      </w:r>
      <w:r>
        <w:rPr>
          <w:rFonts w:ascii="Bitstream Charter" w:hAnsi="Bitstream Charter" w:cs="Bitstream Charter"/>
          <w:szCs w:val="24"/>
        </w:rPr>
        <w:t>container,</w:t>
      </w:r>
      <w:r>
        <w:rPr>
          <w:rFonts w:ascii="Bitstream Charter" w:eastAsia="Bitstream Charter" w:hAnsi="Bitstream Charter" w:cs="Bitstream Charter"/>
          <w:szCs w:val="24"/>
        </w:rPr>
        <w:t xml:space="preserve"> </w:t>
      </w:r>
      <w:r>
        <w:rPr>
          <w:rFonts w:ascii="Bitstream Charter" w:hAnsi="Bitstream Charter" w:cs="Bitstream Charter"/>
          <w:szCs w:val="24"/>
        </w:rPr>
        <w:t>zie</w:t>
      </w:r>
      <w:r>
        <w:rPr>
          <w:rFonts w:ascii="Bitstream Charter" w:eastAsia="Bitstream Charter" w:hAnsi="Bitstream Charter" w:cs="Bitstream Charter"/>
          <w:szCs w:val="24"/>
        </w:rPr>
        <w:t xml:space="preserve"> </w:t>
      </w:r>
      <w:r>
        <w:rPr>
          <w:rFonts w:ascii="Bitstream Charter" w:hAnsi="Bitstream Charter" w:cs="Bitstream Charter"/>
          <w:szCs w:val="24"/>
        </w:rPr>
        <w:t>eis</w:t>
      </w:r>
      <w:r>
        <w:rPr>
          <w:rFonts w:ascii="Bitstream Charter" w:eastAsia="Bitstream Charter" w:hAnsi="Bitstream Charter" w:cs="Bitstream Charter"/>
          <w:szCs w:val="24"/>
        </w:rPr>
        <w:t xml:space="preserve"> 7</w:t>
      </w:r>
      <w:r>
        <w:rPr>
          <w:rFonts w:ascii="Bitstream Charter" w:hAnsi="Bitstream Charter" w:cs="Bitstream Charter"/>
          <w:szCs w:val="24"/>
        </w:rPr>
        <w:t>)</w:t>
      </w:r>
      <w:r>
        <w:rPr>
          <w:rFonts w:ascii="Bitstream Charter" w:eastAsia="Bitstream Charter" w:hAnsi="Bitstream Charter" w:cs="Bitstream Charter"/>
          <w:szCs w:val="24"/>
        </w:rPr>
        <w:t xml:space="preserve">  </w:t>
      </w:r>
      <w:r>
        <w:rPr>
          <w:rFonts w:ascii="Bitstream Charter" w:hAnsi="Bitstream Charter" w:cs="Bitstream Charter"/>
          <w:szCs w:val="24"/>
        </w:rPr>
        <w:t>maar</w:t>
      </w:r>
      <w:r>
        <w:rPr>
          <w:rFonts w:ascii="Bitstream Charter" w:eastAsia="Bitstream Charter" w:hAnsi="Bitstream Charter" w:cs="Bitstream Charter"/>
          <w:szCs w:val="24"/>
        </w:rPr>
        <w:t xml:space="preserve"> </w:t>
      </w:r>
      <w:r>
        <w:rPr>
          <w:rFonts w:ascii="Bitstream Charter" w:hAnsi="Bitstream Charter" w:cs="Bitstream Charter"/>
          <w:szCs w:val="24"/>
        </w:rPr>
        <w:t>nu</w:t>
      </w:r>
      <w:r>
        <w:rPr>
          <w:rFonts w:ascii="Bitstream Charter" w:eastAsia="Bitstream Charter" w:hAnsi="Bitstream Charter" w:cs="Bitstream Charter"/>
          <w:szCs w:val="24"/>
        </w:rPr>
        <w:t xml:space="preserve"> </w:t>
      </w:r>
      <w:r>
        <w:rPr>
          <w:rFonts w:ascii="Bitstream Charter" w:hAnsi="Bitstream Charter" w:cs="Bitstream Charter"/>
          <w:szCs w:val="24"/>
          <w:u w:val="single"/>
        </w:rPr>
        <w:t>zonder</w:t>
      </w:r>
      <w:r>
        <w:rPr>
          <w:rFonts w:ascii="Bitstream Charter" w:eastAsia="Bitstream Charter" w:hAnsi="Bitstream Charter" w:cs="Bitstream Charter"/>
          <w:szCs w:val="24"/>
        </w:rPr>
        <w:t xml:space="preserve"> </w:t>
      </w:r>
      <w:r>
        <w:rPr>
          <w:rFonts w:ascii="Bitstream Charter" w:hAnsi="Bitstream Charter" w:cs="Bitstream Charter"/>
          <w:szCs w:val="24"/>
        </w:rPr>
        <w:t>gebruik</w:t>
      </w:r>
      <w:r>
        <w:rPr>
          <w:rFonts w:ascii="Bitstream Charter" w:eastAsia="Bitstream Charter" w:hAnsi="Bitstream Charter" w:cs="Bitstream Charter"/>
          <w:szCs w:val="24"/>
        </w:rPr>
        <w:t xml:space="preserve"> </w:t>
      </w:r>
      <w:r>
        <w:rPr>
          <w:rFonts w:ascii="Bitstream Charter" w:hAnsi="Bitstream Charter" w:cs="Bitstream Charter"/>
          <w:szCs w:val="24"/>
        </w:rPr>
        <w:t>te</w:t>
      </w:r>
      <w:r>
        <w:rPr>
          <w:rFonts w:ascii="Bitstream Charter" w:eastAsia="Bitstream Charter" w:hAnsi="Bitstream Charter" w:cs="Bitstream Charter"/>
          <w:szCs w:val="24"/>
        </w:rPr>
        <w:t xml:space="preserve"> </w:t>
      </w:r>
      <w:r>
        <w:rPr>
          <w:rFonts w:ascii="Bitstream Charter" w:hAnsi="Bitstream Charter" w:cs="Bitstream Charter"/>
          <w:szCs w:val="24"/>
        </w:rPr>
        <w:t>maken</w:t>
      </w:r>
      <w:r>
        <w:rPr>
          <w:rFonts w:ascii="Bitstream Charter" w:eastAsia="Bitstream Charter" w:hAnsi="Bitstream Charter" w:cs="Bitstream Charter"/>
          <w:szCs w:val="24"/>
        </w:rPr>
        <w:t xml:space="preserve"> </w:t>
      </w:r>
      <w:r>
        <w:rPr>
          <w:rFonts w:ascii="Bitstream Charter" w:hAnsi="Bitstream Charter" w:cs="Bitstream Charter"/>
          <w:szCs w:val="24"/>
        </w:rPr>
        <w:t>van</w:t>
      </w:r>
      <w:r>
        <w:rPr>
          <w:rFonts w:ascii="Bitstream Charter" w:eastAsia="Bitstream Charter" w:hAnsi="Bitstream Charter" w:cs="Bitstream Charter"/>
          <w:szCs w:val="24"/>
        </w:rPr>
        <w:t xml:space="preserve"> </w:t>
      </w:r>
      <w:r>
        <w:rPr>
          <w:rFonts w:ascii="Bitstream Charter" w:hAnsi="Bitstream Charter" w:cs="Bitstream Charter"/>
          <w:szCs w:val="24"/>
        </w:rPr>
        <w:t>OpenGL.</w:t>
      </w:r>
    </w:p>
    <w:p w14:paraId="78521C44" w14:textId="77777777" w:rsidR="00202BDB" w:rsidRDefault="00202BDB" w:rsidP="00202BDB">
      <w:pPr>
        <w:pStyle w:val="Plattetekst"/>
        <w:tabs>
          <w:tab w:val="left" w:pos="720"/>
        </w:tabs>
      </w:pPr>
    </w:p>
    <w:p w14:paraId="011362FB" w14:textId="77777777" w:rsidR="00202BDB" w:rsidRDefault="00202BDB" w:rsidP="00202BDB"/>
    <w:p w14:paraId="5FC8D77A" w14:textId="77777777" w:rsidR="00202BDB" w:rsidRDefault="00202BDB" w:rsidP="00202BDB">
      <w:pPr>
        <w:pStyle w:val="Plattetekst"/>
        <w:rPr>
          <w:rFonts w:ascii="Times New Roman" w:eastAsia="Mincho" w:hAnsi="Times New Roman"/>
          <w:sz w:val="21"/>
        </w:rPr>
      </w:pPr>
    </w:p>
    <w:p w14:paraId="36FF482D" w14:textId="77777777" w:rsidR="00202BDB" w:rsidRDefault="00202BDB" w:rsidP="00202BDB">
      <w:pPr>
        <w:pStyle w:val="Plattetekst"/>
        <w:spacing w:after="0"/>
      </w:pPr>
    </w:p>
    <w:p w14:paraId="7A80B804" w14:textId="77777777" w:rsidR="00025029" w:rsidRDefault="00025029"/>
    <w:sectPr w:rsidR="00025029">
      <w:footerReference w:type="default" r:id="rId22"/>
      <w:pgSz w:w="12240" w:h="15840"/>
      <w:pgMar w:top="1417" w:right="1417" w:bottom="1723" w:left="1417" w:header="708" w:footer="14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4CA29" w14:textId="77777777" w:rsidR="00961674" w:rsidRDefault="00961674">
      <w:r>
        <w:separator/>
      </w:r>
    </w:p>
  </w:endnote>
  <w:endnote w:type="continuationSeparator" w:id="0">
    <w:p w14:paraId="271F3E5C" w14:textId="77777777" w:rsidR="00961674" w:rsidRDefault="00961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Bitstream Vera Serif">
    <w:altName w:val="Times New Roman"/>
    <w:charset w:val="00"/>
    <w:family w:val="roman"/>
    <w:pitch w:val="variable"/>
  </w:font>
  <w:font w:name="Bitstream Vera Sans">
    <w:altName w:val="Arial"/>
    <w:charset w:val="00"/>
    <w:family w:val="swiss"/>
    <w:pitch w:val="variable"/>
  </w:font>
  <w:font w:name="Arial">
    <w:panose1 w:val="020B0604020202020204"/>
    <w:charset w:val="00"/>
    <w:family w:val="swiss"/>
    <w:pitch w:val="variable"/>
    <w:sig w:usb0="20002A87" w:usb1="00000000" w:usb2="00000000"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tarSymbol">
    <w:altName w:val="Arial Unicode MS"/>
    <w:charset w:val="02"/>
    <w:family w:val="auto"/>
    <w:pitch w:val="default"/>
  </w:font>
  <w:font w:name="Lucidasans">
    <w:altName w:val="Times New Roman"/>
    <w:charset w:val="00"/>
    <w:family w:val="auto"/>
    <w:pitch w:val="variable"/>
  </w:font>
  <w:font w:name="Albany AMT">
    <w:altName w:val="Arial"/>
    <w:charset w:val="00"/>
    <w:family w:val="auto"/>
    <w:pitch w:val="variable"/>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20002A87" w:usb1="00000000" w:usb2="00000000" w:usb3="00000000" w:csb0="000001FF" w:csb1="00000000"/>
  </w:font>
  <w:font w:name="Bitstream Charter">
    <w:altName w:val="Arial Unicode MS"/>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63DFF" w14:textId="77777777" w:rsidR="00E11D61" w:rsidRDefault="00E11D61">
    <w:pPr>
      <w:pStyle w:val="Voettekst"/>
    </w:pPr>
    <w:r>
      <w:rPr>
        <w:rFonts w:ascii="Times" w:hAnsi="Times" w:cs="Times"/>
        <w:sz w:val="16"/>
      </w:rPr>
      <w:t>Containing</w:t>
    </w:r>
    <w:r>
      <w:rPr>
        <w:rFonts w:ascii="Times" w:eastAsia="Times" w:hAnsi="Times" w:cs="Times"/>
        <w:sz w:val="16"/>
      </w:rPr>
      <w:t xml:space="preserve"> </w:t>
    </w:r>
    <w:r>
      <w:rPr>
        <w:rFonts w:ascii="Times" w:hAnsi="Times" w:cs="Times"/>
        <w:sz w:val="16"/>
      </w:rPr>
      <w:t>2012</w:t>
    </w:r>
    <w:r>
      <w:rPr>
        <w:rFonts w:ascii="Times" w:hAnsi="Times" w:cs="Times"/>
        <w:sz w:val="16"/>
      </w:rPr>
      <w:tab/>
      <w:t>-</w:t>
    </w:r>
    <w:r>
      <w:rPr>
        <w:rFonts w:ascii="Times" w:hAnsi="Times" w:cs="Times"/>
        <w:i/>
        <w:sz w:val="16"/>
      </w:rPr>
      <w:t>beschrijving-</w:t>
    </w:r>
    <w:r>
      <w:rPr>
        <w:rFonts w:ascii="Times" w:hAnsi="Times" w:cs="Times"/>
        <w:i/>
        <w:sz w:val="16"/>
      </w:rPr>
      <w:tab/>
    </w:r>
    <w:r>
      <w:rPr>
        <w:rFonts w:ascii="Times" w:eastAsia="Times" w:hAnsi="Times" w:cs="Times"/>
        <w:sz w:val="16"/>
      </w:rPr>
      <w:t xml:space="preserve"> </w:t>
    </w:r>
    <w:r>
      <w:rPr>
        <w:sz w:val="20"/>
      </w:rPr>
      <w:fldChar w:fldCharType="begin"/>
    </w:r>
    <w:r>
      <w:rPr>
        <w:sz w:val="20"/>
      </w:rPr>
      <w:instrText xml:space="preserve"> PAGE \*Arabic </w:instrText>
    </w:r>
    <w:r>
      <w:rPr>
        <w:sz w:val="20"/>
      </w:rPr>
      <w:fldChar w:fldCharType="separate"/>
    </w:r>
    <w:r w:rsidR="00961674">
      <w:rPr>
        <w:noProof/>
        <w:sz w:val="20"/>
      </w:rPr>
      <w:t>1</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162573" w14:textId="77777777" w:rsidR="00961674" w:rsidRDefault="00961674">
      <w:r>
        <w:separator/>
      </w:r>
    </w:p>
  </w:footnote>
  <w:footnote w:type="continuationSeparator" w:id="0">
    <w:p w14:paraId="465241B5" w14:textId="77777777" w:rsidR="00961674" w:rsidRDefault="009616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Kop1"/>
      <w:suff w:val="nothing"/>
      <w:lvlText w:val=""/>
      <w:lvlJc w:val="left"/>
      <w:pPr>
        <w:tabs>
          <w:tab w:val="num" w:pos="0"/>
        </w:tabs>
        <w:ind w:left="0" w:firstLine="0"/>
      </w:pPr>
    </w:lvl>
    <w:lvl w:ilvl="1">
      <w:start w:val="1"/>
      <w:numFmt w:val="none"/>
      <w:pStyle w:val="Kop2"/>
      <w:suff w:val="nothing"/>
      <w:lvlText w:val=""/>
      <w:lvlJc w:val="left"/>
      <w:pPr>
        <w:tabs>
          <w:tab w:val="num" w:pos="0"/>
        </w:tabs>
        <w:ind w:left="0" w:firstLine="0"/>
      </w:pPr>
    </w:lvl>
    <w:lvl w:ilvl="2">
      <w:start w:val="1"/>
      <w:numFmt w:val="none"/>
      <w:pStyle w:val="Kop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name w:val="WW8Num2"/>
    <w:lvl w:ilvl="0">
      <w:start w:val="1"/>
      <w:numFmt w:val="bullet"/>
      <w:lvlText w:val="·"/>
      <w:lvlJc w:val="left"/>
      <w:pPr>
        <w:tabs>
          <w:tab w:val="num" w:pos="283"/>
        </w:tabs>
        <w:ind w:left="0" w:firstLine="0"/>
      </w:pPr>
      <w:rPr>
        <w:rFonts w:ascii="Symbol" w:hAnsi="Symbol" w:cs="Symbol"/>
      </w:rPr>
    </w:lvl>
    <w:lvl w:ilvl="1">
      <w:start w:val="1"/>
      <w:numFmt w:val="bullet"/>
      <w:lvlText w:val="·"/>
      <w:lvlJc w:val="left"/>
      <w:pPr>
        <w:tabs>
          <w:tab w:val="num" w:pos="567"/>
        </w:tabs>
        <w:ind w:left="0" w:firstLine="0"/>
      </w:pPr>
      <w:rPr>
        <w:rFonts w:ascii="Symbol" w:hAnsi="Symbol" w:cs="Symbol"/>
      </w:rPr>
    </w:lvl>
    <w:lvl w:ilvl="2">
      <w:start w:val="1"/>
      <w:numFmt w:val="bullet"/>
      <w:lvlText w:val="·"/>
      <w:lvlJc w:val="left"/>
      <w:pPr>
        <w:tabs>
          <w:tab w:val="num" w:pos="850"/>
        </w:tabs>
        <w:ind w:left="0" w:firstLine="0"/>
      </w:pPr>
      <w:rPr>
        <w:rFonts w:ascii="Symbol" w:hAnsi="Symbol" w:cs="Symbol"/>
      </w:rPr>
    </w:lvl>
    <w:lvl w:ilvl="3">
      <w:start w:val="1"/>
      <w:numFmt w:val="bullet"/>
      <w:lvlText w:val="·"/>
      <w:lvlJc w:val="left"/>
      <w:pPr>
        <w:tabs>
          <w:tab w:val="num" w:pos="1134"/>
        </w:tabs>
        <w:ind w:left="0" w:firstLine="0"/>
      </w:pPr>
      <w:rPr>
        <w:rFonts w:ascii="Symbol" w:hAnsi="Symbol" w:cs="Symbol"/>
      </w:rPr>
    </w:lvl>
    <w:lvl w:ilvl="4">
      <w:start w:val="1"/>
      <w:numFmt w:val="bullet"/>
      <w:lvlText w:val="·"/>
      <w:lvlJc w:val="left"/>
      <w:pPr>
        <w:tabs>
          <w:tab w:val="num" w:pos="1417"/>
        </w:tabs>
        <w:ind w:left="0" w:firstLine="0"/>
      </w:pPr>
      <w:rPr>
        <w:rFonts w:ascii="Symbol" w:hAnsi="Symbol" w:cs="Symbol"/>
      </w:rPr>
    </w:lvl>
    <w:lvl w:ilvl="5">
      <w:start w:val="1"/>
      <w:numFmt w:val="bullet"/>
      <w:lvlText w:val="·"/>
      <w:lvlJc w:val="left"/>
      <w:pPr>
        <w:tabs>
          <w:tab w:val="num" w:pos="1701"/>
        </w:tabs>
        <w:ind w:left="0" w:firstLine="0"/>
      </w:pPr>
      <w:rPr>
        <w:rFonts w:ascii="Symbol" w:hAnsi="Symbol" w:cs="Symbol"/>
      </w:rPr>
    </w:lvl>
    <w:lvl w:ilvl="6">
      <w:start w:val="1"/>
      <w:numFmt w:val="bullet"/>
      <w:lvlText w:val="·"/>
      <w:lvlJc w:val="left"/>
      <w:pPr>
        <w:tabs>
          <w:tab w:val="num" w:pos="1984"/>
        </w:tabs>
        <w:ind w:left="0" w:firstLine="0"/>
      </w:pPr>
      <w:rPr>
        <w:rFonts w:ascii="Symbol" w:hAnsi="Symbol" w:cs="Symbol"/>
      </w:rPr>
    </w:lvl>
    <w:lvl w:ilvl="7">
      <w:start w:val="1"/>
      <w:numFmt w:val="bullet"/>
      <w:lvlText w:val="·"/>
      <w:lvlJc w:val="left"/>
      <w:pPr>
        <w:tabs>
          <w:tab w:val="num" w:pos="2268"/>
        </w:tabs>
        <w:ind w:left="0" w:firstLine="0"/>
      </w:pPr>
      <w:rPr>
        <w:rFonts w:ascii="Symbol" w:hAnsi="Symbol" w:cs="Symbol"/>
      </w:rPr>
    </w:lvl>
    <w:lvl w:ilvl="8">
      <w:start w:val="1"/>
      <w:numFmt w:val="bullet"/>
      <w:lvlText w:val="·"/>
      <w:lvlJc w:val="left"/>
      <w:pPr>
        <w:tabs>
          <w:tab w:val="num" w:pos="2551"/>
        </w:tabs>
        <w:ind w:left="0" w:firstLine="0"/>
      </w:pPr>
      <w:rPr>
        <w:rFonts w:ascii="Symbol" w:hAnsi="Symbol" w:cs="Symbol"/>
      </w:rPr>
    </w:lvl>
  </w:abstractNum>
  <w:abstractNum w:abstractNumId="2">
    <w:nsid w:val="00000003"/>
    <w:multiLevelType w:val="multilevel"/>
    <w:tmpl w:val="00000003"/>
    <w:name w:val="WW8Num3"/>
    <w:lvl w:ilvl="0">
      <w:start w:val="1"/>
      <w:numFmt w:val="none"/>
      <w:pStyle w:val="WW-Kop10111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00000004"/>
    <w:multiLevelType w:val="multilevel"/>
    <w:tmpl w:val="00000004"/>
    <w:name w:val="WW8Num4"/>
    <w:lvl w:ilvl="0">
      <w:start w:val="1"/>
      <w:numFmt w:val="decimal"/>
      <w:lvlText w:val="%1."/>
      <w:lvlJc w:val="left"/>
      <w:pPr>
        <w:tabs>
          <w:tab w:val="num" w:pos="283"/>
        </w:tabs>
        <w:ind w:left="0" w:firstLine="0"/>
      </w:pPr>
    </w:lvl>
    <w:lvl w:ilvl="1">
      <w:start w:val="11"/>
      <w:numFmt w:val="decimal"/>
      <w:lvlText w:val="%2."/>
      <w:lvlJc w:val="left"/>
      <w:pPr>
        <w:tabs>
          <w:tab w:val="num" w:pos="567"/>
        </w:tabs>
        <w:ind w:left="0" w:firstLine="0"/>
      </w:pPr>
    </w:lvl>
    <w:lvl w:ilvl="2">
      <w:start w:val="1"/>
      <w:numFmt w:val="decimal"/>
      <w:lvlText w:val="%3."/>
      <w:lvlJc w:val="left"/>
      <w:pPr>
        <w:tabs>
          <w:tab w:val="num" w:pos="850"/>
        </w:tabs>
        <w:ind w:left="0" w:firstLine="0"/>
      </w:pPr>
    </w:lvl>
    <w:lvl w:ilvl="3">
      <w:start w:val="1"/>
      <w:numFmt w:val="decimal"/>
      <w:lvlText w:val="%4."/>
      <w:lvlJc w:val="left"/>
      <w:pPr>
        <w:tabs>
          <w:tab w:val="num" w:pos="1134"/>
        </w:tabs>
        <w:ind w:left="0" w:firstLine="0"/>
      </w:pPr>
    </w:lvl>
    <w:lvl w:ilvl="4">
      <w:start w:val="1"/>
      <w:numFmt w:val="decimal"/>
      <w:lvlText w:val="%5."/>
      <w:lvlJc w:val="left"/>
      <w:pPr>
        <w:tabs>
          <w:tab w:val="num" w:pos="1417"/>
        </w:tabs>
        <w:ind w:left="0" w:firstLine="0"/>
      </w:pPr>
    </w:lvl>
    <w:lvl w:ilvl="5">
      <w:start w:val="1"/>
      <w:numFmt w:val="decimal"/>
      <w:lvlText w:val="%6."/>
      <w:lvlJc w:val="left"/>
      <w:pPr>
        <w:tabs>
          <w:tab w:val="num" w:pos="1701"/>
        </w:tabs>
        <w:ind w:left="0" w:firstLine="0"/>
      </w:pPr>
    </w:lvl>
    <w:lvl w:ilvl="6">
      <w:start w:val="1"/>
      <w:numFmt w:val="decimal"/>
      <w:lvlText w:val="%7."/>
      <w:lvlJc w:val="left"/>
      <w:pPr>
        <w:tabs>
          <w:tab w:val="num" w:pos="1984"/>
        </w:tabs>
        <w:ind w:left="0" w:firstLine="0"/>
      </w:pPr>
    </w:lvl>
    <w:lvl w:ilvl="7">
      <w:start w:val="1"/>
      <w:numFmt w:val="decimal"/>
      <w:lvlText w:val="%8."/>
      <w:lvlJc w:val="left"/>
      <w:pPr>
        <w:tabs>
          <w:tab w:val="num" w:pos="2268"/>
        </w:tabs>
        <w:ind w:left="0" w:firstLine="0"/>
      </w:pPr>
    </w:lvl>
    <w:lvl w:ilvl="8">
      <w:start w:val="1"/>
      <w:numFmt w:val="decimal"/>
      <w:lvlText w:val="%9."/>
      <w:lvlJc w:val="left"/>
      <w:pPr>
        <w:tabs>
          <w:tab w:val="num" w:pos="2551"/>
        </w:tabs>
        <w:ind w:left="0" w:firstLine="0"/>
      </w:pPr>
    </w:lvl>
  </w:abstractNum>
  <w:abstractNum w:abstractNumId="4">
    <w:nsid w:val="00000005"/>
    <w:multiLevelType w:val="multilevel"/>
    <w:tmpl w:val="00000005"/>
    <w:name w:val="WW8Num5"/>
    <w:lvl w:ilvl="0">
      <w:start w:val="10"/>
      <w:numFmt w:val="decimal"/>
      <w:lvlText w:val="%1."/>
      <w:lvlJc w:val="left"/>
      <w:pPr>
        <w:tabs>
          <w:tab w:val="num" w:pos="283"/>
        </w:tabs>
        <w:ind w:left="0" w:firstLine="0"/>
      </w:pPr>
    </w:lvl>
    <w:lvl w:ilvl="1">
      <w:start w:val="2"/>
      <w:numFmt w:val="decimal"/>
      <w:lvlText w:val="%1.%2"/>
      <w:lvlJc w:val="left"/>
      <w:pPr>
        <w:tabs>
          <w:tab w:val="num" w:pos="618"/>
        </w:tabs>
        <w:ind w:left="0" w:firstLine="0"/>
      </w:pPr>
    </w:lvl>
    <w:lvl w:ilvl="2">
      <w:start w:val="1"/>
      <w:numFmt w:val="decimal"/>
      <w:lvlText w:val="%1.%2.%3."/>
      <w:lvlJc w:val="left"/>
      <w:pPr>
        <w:tabs>
          <w:tab w:val="num" w:pos="953"/>
        </w:tabs>
        <w:ind w:left="0" w:firstLine="0"/>
      </w:pPr>
    </w:lvl>
    <w:lvl w:ilvl="3">
      <w:start w:val="1"/>
      <w:numFmt w:val="decimal"/>
      <w:lvlText w:val="%1.%2.%3.%4."/>
      <w:lvlJc w:val="left"/>
      <w:pPr>
        <w:tabs>
          <w:tab w:val="num" w:pos="1288"/>
        </w:tabs>
        <w:ind w:left="0" w:firstLine="0"/>
      </w:pPr>
    </w:lvl>
    <w:lvl w:ilvl="4">
      <w:start w:val="1"/>
      <w:numFmt w:val="decimal"/>
      <w:lvlText w:val="%1.%2.%3.%4.%5."/>
      <w:lvlJc w:val="left"/>
      <w:pPr>
        <w:tabs>
          <w:tab w:val="num" w:pos="1623"/>
        </w:tabs>
        <w:ind w:left="0" w:firstLine="0"/>
      </w:pPr>
    </w:lvl>
    <w:lvl w:ilvl="5">
      <w:start w:val="1"/>
      <w:numFmt w:val="decimal"/>
      <w:lvlText w:val="%1.%2.%3.%4.%5.%6."/>
      <w:lvlJc w:val="left"/>
      <w:pPr>
        <w:tabs>
          <w:tab w:val="num" w:pos="1958"/>
        </w:tabs>
        <w:ind w:left="0" w:firstLine="0"/>
      </w:pPr>
    </w:lvl>
    <w:lvl w:ilvl="6">
      <w:start w:val="1"/>
      <w:numFmt w:val="decimal"/>
      <w:lvlText w:val="%1.%2.%3.%4.%5.%6.%7."/>
      <w:lvlJc w:val="left"/>
      <w:pPr>
        <w:tabs>
          <w:tab w:val="num" w:pos="2293"/>
        </w:tabs>
        <w:ind w:left="0" w:firstLine="0"/>
      </w:pPr>
    </w:lvl>
    <w:lvl w:ilvl="7">
      <w:start w:val="1"/>
      <w:numFmt w:val="decimal"/>
      <w:lvlText w:val="%1.%2.%3.%4.%5.%6.%7.%8."/>
      <w:lvlJc w:val="left"/>
      <w:pPr>
        <w:tabs>
          <w:tab w:val="num" w:pos="2628"/>
        </w:tabs>
        <w:ind w:left="0" w:firstLine="0"/>
      </w:pPr>
    </w:lvl>
    <w:lvl w:ilvl="8">
      <w:start w:val="1"/>
      <w:numFmt w:val="decimal"/>
      <w:lvlText w:val="%1.%2.%3.%4.%5.%6.%7.%8.%9."/>
      <w:lvlJc w:val="left"/>
      <w:pPr>
        <w:tabs>
          <w:tab w:val="num" w:pos="2963"/>
        </w:tabs>
        <w:ind w:left="0" w:firstLine="0"/>
      </w:pPr>
    </w:lvl>
  </w:abstractNum>
  <w:abstractNum w:abstractNumId="5">
    <w:nsid w:val="00000006"/>
    <w:multiLevelType w:val="multilevel"/>
    <w:tmpl w:val="00000006"/>
    <w:name w:val="WW8Num6"/>
    <w:lvl w:ilvl="0">
      <w:start w:val="1"/>
      <w:numFmt w:val="upperLetter"/>
      <w:lvlText w:val="%1)"/>
      <w:lvlJc w:val="left"/>
      <w:pPr>
        <w:tabs>
          <w:tab w:val="num" w:pos="720"/>
        </w:tabs>
        <w:ind w:left="0" w:firstLine="0"/>
      </w:pPr>
    </w:lvl>
    <w:lvl w:ilvl="1">
      <w:start w:val="1"/>
      <w:numFmt w:val="decimal"/>
      <w:lvlText w:val="%2."/>
      <w:lvlJc w:val="left"/>
      <w:pPr>
        <w:tabs>
          <w:tab w:val="num" w:pos="1080"/>
        </w:tabs>
        <w:ind w:left="0" w:firstLine="0"/>
      </w:pPr>
    </w:lvl>
    <w:lvl w:ilvl="2">
      <w:start w:val="1"/>
      <w:numFmt w:val="decimal"/>
      <w:lvlText w:val="%3."/>
      <w:lvlJc w:val="left"/>
      <w:pPr>
        <w:tabs>
          <w:tab w:val="num" w:pos="1440"/>
        </w:tabs>
        <w:ind w:left="0" w:firstLine="0"/>
      </w:pPr>
    </w:lvl>
    <w:lvl w:ilvl="3">
      <w:start w:val="1"/>
      <w:numFmt w:val="decimal"/>
      <w:lvlText w:val="%4."/>
      <w:lvlJc w:val="left"/>
      <w:pPr>
        <w:tabs>
          <w:tab w:val="num" w:pos="1800"/>
        </w:tabs>
        <w:ind w:left="0" w:firstLine="0"/>
      </w:pPr>
    </w:lvl>
    <w:lvl w:ilvl="4">
      <w:start w:val="1"/>
      <w:numFmt w:val="decimal"/>
      <w:lvlText w:val="%5."/>
      <w:lvlJc w:val="left"/>
      <w:pPr>
        <w:tabs>
          <w:tab w:val="num" w:pos="2160"/>
        </w:tabs>
        <w:ind w:left="0" w:firstLine="0"/>
      </w:pPr>
    </w:lvl>
    <w:lvl w:ilvl="5">
      <w:start w:val="1"/>
      <w:numFmt w:val="decimal"/>
      <w:lvlText w:val="%6."/>
      <w:lvlJc w:val="left"/>
      <w:pPr>
        <w:tabs>
          <w:tab w:val="num" w:pos="2520"/>
        </w:tabs>
        <w:ind w:left="0" w:firstLine="0"/>
      </w:pPr>
    </w:lvl>
    <w:lvl w:ilvl="6">
      <w:start w:val="1"/>
      <w:numFmt w:val="decimal"/>
      <w:lvlText w:val="%7."/>
      <w:lvlJc w:val="left"/>
      <w:pPr>
        <w:tabs>
          <w:tab w:val="num" w:pos="2880"/>
        </w:tabs>
        <w:ind w:left="0" w:firstLine="0"/>
      </w:pPr>
    </w:lvl>
    <w:lvl w:ilvl="7">
      <w:start w:val="1"/>
      <w:numFmt w:val="decimal"/>
      <w:lvlText w:val="%8."/>
      <w:lvlJc w:val="left"/>
      <w:pPr>
        <w:tabs>
          <w:tab w:val="num" w:pos="3240"/>
        </w:tabs>
        <w:ind w:left="0" w:firstLine="0"/>
      </w:pPr>
    </w:lvl>
    <w:lvl w:ilvl="8">
      <w:start w:val="1"/>
      <w:numFmt w:val="decimal"/>
      <w:lvlText w:val="%9."/>
      <w:lvlJc w:val="left"/>
      <w:pPr>
        <w:tabs>
          <w:tab w:val="num" w:pos="3600"/>
        </w:tabs>
        <w:ind w:left="0" w:firstLine="0"/>
      </w:pPr>
    </w:lvl>
  </w:abstractNum>
  <w:abstractNum w:abstractNumId="6">
    <w:nsid w:val="00000007"/>
    <w:multiLevelType w:val="multilevel"/>
    <w:tmpl w:val="00000007"/>
    <w:name w:val="WW8Num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BDB"/>
    <w:rsid w:val="00025029"/>
    <w:rsid w:val="00202BDB"/>
    <w:rsid w:val="0025791B"/>
    <w:rsid w:val="003A0D4D"/>
    <w:rsid w:val="005618B3"/>
    <w:rsid w:val="00601890"/>
    <w:rsid w:val="006F6F6D"/>
    <w:rsid w:val="00791654"/>
    <w:rsid w:val="00961674"/>
    <w:rsid w:val="00A9189F"/>
    <w:rsid w:val="00B57C9F"/>
    <w:rsid w:val="00C76D1A"/>
    <w:rsid w:val="00E11D61"/>
    <w:rsid w:val="00FE7F5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81B6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02BDB"/>
    <w:pPr>
      <w:widowControl w:val="0"/>
      <w:suppressAutoHyphens/>
    </w:pPr>
    <w:rPr>
      <w:rFonts w:ascii="Bitstream Vera Serif" w:eastAsia="Bitstream Vera Sans" w:hAnsi="Bitstream Vera Serif" w:cs="Times New Roman"/>
      <w:szCs w:val="20"/>
      <w:lang w:eastAsia="zh-CN"/>
    </w:rPr>
  </w:style>
  <w:style w:type="paragraph" w:styleId="Kop1">
    <w:name w:val="heading 1"/>
    <w:basedOn w:val="WW-Kop"/>
    <w:next w:val="Plattetekst"/>
    <w:link w:val="Kop1Char"/>
    <w:qFormat/>
    <w:rsid w:val="00202BDB"/>
    <w:pPr>
      <w:numPr>
        <w:numId w:val="1"/>
      </w:numPr>
      <w:outlineLvl w:val="0"/>
    </w:pPr>
    <w:rPr>
      <w:b/>
      <w:sz w:val="32"/>
    </w:rPr>
  </w:style>
  <w:style w:type="paragraph" w:styleId="Kop2">
    <w:name w:val="heading 2"/>
    <w:basedOn w:val="WW-Kop"/>
    <w:next w:val="Plattetekst"/>
    <w:link w:val="Kop2Char"/>
    <w:qFormat/>
    <w:rsid w:val="00202BDB"/>
    <w:pPr>
      <w:numPr>
        <w:ilvl w:val="1"/>
        <w:numId w:val="1"/>
      </w:numPr>
      <w:outlineLvl w:val="1"/>
    </w:pPr>
    <w:rPr>
      <w:b/>
      <w:i/>
    </w:rPr>
  </w:style>
  <w:style w:type="paragraph" w:styleId="Kop3">
    <w:name w:val="heading 3"/>
    <w:basedOn w:val="WW-Kop"/>
    <w:next w:val="Plattetekst"/>
    <w:link w:val="Kop3Char"/>
    <w:qFormat/>
    <w:rsid w:val="00202BDB"/>
    <w:pPr>
      <w:numPr>
        <w:ilvl w:val="2"/>
        <w:numId w:val="1"/>
      </w:numPr>
      <w:outlineLvl w:val="2"/>
    </w:pPr>
    <w:rPr>
      <w:b/>
    </w:rPr>
  </w:style>
  <w:style w:type="paragraph" w:styleId="Kop4">
    <w:name w:val="heading 4"/>
    <w:basedOn w:val="Standaard"/>
    <w:next w:val="Standaard"/>
    <w:link w:val="Kop4Char"/>
    <w:uiPriority w:val="9"/>
    <w:unhideWhenUsed/>
    <w:qFormat/>
    <w:rsid w:val="00B57C9F"/>
    <w:pPr>
      <w:keepNext/>
      <w:keepLines/>
      <w:spacing w:before="200"/>
      <w:outlineLvl w:val="3"/>
    </w:pPr>
    <w:rPr>
      <w:rFonts w:asciiTheme="majorHAnsi" w:eastAsiaTheme="majorEastAsia" w:hAnsiTheme="majorHAnsi" w:cstheme="majorBidi"/>
      <w:b/>
      <w:bCs/>
      <w:i/>
      <w:iCs/>
      <w:color w:val="4F81BD" w:themeColor="accent1"/>
    </w:rPr>
  </w:style>
  <w:style w:type="paragraph" w:styleId="Kop9">
    <w:name w:val="heading 9"/>
    <w:basedOn w:val="WW-Kop"/>
    <w:next w:val="Plattetekst"/>
    <w:link w:val="Kop9Char"/>
    <w:qFormat/>
    <w:rsid w:val="00202BDB"/>
    <w:pPr>
      <w:outlineLvl w:val="8"/>
    </w:pPr>
    <w:rPr>
      <w:b/>
      <w:sz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202BDB"/>
    <w:rPr>
      <w:rFonts w:ascii="Arial" w:eastAsia="Mincho" w:hAnsi="Arial" w:cs="Arial"/>
      <w:b/>
      <w:sz w:val="32"/>
      <w:szCs w:val="20"/>
      <w:lang w:eastAsia="zh-CN"/>
    </w:rPr>
  </w:style>
  <w:style w:type="character" w:customStyle="1" w:styleId="Kop2Char">
    <w:name w:val="Kop 2 Char"/>
    <w:basedOn w:val="Standaardalinea-lettertype"/>
    <w:link w:val="Kop2"/>
    <w:rsid w:val="00202BDB"/>
    <w:rPr>
      <w:rFonts w:ascii="Arial" w:eastAsia="Mincho" w:hAnsi="Arial" w:cs="Arial"/>
      <w:b/>
      <w:i/>
      <w:sz w:val="28"/>
      <w:szCs w:val="20"/>
      <w:lang w:eastAsia="zh-CN"/>
    </w:rPr>
  </w:style>
  <w:style w:type="character" w:customStyle="1" w:styleId="Kop3Char">
    <w:name w:val="Kop 3 Char"/>
    <w:basedOn w:val="Standaardalinea-lettertype"/>
    <w:link w:val="Kop3"/>
    <w:rsid w:val="00202BDB"/>
    <w:rPr>
      <w:rFonts w:ascii="Arial" w:eastAsia="Mincho" w:hAnsi="Arial" w:cs="Arial"/>
      <w:b/>
      <w:sz w:val="28"/>
      <w:szCs w:val="20"/>
      <w:lang w:eastAsia="zh-CN"/>
    </w:rPr>
  </w:style>
  <w:style w:type="character" w:customStyle="1" w:styleId="Kop9Char">
    <w:name w:val="Kop 9 Char"/>
    <w:basedOn w:val="Standaardalinea-lettertype"/>
    <w:link w:val="Kop9"/>
    <w:rsid w:val="00202BDB"/>
    <w:rPr>
      <w:rFonts w:ascii="Arial" w:eastAsia="Mincho" w:hAnsi="Arial" w:cs="Arial"/>
      <w:b/>
      <w:sz w:val="21"/>
      <w:szCs w:val="20"/>
      <w:lang w:eastAsia="zh-CN"/>
    </w:rPr>
  </w:style>
  <w:style w:type="character" w:customStyle="1" w:styleId="WW8Num2z0">
    <w:name w:val="WW8Num2z0"/>
    <w:rsid w:val="00202BDB"/>
    <w:rPr>
      <w:rFonts w:ascii="Symbol" w:hAnsi="Symbol" w:cs="Symbol"/>
    </w:rPr>
  </w:style>
  <w:style w:type="character" w:customStyle="1" w:styleId="Absatz-Standardschriftart">
    <w:name w:val="Absatz-Standardschriftart"/>
    <w:rsid w:val="00202BDB"/>
  </w:style>
  <w:style w:type="character" w:customStyle="1" w:styleId="WW-Absatz-Standardschriftart">
    <w:name w:val="WW-Absatz-Standardschriftart"/>
    <w:rsid w:val="00202BDB"/>
  </w:style>
  <w:style w:type="character" w:customStyle="1" w:styleId="WW-Absatz-Standardschriftart1">
    <w:name w:val="WW-Absatz-Standardschriftart1"/>
    <w:rsid w:val="00202BDB"/>
  </w:style>
  <w:style w:type="character" w:customStyle="1" w:styleId="Standaardalinea-lettertype2">
    <w:name w:val="Standaardalinea-lettertype2"/>
    <w:rsid w:val="00202BDB"/>
  </w:style>
  <w:style w:type="character" w:customStyle="1" w:styleId="WW-Absatz-Standardschriftart11">
    <w:name w:val="WW-Absatz-Standardschriftart11"/>
    <w:rsid w:val="00202BDB"/>
  </w:style>
  <w:style w:type="character" w:customStyle="1" w:styleId="WW8Num1z0">
    <w:name w:val="WW8Num1z0"/>
    <w:rsid w:val="00202BDB"/>
    <w:rPr>
      <w:rFonts w:ascii="Symbol" w:hAnsi="Symbol" w:cs="Symbol"/>
    </w:rPr>
  </w:style>
  <w:style w:type="character" w:customStyle="1" w:styleId="Standaardalinea-lettertype1">
    <w:name w:val="Standaardalinea-lettertype1"/>
    <w:rsid w:val="00202BDB"/>
  </w:style>
  <w:style w:type="character" w:customStyle="1" w:styleId="WW-Absatz-Standardschriftart111">
    <w:name w:val="WW-Absatz-Standardschriftart111"/>
    <w:rsid w:val="00202BDB"/>
  </w:style>
  <w:style w:type="character" w:customStyle="1" w:styleId="WW-WW8Num1z0">
    <w:name w:val="WW-WW8Num1z0"/>
    <w:rsid w:val="00202BDB"/>
    <w:rPr>
      <w:rFonts w:ascii="Symbol" w:hAnsi="Symbol" w:cs="Symbol"/>
    </w:rPr>
  </w:style>
  <w:style w:type="character" w:customStyle="1" w:styleId="WW-Absatz-Standardschriftart1111">
    <w:name w:val="WW-Absatz-Standardschriftart1111"/>
    <w:rsid w:val="00202BDB"/>
  </w:style>
  <w:style w:type="character" w:customStyle="1" w:styleId="WW-WW8Num1z01">
    <w:name w:val="WW-WW8Num1z01"/>
    <w:rsid w:val="00202BDB"/>
    <w:rPr>
      <w:rFonts w:ascii="Symbol" w:hAnsi="Symbol" w:cs="Symbol"/>
    </w:rPr>
  </w:style>
  <w:style w:type="character" w:customStyle="1" w:styleId="WW-Absatz-Standardschriftart11111">
    <w:name w:val="WW-Absatz-Standardschriftart11111"/>
    <w:rsid w:val="00202BDB"/>
  </w:style>
  <w:style w:type="character" w:customStyle="1" w:styleId="WW-WW8Num1z011">
    <w:name w:val="WW-WW8Num1z011"/>
    <w:rsid w:val="00202BDB"/>
    <w:rPr>
      <w:rFonts w:ascii="Symbol" w:hAnsi="Symbol" w:cs="Symbol"/>
    </w:rPr>
  </w:style>
  <w:style w:type="character" w:customStyle="1" w:styleId="WW-Absatz-Standardschriftart111111">
    <w:name w:val="WW-Absatz-Standardschriftart111111"/>
    <w:rsid w:val="00202BDB"/>
  </w:style>
  <w:style w:type="character" w:customStyle="1" w:styleId="WW-WW8Num1z0111">
    <w:name w:val="WW-WW8Num1z0111"/>
    <w:rsid w:val="00202BDB"/>
    <w:rPr>
      <w:rFonts w:ascii="Symbol" w:hAnsi="Symbol" w:cs="Symbol"/>
    </w:rPr>
  </w:style>
  <w:style w:type="character" w:customStyle="1" w:styleId="WW-Absatz-Standardschriftart1111111">
    <w:name w:val="WW-Absatz-Standardschriftart1111111"/>
    <w:rsid w:val="00202BDB"/>
  </w:style>
  <w:style w:type="character" w:customStyle="1" w:styleId="Opsommingstekens">
    <w:name w:val="Opsommingstekens"/>
    <w:rsid w:val="00202BDB"/>
    <w:rPr>
      <w:rFonts w:ascii="StarSymbol" w:eastAsia="StarSymbol" w:hAnsi="StarSymbol" w:cs="StarSymbol"/>
      <w:sz w:val="18"/>
      <w:szCs w:val="18"/>
    </w:rPr>
  </w:style>
  <w:style w:type="character" w:customStyle="1" w:styleId="WW-Opsommingstekens">
    <w:name w:val="WW-Opsommingstekens"/>
    <w:rsid w:val="00202BDB"/>
    <w:rPr>
      <w:rFonts w:ascii="StarSymbol" w:eastAsia="StarSymbol" w:hAnsi="StarSymbol" w:cs="StarSymbol"/>
      <w:sz w:val="18"/>
      <w:szCs w:val="18"/>
    </w:rPr>
  </w:style>
  <w:style w:type="character" w:customStyle="1" w:styleId="WW-Opsommingstekens1">
    <w:name w:val="WW-Opsommingstekens1"/>
    <w:rsid w:val="00202BDB"/>
    <w:rPr>
      <w:rFonts w:ascii="StarSymbol" w:eastAsia="StarSymbol" w:hAnsi="StarSymbol" w:cs="StarSymbol"/>
      <w:sz w:val="18"/>
      <w:szCs w:val="18"/>
    </w:rPr>
  </w:style>
  <w:style w:type="character" w:customStyle="1" w:styleId="WW-Opsommingstekens11">
    <w:name w:val="WW-Opsommingstekens11"/>
    <w:rsid w:val="00202BDB"/>
    <w:rPr>
      <w:rFonts w:ascii="StarSymbol" w:eastAsia="StarSymbol" w:hAnsi="StarSymbol" w:cs="StarSymbol"/>
      <w:sz w:val="18"/>
      <w:szCs w:val="18"/>
    </w:rPr>
  </w:style>
  <w:style w:type="character" w:customStyle="1" w:styleId="WW-Opsommingstekens111">
    <w:name w:val="WW-Opsommingstekens111"/>
    <w:rsid w:val="00202BDB"/>
    <w:rPr>
      <w:rFonts w:ascii="StarSymbol" w:eastAsia="StarSymbol" w:hAnsi="StarSymbol" w:cs="StarSymbol"/>
      <w:sz w:val="18"/>
      <w:szCs w:val="18"/>
    </w:rPr>
  </w:style>
  <w:style w:type="character" w:customStyle="1" w:styleId="WW-Opsommingstekens1111">
    <w:name w:val="WW-Opsommingstekens1111"/>
    <w:rsid w:val="00202BDB"/>
    <w:rPr>
      <w:rFonts w:ascii="StarSymbol" w:eastAsia="StarSymbol" w:hAnsi="StarSymbol" w:cs="StarSymbol"/>
      <w:sz w:val="18"/>
    </w:rPr>
  </w:style>
  <w:style w:type="character" w:customStyle="1" w:styleId="WW-Standaardalinea-lettertype">
    <w:name w:val="WW-Standaardalinea-lettertype"/>
    <w:rsid w:val="00202BDB"/>
  </w:style>
  <w:style w:type="character" w:customStyle="1" w:styleId="WW-Opsommingstekens11111">
    <w:name w:val="WW-Opsommingstekens11111"/>
    <w:rsid w:val="00202BDB"/>
  </w:style>
  <w:style w:type="character" w:customStyle="1" w:styleId="WW-Absatz-Standardschriftart11111111">
    <w:name w:val="WW-Absatz-Standardschriftart11111111"/>
    <w:rsid w:val="00202BDB"/>
  </w:style>
  <w:style w:type="character" w:customStyle="1" w:styleId="WW8Num3z0">
    <w:name w:val="WW8Num3z0"/>
    <w:rsid w:val="00202BDB"/>
    <w:rPr>
      <w:rFonts w:ascii="Symbol" w:hAnsi="Symbol" w:cs="Symbol"/>
    </w:rPr>
  </w:style>
  <w:style w:type="character" w:customStyle="1" w:styleId="WW8Num4z0">
    <w:name w:val="WW8Num4z0"/>
    <w:rsid w:val="00202BDB"/>
    <w:rPr>
      <w:rFonts w:ascii="Symbol" w:hAnsi="Symbol" w:cs="Symbol"/>
    </w:rPr>
  </w:style>
  <w:style w:type="character" w:customStyle="1" w:styleId="Nummeringsteken">
    <w:name w:val="Nummeringsteken"/>
    <w:rsid w:val="00202BDB"/>
  </w:style>
  <w:style w:type="character" w:customStyle="1" w:styleId="WW-Absatz-Standardschriftart111111111">
    <w:name w:val="WW-Absatz-Standardschriftart111111111"/>
    <w:rsid w:val="00202BDB"/>
  </w:style>
  <w:style w:type="character" w:customStyle="1" w:styleId="WW-Standaardalinea-lettertype1">
    <w:name w:val="WW-Standaardalinea-lettertype1"/>
    <w:rsid w:val="00202BDB"/>
  </w:style>
  <w:style w:type="character" w:customStyle="1" w:styleId="WW-Opsommingstekens111111">
    <w:name w:val="WW-Opsommingstekens111111"/>
    <w:rsid w:val="00202BDB"/>
    <w:rPr>
      <w:rFonts w:ascii="StarSymbol" w:eastAsia="StarSymbol" w:hAnsi="StarSymbol" w:cs="StarSymbol"/>
      <w:sz w:val="18"/>
    </w:rPr>
  </w:style>
  <w:style w:type="character" w:customStyle="1" w:styleId="WW-Opsommingstekens2">
    <w:name w:val="WW-Opsommingstekens2"/>
    <w:rsid w:val="00202BDB"/>
  </w:style>
  <w:style w:type="character" w:customStyle="1" w:styleId="WW-Absatz-Standardschriftart2">
    <w:name w:val="WW-Absatz-Standardschriftart2"/>
    <w:rsid w:val="00202BDB"/>
  </w:style>
  <w:style w:type="character" w:customStyle="1" w:styleId="WW-Opsommingstekens3">
    <w:name w:val="WW-Opsommingstekens3"/>
    <w:rsid w:val="00202BDB"/>
  </w:style>
  <w:style w:type="character" w:styleId="Hyperlink">
    <w:name w:val="Hyperlink"/>
    <w:rsid w:val="00202BDB"/>
    <w:rPr>
      <w:color w:val="000080"/>
      <w:u w:val="single"/>
    </w:rPr>
  </w:style>
  <w:style w:type="character" w:styleId="GevolgdeHyperlink">
    <w:name w:val="FollowedHyperlink"/>
    <w:rsid w:val="00202BDB"/>
    <w:rPr>
      <w:color w:val="800000"/>
      <w:u w:val="single"/>
    </w:rPr>
  </w:style>
  <w:style w:type="character" w:customStyle="1" w:styleId="WW-Opsommingstekens12">
    <w:name w:val="WW-Opsommingstekens12"/>
    <w:rsid w:val="00202BDB"/>
  </w:style>
  <w:style w:type="character" w:customStyle="1" w:styleId="NumberingSymbols">
    <w:name w:val="Numbering Symbols"/>
    <w:rsid w:val="00202BDB"/>
  </w:style>
  <w:style w:type="character" w:customStyle="1" w:styleId="Nummeringssymbolen">
    <w:name w:val="Nummeringssymbolen"/>
    <w:rsid w:val="00202BDB"/>
  </w:style>
  <w:style w:type="paragraph" w:customStyle="1" w:styleId="Kop">
    <w:name w:val="Kop"/>
    <w:basedOn w:val="Standaard"/>
    <w:next w:val="Plattetekst"/>
    <w:rsid w:val="00202BDB"/>
    <w:pPr>
      <w:keepNext/>
      <w:spacing w:before="240" w:after="120"/>
    </w:pPr>
    <w:rPr>
      <w:rFonts w:ascii="Bitstream Vera Sans" w:eastAsia="Mincho" w:hAnsi="Bitstream Vera Sans" w:cs="Lucidasans"/>
      <w:sz w:val="28"/>
      <w:szCs w:val="28"/>
    </w:rPr>
  </w:style>
  <w:style w:type="paragraph" w:styleId="Plattetekst">
    <w:name w:val="Body Text"/>
    <w:basedOn w:val="Standaard"/>
    <w:link w:val="PlattetekstChar"/>
    <w:rsid w:val="00202BDB"/>
    <w:pPr>
      <w:spacing w:after="120"/>
    </w:pPr>
  </w:style>
  <w:style w:type="character" w:customStyle="1" w:styleId="PlattetekstChar">
    <w:name w:val="Platte tekst Char"/>
    <w:basedOn w:val="Standaardalinea-lettertype"/>
    <w:link w:val="Plattetekst"/>
    <w:rsid w:val="00202BDB"/>
    <w:rPr>
      <w:rFonts w:ascii="Bitstream Vera Serif" w:eastAsia="Bitstream Vera Sans" w:hAnsi="Bitstream Vera Serif" w:cs="Times New Roman"/>
      <w:szCs w:val="20"/>
      <w:lang w:eastAsia="zh-CN"/>
    </w:rPr>
  </w:style>
  <w:style w:type="paragraph" w:styleId="Lijst">
    <w:name w:val="List"/>
    <w:basedOn w:val="Plattetekst"/>
    <w:rsid w:val="00202BDB"/>
  </w:style>
  <w:style w:type="paragraph" w:styleId="Bijschrift">
    <w:name w:val="caption"/>
    <w:basedOn w:val="Standaard"/>
    <w:qFormat/>
    <w:rsid w:val="00202BDB"/>
    <w:pPr>
      <w:suppressLineNumbers/>
      <w:spacing w:before="120" w:after="120"/>
    </w:pPr>
    <w:rPr>
      <w:rFonts w:cs="Lucidasans"/>
      <w:i/>
      <w:iCs/>
      <w:sz w:val="20"/>
    </w:rPr>
  </w:style>
  <w:style w:type="paragraph" w:customStyle="1" w:styleId="Index">
    <w:name w:val="Index"/>
    <w:basedOn w:val="Standaard"/>
    <w:rsid w:val="00202BDB"/>
    <w:pPr>
      <w:suppressLineNumbers/>
    </w:pPr>
    <w:rPr>
      <w:rFonts w:cs="Lucidasans"/>
    </w:rPr>
  </w:style>
  <w:style w:type="paragraph" w:customStyle="1" w:styleId="WW-Kop">
    <w:name w:val="WW-Kop"/>
    <w:basedOn w:val="Standaard"/>
    <w:next w:val="Plattetekst"/>
    <w:rsid w:val="00202BDB"/>
    <w:pPr>
      <w:keepNext/>
      <w:spacing w:before="240" w:after="120"/>
    </w:pPr>
    <w:rPr>
      <w:rFonts w:ascii="Arial" w:eastAsia="Mincho" w:hAnsi="Arial" w:cs="Arial"/>
      <w:sz w:val="28"/>
    </w:rPr>
  </w:style>
  <w:style w:type="paragraph" w:customStyle="1" w:styleId="Heading">
    <w:name w:val="Heading"/>
    <w:basedOn w:val="Standaard"/>
    <w:next w:val="Plattetekst"/>
    <w:rsid w:val="00202BDB"/>
    <w:pPr>
      <w:keepNext/>
      <w:spacing w:before="240" w:after="120"/>
    </w:pPr>
    <w:rPr>
      <w:rFonts w:ascii="Albany AMT" w:eastAsia="Albany AMT" w:hAnsi="Albany AMT" w:cs="Lucidasans"/>
      <w:sz w:val="28"/>
      <w:szCs w:val="28"/>
    </w:rPr>
  </w:style>
  <w:style w:type="paragraph" w:customStyle="1" w:styleId="Bijschrift2">
    <w:name w:val="Bijschrift2"/>
    <w:basedOn w:val="Standaard"/>
    <w:rsid w:val="00202BDB"/>
    <w:pPr>
      <w:suppressLineNumbers/>
      <w:spacing w:before="120" w:after="120"/>
    </w:pPr>
    <w:rPr>
      <w:rFonts w:cs="Lucidasans"/>
      <w:i/>
      <w:iCs/>
      <w:sz w:val="20"/>
    </w:rPr>
  </w:style>
  <w:style w:type="paragraph" w:customStyle="1" w:styleId="WW-Bijschrift">
    <w:name w:val="WW-Bijschrift"/>
    <w:basedOn w:val="Standaard"/>
    <w:rsid w:val="00202BDB"/>
    <w:pPr>
      <w:suppressLineNumbers/>
      <w:spacing w:before="120" w:after="120"/>
    </w:pPr>
    <w:rPr>
      <w:rFonts w:cs="Lucidasans"/>
      <w:i/>
      <w:iCs/>
      <w:sz w:val="20"/>
    </w:rPr>
  </w:style>
  <w:style w:type="paragraph" w:customStyle="1" w:styleId="WW-Index">
    <w:name w:val="WW-Index"/>
    <w:basedOn w:val="Standaard"/>
    <w:rsid w:val="00202BDB"/>
    <w:pPr>
      <w:suppressLineNumbers/>
    </w:pPr>
    <w:rPr>
      <w:rFonts w:cs="Lucidasans"/>
    </w:rPr>
  </w:style>
  <w:style w:type="paragraph" w:customStyle="1" w:styleId="WW-Kop1">
    <w:name w:val="WW-Kop1"/>
    <w:basedOn w:val="Standaard"/>
    <w:next w:val="Plattetekst"/>
    <w:rsid w:val="00202BDB"/>
    <w:pPr>
      <w:keepNext/>
      <w:spacing w:before="240" w:after="120"/>
    </w:pPr>
    <w:rPr>
      <w:rFonts w:ascii="Bitstream Vera Sans" w:eastAsia="Mincho" w:hAnsi="Bitstream Vera Sans" w:cs="Lucidasans"/>
      <w:sz w:val="28"/>
      <w:szCs w:val="28"/>
    </w:rPr>
  </w:style>
  <w:style w:type="paragraph" w:customStyle="1" w:styleId="WW-Bijschrift1">
    <w:name w:val="WW-Bijschrift1"/>
    <w:basedOn w:val="Standaard"/>
    <w:rsid w:val="00202BDB"/>
    <w:pPr>
      <w:suppressLineNumbers/>
      <w:spacing w:before="120" w:after="120"/>
    </w:pPr>
    <w:rPr>
      <w:rFonts w:cs="Lucidasans"/>
      <w:i/>
      <w:iCs/>
      <w:sz w:val="20"/>
    </w:rPr>
  </w:style>
  <w:style w:type="paragraph" w:customStyle="1" w:styleId="WW-Index1">
    <w:name w:val="WW-Index1"/>
    <w:basedOn w:val="Standaard"/>
    <w:rsid w:val="00202BDB"/>
    <w:pPr>
      <w:suppressLineNumbers/>
    </w:pPr>
    <w:rPr>
      <w:rFonts w:cs="Lucidasans"/>
    </w:rPr>
  </w:style>
  <w:style w:type="paragraph" w:customStyle="1" w:styleId="WW-Kop11">
    <w:name w:val="WW-Kop11"/>
    <w:basedOn w:val="Standaard"/>
    <w:next w:val="Plattetekst"/>
    <w:rsid w:val="00202BDB"/>
    <w:pPr>
      <w:keepNext/>
      <w:spacing w:before="240" w:after="120"/>
    </w:pPr>
    <w:rPr>
      <w:rFonts w:ascii="Bitstream Vera Sans" w:eastAsia="Mincho" w:hAnsi="Bitstream Vera Sans" w:cs="Lucidasans"/>
      <w:sz w:val="28"/>
      <w:szCs w:val="28"/>
    </w:rPr>
  </w:style>
  <w:style w:type="paragraph" w:customStyle="1" w:styleId="WW-Bijschrift11">
    <w:name w:val="WW-Bijschrift11"/>
    <w:basedOn w:val="Standaard"/>
    <w:rsid w:val="00202BDB"/>
    <w:pPr>
      <w:suppressLineNumbers/>
      <w:spacing w:before="120" w:after="120"/>
    </w:pPr>
    <w:rPr>
      <w:rFonts w:cs="Lucidasans"/>
      <w:i/>
      <w:iCs/>
      <w:sz w:val="20"/>
    </w:rPr>
  </w:style>
  <w:style w:type="paragraph" w:customStyle="1" w:styleId="WW-Index11">
    <w:name w:val="WW-Index11"/>
    <w:basedOn w:val="Standaard"/>
    <w:rsid w:val="00202BDB"/>
    <w:pPr>
      <w:suppressLineNumbers/>
    </w:pPr>
    <w:rPr>
      <w:rFonts w:cs="Lucidasans"/>
    </w:rPr>
  </w:style>
  <w:style w:type="paragraph" w:customStyle="1" w:styleId="WW-Kop111">
    <w:name w:val="WW-Kop111"/>
    <w:basedOn w:val="Standaard"/>
    <w:next w:val="Plattetekst"/>
    <w:rsid w:val="00202BDB"/>
    <w:pPr>
      <w:keepNext/>
      <w:spacing w:before="240" w:after="120"/>
    </w:pPr>
    <w:rPr>
      <w:rFonts w:ascii="Bitstream Vera Sans" w:eastAsia="Mincho" w:hAnsi="Bitstream Vera Sans" w:cs="Lucidasans"/>
      <w:sz w:val="28"/>
      <w:szCs w:val="28"/>
    </w:rPr>
  </w:style>
  <w:style w:type="paragraph" w:customStyle="1" w:styleId="WW-Bijschrift111">
    <w:name w:val="WW-Bijschrift111"/>
    <w:basedOn w:val="Standaard"/>
    <w:rsid w:val="00202BDB"/>
    <w:pPr>
      <w:suppressLineNumbers/>
      <w:spacing w:before="120" w:after="120"/>
    </w:pPr>
    <w:rPr>
      <w:rFonts w:cs="Lucidasans"/>
      <w:i/>
      <w:iCs/>
      <w:sz w:val="20"/>
    </w:rPr>
  </w:style>
  <w:style w:type="paragraph" w:customStyle="1" w:styleId="WW-Index111">
    <w:name w:val="WW-Index111"/>
    <w:basedOn w:val="Standaard"/>
    <w:rsid w:val="00202BDB"/>
    <w:pPr>
      <w:suppressLineNumbers/>
    </w:pPr>
    <w:rPr>
      <w:rFonts w:cs="Lucidasans"/>
    </w:rPr>
  </w:style>
  <w:style w:type="paragraph" w:customStyle="1" w:styleId="WW-Kop1111">
    <w:name w:val="WW-Kop1111"/>
    <w:basedOn w:val="Standaard"/>
    <w:next w:val="Plattetekst"/>
    <w:rsid w:val="00202BDB"/>
    <w:pPr>
      <w:keepNext/>
      <w:spacing w:before="240" w:after="120"/>
    </w:pPr>
    <w:rPr>
      <w:rFonts w:ascii="Bitstream Vera Sans" w:eastAsia="Mincho" w:hAnsi="Bitstream Vera Sans" w:cs="Lucidasans"/>
      <w:sz w:val="28"/>
      <w:szCs w:val="28"/>
    </w:rPr>
  </w:style>
  <w:style w:type="paragraph" w:styleId="Voettekst">
    <w:name w:val="footer"/>
    <w:basedOn w:val="Standaard"/>
    <w:link w:val="VoettekstChar"/>
    <w:rsid w:val="00202BDB"/>
    <w:pPr>
      <w:suppressLineNumbers/>
      <w:tabs>
        <w:tab w:val="center" w:pos="4152"/>
        <w:tab w:val="right" w:pos="8305"/>
      </w:tabs>
    </w:pPr>
  </w:style>
  <w:style w:type="character" w:customStyle="1" w:styleId="VoettekstChar">
    <w:name w:val="Voettekst Char"/>
    <w:basedOn w:val="Standaardalinea-lettertype"/>
    <w:link w:val="Voettekst"/>
    <w:rsid w:val="00202BDB"/>
    <w:rPr>
      <w:rFonts w:ascii="Bitstream Vera Serif" w:eastAsia="Bitstream Vera Sans" w:hAnsi="Bitstream Vera Serif" w:cs="Times New Roman"/>
      <w:szCs w:val="20"/>
      <w:lang w:eastAsia="zh-CN"/>
    </w:rPr>
  </w:style>
  <w:style w:type="paragraph" w:customStyle="1" w:styleId="WW-Index1111">
    <w:name w:val="WW-Index1111"/>
    <w:basedOn w:val="Standaard"/>
    <w:rsid w:val="00202BDB"/>
    <w:pPr>
      <w:suppressLineNumbers/>
    </w:pPr>
  </w:style>
  <w:style w:type="paragraph" w:customStyle="1" w:styleId="WW-Platteteksteersteinspringing">
    <w:name w:val="WW-Platte tekst eerste inspringing"/>
    <w:basedOn w:val="Plattetekst"/>
    <w:rsid w:val="00202BDB"/>
    <w:pPr>
      <w:ind w:firstLine="283"/>
    </w:pPr>
  </w:style>
  <w:style w:type="paragraph" w:customStyle="1" w:styleId="Bijschrift1">
    <w:name w:val="Bijschrift1"/>
    <w:basedOn w:val="Standaard"/>
    <w:rsid w:val="00202BDB"/>
    <w:pPr>
      <w:suppressLineNumbers/>
      <w:spacing w:before="120" w:after="120"/>
    </w:pPr>
    <w:rPr>
      <w:i/>
      <w:sz w:val="20"/>
    </w:rPr>
  </w:style>
  <w:style w:type="paragraph" w:customStyle="1" w:styleId="WW-1eregelinspringen">
    <w:name w:val="WW-1e regel inspringen"/>
    <w:basedOn w:val="Plattetekst"/>
    <w:rsid w:val="00202BDB"/>
    <w:pPr>
      <w:ind w:firstLine="283"/>
    </w:pPr>
  </w:style>
  <w:style w:type="paragraph" w:customStyle="1" w:styleId="WW-Index11111">
    <w:name w:val="WW-Index11111"/>
    <w:basedOn w:val="Standaard"/>
    <w:rsid w:val="00202BDB"/>
    <w:pPr>
      <w:suppressLineNumbers/>
    </w:pPr>
  </w:style>
  <w:style w:type="paragraph" w:customStyle="1" w:styleId="Kop10">
    <w:name w:val="Kop 10"/>
    <w:basedOn w:val="Kop"/>
    <w:next w:val="Plattetekst"/>
    <w:rsid w:val="00202BDB"/>
    <w:rPr>
      <w:b/>
      <w:bCs/>
      <w:sz w:val="21"/>
      <w:szCs w:val="21"/>
    </w:rPr>
  </w:style>
  <w:style w:type="paragraph" w:customStyle="1" w:styleId="WW-Kop10">
    <w:name w:val="WW-Kop 10"/>
    <w:basedOn w:val="WW-Kop1"/>
    <w:next w:val="Plattetekst"/>
    <w:rsid w:val="00202BDB"/>
    <w:rPr>
      <w:b/>
      <w:bCs/>
      <w:sz w:val="21"/>
      <w:szCs w:val="21"/>
    </w:rPr>
  </w:style>
  <w:style w:type="paragraph" w:customStyle="1" w:styleId="WW-Kop101">
    <w:name w:val="WW-Kop 101"/>
    <w:basedOn w:val="WW-Kop11"/>
    <w:next w:val="Plattetekst"/>
    <w:rsid w:val="00202BDB"/>
    <w:rPr>
      <w:b/>
      <w:bCs/>
      <w:sz w:val="21"/>
      <w:szCs w:val="21"/>
    </w:rPr>
  </w:style>
  <w:style w:type="paragraph" w:customStyle="1" w:styleId="WW-Kop1011">
    <w:name w:val="WW-Kop 1011"/>
    <w:basedOn w:val="WW-Kop111"/>
    <w:next w:val="Plattetekst"/>
    <w:rsid w:val="00202BDB"/>
    <w:rPr>
      <w:b/>
      <w:bCs/>
      <w:sz w:val="21"/>
      <w:szCs w:val="21"/>
    </w:rPr>
  </w:style>
  <w:style w:type="paragraph" w:customStyle="1" w:styleId="WW-Kop10111">
    <w:name w:val="WW-Kop 10111"/>
    <w:basedOn w:val="WW-Kop1111"/>
    <w:next w:val="Plattetekst"/>
    <w:rsid w:val="00202BDB"/>
    <w:rPr>
      <w:b/>
      <w:bCs/>
      <w:sz w:val="21"/>
      <w:szCs w:val="21"/>
    </w:rPr>
  </w:style>
  <w:style w:type="paragraph" w:customStyle="1" w:styleId="WW-Kop101111">
    <w:name w:val="WW-Kop 101111"/>
    <w:basedOn w:val="WW-Kop"/>
    <w:next w:val="Plattetekst"/>
    <w:rsid w:val="00202BDB"/>
    <w:pPr>
      <w:numPr>
        <w:numId w:val="3"/>
      </w:numPr>
    </w:pPr>
    <w:rPr>
      <w:b/>
      <w:sz w:val="21"/>
    </w:rPr>
  </w:style>
  <w:style w:type="paragraph" w:customStyle="1" w:styleId="Inhoudtabel">
    <w:name w:val="Inhoud tabel"/>
    <w:basedOn w:val="Plattetekst"/>
    <w:rsid w:val="00202BDB"/>
    <w:pPr>
      <w:suppressLineNumbers/>
    </w:pPr>
  </w:style>
  <w:style w:type="paragraph" w:customStyle="1" w:styleId="Tabelkop">
    <w:name w:val="Tabelkop"/>
    <w:basedOn w:val="Inhoudtabel"/>
    <w:rsid w:val="00202BDB"/>
    <w:pPr>
      <w:jc w:val="center"/>
    </w:pPr>
    <w:rPr>
      <w:b/>
      <w:bCs/>
      <w:i/>
      <w:iCs/>
    </w:rPr>
  </w:style>
  <w:style w:type="paragraph" w:customStyle="1" w:styleId="TableContents">
    <w:name w:val="Table Contents"/>
    <w:basedOn w:val="Standaard"/>
    <w:rsid w:val="00202BDB"/>
    <w:pPr>
      <w:suppressLineNumbers/>
    </w:pPr>
  </w:style>
  <w:style w:type="paragraph" w:customStyle="1" w:styleId="TableHeading">
    <w:name w:val="Table Heading"/>
    <w:basedOn w:val="TableContents"/>
    <w:rsid w:val="00202BDB"/>
    <w:pPr>
      <w:jc w:val="center"/>
    </w:pPr>
    <w:rPr>
      <w:b/>
      <w:bCs/>
      <w:i/>
      <w:iCs/>
    </w:rPr>
  </w:style>
  <w:style w:type="paragraph" w:styleId="Koptekst">
    <w:name w:val="header"/>
    <w:basedOn w:val="Standaard"/>
    <w:link w:val="KoptekstChar"/>
    <w:rsid w:val="00202BDB"/>
    <w:pPr>
      <w:tabs>
        <w:tab w:val="center" w:pos="4153"/>
        <w:tab w:val="right" w:pos="8306"/>
      </w:tabs>
    </w:pPr>
  </w:style>
  <w:style w:type="character" w:customStyle="1" w:styleId="KoptekstChar">
    <w:name w:val="Koptekst Char"/>
    <w:basedOn w:val="Standaardalinea-lettertype"/>
    <w:link w:val="Koptekst"/>
    <w:rsid w:val="00202BDB"/>
    <w:rPr>
      <w:rFonts w:ascii="Bitstream Vera Serif" w:eastAsia="Bitstream Vera Sans" w:hAnsi="Bitstream Vera Serif" w:cs="Times New Roman"/>
      <w:szCs w:val="20"/>
      <w:lang w:eastAsia="zh-CN"/>
    </w:rPr>
  </w:style>
  <w:style w:type="paragraph" w:styleId="Kopvaninhoudsopgave">
    <w:name w:val="TOC Heading"/>
    <w:basedOn w:val="Kop1"/>
    <w:next w:val="Standaard"/>
    <w:uiPriority w:val="39"/>
    <w:unhideWhenUsed/>
    <w:qFormat/>
    <w:rsid w:val="00202BDB"/>
    <w:pPr>
      <w:keepLines/>
      <w:widowControl/>
      <w:numPr>
        <w:numId w:val="0"/>
      </w:numPr>
      <w:suppressAutoHyphens w:val="0"/>
      <w:spacing w:before="480" w:after="0" w:line="276" w:lineRule="auto"/>
      <w:outlineLvl w:val="9"/>
    </w:pPr>
    <w:rPr>
      <w:rFonts w:ascii="Calibri" w:eastAsia="MS Gothic" w:hAnsi="Calibri" w:cs="Times New Roman"/>
      <w:bCs/>
      <w:color w:val="365F91"/>
      <w:sz w:val="28"/>
      <w:szCs w:val="28"/>
      <w:lang w:val="en-US" w:eastAsia="nl-NL"/>
    </w:rPr>
  </w:style>
  <w:style w:type="paragraph" w:styleId="Inhopg1">
    <w:name w:val="toc 1"/>
    <w:basedOn w:val="Standaard"/>
    <w:next w:val="Standaard"/>
    <w:autoRedefine/>
    <w:uiPriority w:val="39"/>
    <w:unhideWhenUsed/>
    <w:rsid w:val="00202BDB"/>
    <w:pPr>
      <w:spacing w:before="120"/>
    </w:pPr>
    <w:rPr>
      <w:rFonts w:asciiTheme="minorHAnsi" w:hAnsiTheme="minorHAnsi"/>
      <w:b/>
      <w:sz w:val="22"/>
      <w:szCs w:val="22"/>
    </w:rPr>
  </w:style>
  <w:style w:type="paragraph" w:styleId="Inhopg3">
    <w:name w:val="toc 3"/>
    <w:basedOn w:val="Standaard"/>
    <w:next w:val="Standaard"/>
    <w:autoRedefine/>
    <w:uiPriority w:val="39"/>
    <w:unhideWhenUsed/>
    <w:rsid w:val="00202BDB"/>
    <w:pPr>
      <w:ind w:left="480"/>
    </w:pPr>
    <w:rPr>
      <w:rFonts w:asciiTheme="minorHAnsi" w:hAnsiTheme="minorHAnsi"/>
      <w:sz w:val="22"/>
      <w:szCs w:val="22"/>
    </w:rPr>
  </w:style>
  <w:style w:type="paragraph" w:styleId="Inhopg2">
    <w:name w:val="toc 2"/>
    <w:basedOn w:val="Standaard"/>
    <w:next w:val="Standaard"/>
    <w:autoRedefine/>
    <w:uiPriority w:val="39"/>
    <w:unhideWhenUsed/>
    <w:rsid w:val="00202BDB"/>
    <w:pPr>
      <w:ind w:left="240"/>
    </w:pPr>
    <w:rPr>
      <w:rFonts w:asciiTheme="minorHAnsi" w:hAnsiTheme="minorHAnsi"/>
      <w:i/>
      <w:sz w:val="22"/>
      <w:szCs w:val="22"/>
    </w:rPr>
  </w:style>
  <w:style w:type="paragraph" w:styleId="Inhopg4">
    <w:name w:val="toc 4"/>
    <w:basedOn w:val="Standaard"/>
    <w:next w:val="Standaard"/>
    <w:autoRedefine/>
    <w:uiPriority w:val="39"/>
    <w:semiHidden/>
    <w:unhideWhenUsed/>
    <w:rsid w:val="00202BDB"/>
    <w:pPr>
      <w:ind w:left="720"/>
    </w:pPr>
    <w:rPr>
      <w:rFonts w:asciiTheme="minorHAnsi" w:hAnsiTheme="minorHAnsi"/>
      <w:sz w:val="20"/>
    </w:rPr>
  </w:style>
  <w:style w:type="paragraph" w:styleId="Inhopg5">
    <w:name w:val="toc 5"/>
    <w:basedOn w:val="Standaard"/>
    <w:next w:val="Standaard"/>
    <w:autoRedefine/>
    <w:uiPriority w:val="39"/>
    <w:semiHidden/>
    <w:unhideWhenUsed/>
    <w:rsid w:val="00202BDB"/>
    <w:pPr>
      <w:ind w:left="960"/>
    </w:pPr>
    <w:rPr>
      <w:rFonts w:asciiTheme="minorHAnsi" w:hAnsiTheme="minorHAnsi"/>
      <w:sz w:val="20"/>
    </w:rPr>
  </w:style>
  <w:style w:type="paragraph" w:styleId="Inhopg6">
    <w:name w:val="toc 6"/>
    <w:basedOn w:val="Standaard"/>
    <w:next w:val="Standaard"/>
    <w:autoRedefine/>
    <w:uiPriority w:val="39"/>
    <w:semiHidden/>
    <w:unhideWhenUsed/>
    <w:rsid w:val="00202BDB"/>
    <w:pPr>
      <w:ind w:left="1200"/>
    </w:pPr>
    <w:rPr>
      <w:rFonts w:asciiTheme="minorHAnsi" w:hAnsiTheme="minorHAnsi"/>
      <w:sz w:val="20"/>
    </w:rPr>
  </w:style>
  <w:style w:type="paragraph" w:styleId="Inhopg7">
    <w:name w:val="toc 7"/>
    <w:basedOn w:val="Standaard"/>
    <w:next w:val="Standaard"/>
    <w:autoRedefine/>
    <w:uiPriority w:val="39"/>
    <w:semiHidden/>
    <w:unhideWhenUsed/>
    <w:rsid w:val="00202BDB"/>
    <w:pPr>
      <w:ind w:left="1440"/>
    </w:pPr>
    <w:rPr>
      <w:rFonts w:asciiTheme="minorHAnsi" w:hAnsiTheme="minorHAnsi"/>
      <w:sz w:val="20"/>
    </w:rPr>
  </w:style>
  <w:style w:type="paragraph" w:styleId="Inhopg8">
    <w:name w:val="toc 8"/>
    <w:basedOn w:val="Standaard"/>
    <w:next w:val="Standaard"/>
    <w:autoRedefine/>
    <w:uiPriority w:val="39"/>
    <w:semiHidden/>
    <w:unhideWhenUsed/>
    <w:rsid w:val="00202BDB"/>
    <w:pPr>
      <w:ind w:left="1680"/>
    </w:pPr>
    <w:rPr>
      <w:rFonts w:asciiTheme="minorHAnsi" w:hAnsiTheme="minorHAnsi"/>
      <w:sz w:val="20"/>
    </w:rPr>
  </w:style>
  <w:style w:type="paragraph" w:styleId="Inhopg9">
    <w:name w:val="toc 9"/>
    <w:basedOn w:val="Standaard"/>
    <w:next w:val="Standaard"/>
    <w:autoRedefine/>
    <w:uiPriority w:val="39"/>
    <w:semiHidden/>
    <w:unhideWhenUsed/>
    <w:rsid w:val="00202BDB"/>
    <w:pPr>
      <w:ind w:left="1920"/>
    </w:pPr>
    <w:rPr>
      <w:rFonts w:asciiTheme="minorHAnsi" w:hAnsiTheme="minorHAnsi"/>
      <w:sz w:val="20"/>
    </w:rPr>
  </w:style>
  <w:style w:type="character" w:customStyle="1" w:styleId="Kop4Char">
    <w:name w:val="Kop 4 Char"/>
    <w:basedOn w:val="Standaardalinea-lettertype"/>
    <w:link w:val="Kop4"/>
    <w:uiPriority w:val="9"/>
    <w:rsid w:val="00B57C9F"/>
    <w:rPr>
      <w:rFonts w:asciiTheme="majorHAnsi" w:eastAsiaTheme="majorEastAsia" w:hAnsiTheme="majorHAnsi" w:cstheme="majorBidi"/>
      <w:b/>
      <w:bCs/>
      <w:i/>
      <w:iCs/>
      <w:color w:val="4F81BD" w:themeColor="accent1"/>
      <w:szCs w:val="20"/>
      <w:lang w:eastAsia="zh-CN"/>
    </w:rPr>
  </w:style>
  <w:style w:type="character" w:styleId="Tekstvantijdelijkeaanduiding">
    <w:name w:val="Placeholder Text"/>
    <w:basedOn w:val="Standaardalinea-lettertype"/>
    <w:uiPriority w:val="99"/>
    <w:semiHidden/>
    <w:rsid w:val="0025791B"/>
    <w:rPr>
      <w:color w:val="808080"/>
    </w:rPr>
  </w:style>
  <w:style w:type="paragraph" w:styleId="Ballontekst">
    <w:name w:val="Balloon Text"/>
    <w:basedOn w:val="Standaard"/>
    <w:link w:val="BallontekstChar"/>
    <w:uiPriority w:val="99"/>
    <w:semiHidden/>
    <w:unhideWhenUsed/>
    <w:rsid w:val="0025791B"/>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5791B"/>
    <w:rPr>
      <w:rFonts w:ascii="Lucida Grande" w:eastAsia="Bitstream Vera Sans" w:hAnsi="Lucida Grande" w:cs="Lucida Grande"/>
      <w:sz w:val="18"/>
      <w:szCs w:val="1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02BDB"/>
    <w:pPr>
      <w:widowControl w:val="0"/>
      <w:suppressAutoHyphens/>
    </w:pPr>
    <w:rPr>
      <w:rFonts w:ascii="Bitstream Vera Serif" w:eastAsia="Bitstream Vera Sans" w:hAnsi="Bitstream Vera Serif" w:cs="Times New Roman"/>
      <w:szCs w:val="20"/>
      <w:lang w:eastAsia="zh-CN"/>
    </w:rPr>
  </w:style>
  <w:style w:type="paragraph" w:styleId="Kop1">
    <w:name w:val="heading 1"/>
    <w:basedOn w:val="WW-Kop"/>
    <w:next w:val="Plattetekst"/>
    <w:link w:val="Kop1Char"/>
    <w:qFormat/>
    <w:rsid w:val="00202BDB"/>
    <w:pPr>
      <w:numPr>
        <w:numId w:val="1"/>
      </w:numPr>
      <w:outlineLvl w:val="0"/>
    </w:pPr>
    <w:rPr>
      <w:b/>
      <w:sz w:val="32"/>
    </w:rPr>
  </w:style>
  <w:style w:type="paragraph" w:styleId="Kop2">
    <w:name w:val="heading 2"/>
    <w:basedOn w:val="WW-Kop"/>
    <w:next w:val="Plattetekst"/>
    <w:link w:val="Kop2Char"/>
    <w:qFormat/>
    <w:rsid w:val="00202BDB"/>
    <w:pPr>
      <w:numPr>
        <w:ilvl w:val="1"/>
        <w:numId w:val="1"/>
      </w:numPr>
      <w:outlineLvl w:val="1"/>
    </w:pPr>
    <w:rPr>
      <w:b/>
      <w:i/>
    </w:rPr>
  </w:style>
  <w:style w:type="paragraph" w:styleId="Kop3">
    <w:name w:val="heading 3"/>
    <w:basedOn w:val="WW-Kop"/>
    <w:next w:val="Plattetekst"/>
    <w:link w:val="Kop3Char"/>
    <w:qFormat/>
    <w:rsid w:val="00202BDB"/>
    <w:pPr>
      <w:numPr>
        <w:ilvl w:val="2"/>
        <w:numId w:val="1"/>
      </w:numPr>
      <w:outlineLvl w:val="2"/>
    </w:pPr>
    <w:rPr>
      <w:b/>
    </w:rPr>
  </w:style>
  <w:style w:type="paragraph" w:styleId="Kop4">
    <w:name w:val="heading 4"/>
    <w:basedOn w:val="Standaard"/>
    <w:next w:val="Standaard"/>
    <w:link w:val="Kop4Char"/>
    <w:uiPriority w:val="9"/>
    <w:unhideWhenUsed/>
    <w:qFormat/>
    <w:rsid w:val="00B57C9F"/>
    <w:pPr>
      <w:keepNext/>
      <w:keepLines/>
      <w:spacing w:before="200"/>
      <w:outlineLvl w:val="3"/>
    </w:pPr>
    <w:rPr>
      <w:rFonts w:asciiTheme="majorHAnsi" w:eastAsiaTheme="majorEastAsia" w:hAnsiTheme="majorHAnsi" w:cstheme="majorBidi"/>
      <w:b/>
      <w:bCs/>
      <w:i/>
      <w:iCs/>
      <w:color w:val="4F81BD" w:themeColor="accent1"/>
    </w:rPr>
  </w:style>
  <w:style w:type="paragraph" w:styleId="Kop9">
    <w:name w:val="heading 9"/>
    <w:basedOn w:val="WW-Kop"/>
    <w:next w:val="Plattetekst"/>
    <w:link w:val="Kop9Char"/>
    <w:qFormat/>
    <w:rsid w:val="00202BDB"/>
    <w:pPr>
      <w:outlineLvl w:val="8"/>
    </w:pPr>
    <w:rPr>
      <w:b/>
      <w:sz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202BDB"/>
    <w:rPr>
      <w:rFonts w:ascii="Arial" w:eastAsia="Mincho" w:hAnsi="Arial" w:cs="Arial"/>
      <w:b/>
      <w:sz w:val="32"/>
      <w:szCs w:val="20"/>
      <w:lang w:eastAsia="zh-CN"/>
    </w:rPr>
  </w:style>
  <w:style w:type="character" w:customStyle="1" w:styleId="Kop2Char">
    <w:name w:val="Kop 2 Char"/>
    <w:basedOn w:val="Standaardalinea-lettertype"/>
    <w:link w:val="Kop2"/>
    <w:rsid w:val="00202BDB"/>
    <w:rPr>
      <w:rFonts w:ascii="Arial" w:eastAsia="Mincho" w:hAnsi="Arial" w:cs="Arial"/>
      <w:b/>
      <w:i/>
      <w:sz w:val="28"/>
      <w:szCs w:val="20"/>
      <w:lang w:eastAsia="zh-CN"/>
    </w:rPr>
  </w:style>
  <w:style w:type="character" w:customStyle="1" w:styleId="Kop3Char">
    <w:name w:val="Kop 3 Char"/>
    <w:basedOn w:val="Standaardalinea-lettertype"/>
    <w:link w:val="Kop3"/>
    <w:rsid w:val="00202BDB"/>
    <w:rPr>
      <w:rFonts w:ascii="Arial" w:eastAsia="Mincho" w:hAnsi="Arial" w:cs="Arial"/>
      <w:b/>
      <w:sz w:val="28"/>
      <w:szCs w:val="20"/>
      <w:lang w:eastAsia="zh-CN"/>
    </w:rPr>
  </w:style>
  <w:style w:type="character" w:customStyle="1" w:styleId="Kop9Char">
    <w:name w:val="Kop 9 Char"/>
    <w:basedOn w:val="Standaardalinea-lettertype"/>
    <w:link w:val="Kop9"/>
    <w:rsid w:val="00202BDB"/>
    <w:rPr>
      <w:rFonts w:ascii="Arial" w:eastAsia="Mincho" w:hAnsi="Arial" w:cs="Arial"/>
      <w:b/>
      <w:sz w:val="21"/>
      <w:szCs w:val="20"/>
      <w:lang w:eastAsia="zh-CN"/>
    </w:rPr>
  </w:style>
  <w:style w:type="character" w:customStyle="1" w:styleId="WW8Num2z0">
    <w:name w:val="WW8Num2z0"/>
    <w:rsid w:val="00202BDB"/>
    <w:rPr>
      <w:rFonts w:ascii="Symbol" w:hAnsi="Symbol" w:cs="Symbol"/>
    </w:rPr>
  </w:style>
  <w:style w:type="character" w:customStyle="1" w:styleId="Absatz-Standardschriftart">
    <w:name w:val="Absatz-Standardschriftart"/>
    <w:rsid w:val="00202BDB"/>
  </w:style>
  <w:style w:type="character" w:customStyle="1" w:styleId="WW-Absatz-Standardschriftart">
    <w:name w:val="WW-Absatz-Standardschriftart"/>
    <w:rsid w:val="00202BDB"/>
  </w:style>
  <w:style w:type="character" w:customStyle="1" w:styleId="WW-Absatz-Standardschriftart1">
    <w:name w:val="WW-Absatz-Standardschriftart1"/>
    <w:rsid w:val="00202BDB"/>
  </w:style>
  <w:style w:type="character" w:customStyle="1" w:styleId="Standaardalinea-lettertype2">
    <w:name w:val="Standaardalinea-lettertype2"/>
    <w:rsid w:val="00202BDB"/>
  </w:style>
  <w:style w:type="character" w:customStyle="1" w:styleId="WW-Absatz-Standardschriftart11">
    <w:name w:val="WW-Absatz-Standardschriftart11"/>
    <w:rsid w:val="00202BDB"/>
  </w:style>
  <w:style w:type="character" w:customStyle="1" w:styleId="WW8Num1z0">
    <w:name w:val="WW8Num1z0"/>
    <w:rsid w:val="00202BDB"/>
    <w:rPr>
      <w:rFonts w:ascii="Symbol" w:hAnsi="Symbol" w:cs="Symbol"/>
    </w:rPr>
  </w:style>
  <w:style w:type="character" w:customStyle="1" w:styleId="Standaardalinea-lettertype1">
    <w:name w:val="Standaardalinea-lettertype1"/>
    <w:rsid w:val="00202BDB"/>
  </w:style>
  <w:style w:type="character" w:customStyle="1" w:styleId="WW-Absatz-Standardschriftart111">
    <w:name w:val="WW-Absatz-Standardschriftart111"/>
    <w:rsid w:val="00202BDB"/>
  </w:style>
  <w:style w:type="character" w:customStyle="1" w:styleId="WW-WW8Num1z0">
    <w:name w:val="WW-WW8Num1z0"/>
    <w:rsid w:val="00202BDB"/>
    <w:rPr>
      <w:rFonts w:ascii="Symbol" w:hAnsi="Symbol" w:cs="Symbol"/>
    </w:rPr>
  </w:style>
  <w:style w:type="character" w:customStyle="1" w:styleId="WW-Absatz-Standardschriftart1111">
    <w:name w:val="WW-Absatz-Standardschriftart1111"/>
    <w:rsid w:val="00202BDB"/>
  </w:style>
  <w:style w:type="character" w:customStyle="1" w:styleId="WW-WW8Num1z01">
    <w:name w:val="WW-WW8Num1z01"/>
    <w:rsid w:val="00202BDB"/>
    <w:rPr>
      <w:rFonts w:ascii="Symbol" w:hAnsi="Symbol" w:cs="Symbol"/>
    </w:rPr>
  </w:style>
  <w:style w:type="character" w:customStyle="1" w:styleId="WW-Absatz-Standardschriftart11111">
    <w:name w:val="WW-Absatz-Standardschriftart11111"/>
    <w:rsid w:val="00202BDB"/>
  </w:style>
  <w:style w:type="character" w:customStyle="1" w:styleId="WW-WW8Num1z011">
    <w:name w:val="WW-WW8Num1z011"/>
    <w:rsid w:val="00202BDB"/>
    <w:rPr>
      <w:rFonts w:ascii="Symbol" w:hAnsi="Symbol" w:cs="Symbol"/>
    </w:rPr>
  </w:style>
  <w:style w:type="character" w:customStyle="1" w:styleId="WW-Absatz-Standardschriftart111111">
    <w:name w:val="WW-Absatz-Standardschriftart111111"/>
    <w:rsid w:val="00202BDB"/>
  </w:style>
  <w:style w:type="character" w:customStyle="1" w:styleId="WW-WW8Num1z0111">
    <w:name w:val="WW-WW8Num1z0111"/>
    <w:rsid w:val="00202BDB"/>
    <w:rPr>
      <w:rFonts w:ascii="Symbol" w:hAnsi="Symbol" w:cs="Symbol"/>
    </w:rPr>
  </w:style>
  <w:style w:type="character" w:customStyle="1" w:styleId="WW-Absatz-Standardschriftart1111111">
    <w:name w:val="WW-Absatz-Standardschriftart1111111"/>
    <w:rsid w:val="00202BDB"/>
  </w:style>
  <w:style w:type="character" w:customStyle="1" w:styleId="Opsommingstekens">
    <w:name w:val="Opsommingstekens"/>
    <w:rsid w:val="00202BDB"/>
    <w:rPr>
      <w:rFonts w:ascii="StarSymbol" w:eastAsia="StarSymbol" w:hAnsi="StarSymbol" w:cs="StarSymbol"/>
      <w:sz w:val="18"/>
      <w:szCs w:val="18"/>
    </w:rPr>
  </w:style>
  <w:style w:type="character" w:customStyle="1" w:styleId="WW-Opsommingstekens">
    <w:name w:val="WW-Opsommingstekens"/>
    <w:rsid w:val="00202BDB"/>
    <w:rPr>
      <w:rFonts w:ascii="StarSymbol" w:eastAsia="StarSymbol" w:hAnsi="StarSymbol" w:cs="StarSymbol"/>
      <w:sz w:val="18"/>
      <w:szCs w:val="18"/>
    </w:rPr>
  </w:style>
  <w:style w:type="character" w:customStyle="1" w:styleId="WW-Opsommingstekens1">
    <w:name w:val="WW-Opsommingstekens1"/>
    <w:rsid w:val="00202BDB"/>
    <w:rPr>
      <w:rFonts w:ascii="StarSymbol" w:eastAsia="StarSymbol" w:hAnsi="StarSymbol" w:cs="StarSymbol"/>
      <w:sz w:val="18"/>
      <w:szCs w:val="18"/>
    </w:rPr>
  </w:style>
  <w:style w:type="character" w:customStyle="1" w:styleId="WW-Opsommingstekens11">
    <w:name w:val="WW-Opsommingstekens11"/>
    <w:rsid w:val="00202BDB"/>
    <w:rPr>
      <w:rFonts w:ascii="StarSymbol" w:eastAsia="StarSymbol" w:hAnsi="StarSymbol" w:cs="StarSymbol"/>
      <w:sz w:val="18"/>
      <w:szCs w:val="18"/>
    </w:rPr>
  </w:style>
  <w:style w:type="character" w:customStyle="1" w:styleId="WW-Opsommingstekens111">
    <w:name w:val="WW-Opsommingstekens111"/>
    <w:rsid w:val="00202BDB"/>
    <w:rPr>
      <w:rFonts w:ascii="StarSymbol" w:eastAsia="StarSymbol" w:hAnsi="StarSymbol" w:cs="StarSymbol"/>
      <w:sz w:val="18"/>
      <w:szCs w:val="18"/>
    </w:rPr>
  </w:style>
  <w:style w:type="character" w:customStyle="1" w:styleId="WW-Opsommingstekens1111">
    <w:name w:val="WW-Opsommingstekens1111"/>
    <w:rsid w:val="00202BDB"/>
    <w:rPr>
      <w:rFonts w:ascii="StarSymbol" w:eastAsia="StarSymbol" w:hAnsi="StarSymbol" w:cs="StarSymbol"/>
      <w:sz w:val="18"/>
    </w:rPr>
  </w:style>
  <w:style w:type="character" w:customStyle="1" w:styleId="WW-Standaardalinea-lettertype">
    <w:name w:val="WW-Standaardalinea-lettertype"/>
    <w:rsid w:val="00202BDB"/>
  </w:style>
  <w:style w:type="character" w:customStyle="1" w:styleId="WW-Opsommingstekens11111">
    <w:name w:val="WW-Opsommingstekens11111"/>
    <w:rsid w:val="00202BDB"/>
  </w:style>
  <w:style w:type="character" w:customStyle="1" w:styleId="WW-Absatz-Standardschriftart11111111">
    <w:name w:val="WW-Absatz-Standardschriftart11111111"/>
    <w:rsid w:val="00202BDB"/>
  </w:style>
  <w:style w:type="character" w:customStyle="1" w:styleId="WW8Num3z0">
    <w:name w:val="WW8Num3z0"/>
    <w:rsid w:val="00202BDB"/>
    <w:rPr>
      <w:rFonts w:ascii="Symbol" w:hAnsi="Symbol" w:cs="Symbol"/>
    </w:rPr>
  </w:style>
  <w:style w:type="character" w:customStyle="1" w:styleId="WW8Num4z0">
    <w:name w:val="WW8Num4z0"/>
    <w:rsid w:val="00202BDB"/>
    <w:rPr>
      <w:rFonts w:ascii="Symbol" w:hAnsi="Symbol" w:cs="Symbol"/>
    </w:rPr>
  </w:style>
  <w:style w:type="character" w:customStyle="1" w:styleId="Nummeringsteken">
    <w:name w:val="Nummeringsteken"/>
    <w:rsid w:val="00202BDB"/>
  </w:style>
  <w:style w:type="character" w:customStyle="1" w:styleId="WW-Absatz-Standardschriftart111111111">
    <w:name w:val="WW-Absatz-Standardschriftart111111111"/>
    <w:rsid w:val="00202BDB"/>
  </w:style>
  <w:style w:type="character" w:customStyle="1" w:styleId="WW-Standaardalinea-lettertype1">
    <w:name w:val="WW-Standaardalinea-lettertype1"/>
    <w:rsid w:val="00202BDB"/>
  </w:style>
  <w:style w:type="character" w:customStyle="1" w:styleId="WW-Opsommingstekens111111">
    <w:name w:val="WW-Opsommingstekens111111"/>
    <w:rsid w:val="00202BDB"/>
    <w:rPr>
      <w:rFonts w:ascii="StarSymbol" w:eastAsia="StarSymbol" w:hAnsi="StarSymbol" w:cs="StarSymbol"/>
      <w:sz w:val="18"/>
    </w:rPr>
  </w:style>
  <w:style w:type="character" w:customStyle="1" w:styleId="WW-Opsommingstekens2">
    <w:name w:val="WW-Opsommingstekens2"/>
    <w:rsid w:val="00202BDB"/>
  </w:style>
  <w:style w:type="character" w:customStyle="1" w:styleId="WW-Absatz-Standardschriftart2">
    <w:name w:val="WW-Absatz-Standardschriftart2"/>
    <w:rsid w:val="00202BDB"/>
  </w:style>
  <w:style w:type="character" w:customStyle="1" w:styleId="WW-Opsommingstekens3">
    <w:name w:val="WW-Opsommingstekens3"/>
    <w:rsid w:val="00202BDB"/>
  </w:style>
  <w:style w:type="character" w:styleId="Hyperlink">
    <w:name w:val="Hyperlink"/>
    <w:rsid w:val="00202BDB"/>
    <w:rPr>
      <w:color w:val="000080"/>
      <w:u w:val="single"/>
    </w:rPr>
  </w:style>
  <w:style w:type="character" w:styleId="GevolgdeHyperlink">
    <w:name w:val="FollowedHyperlink"/>
    <w:rsid w:val="00202BDB"/>
    <w:rPr>
      <w:color w:val="800000"/>
      <w:u w:val="single"/>
    </w:rPr>
  </w:style>
  <w:style w:type="character" w:customStyle="1" w:styleId="WW-Opsommingstekens12">
    <w:name w:val="WW-Opsommingstekens12"/>
    <w:rsid w:val="00202BDB"/>
  </w:style>
  <w:style w:type="character" w:customStyle="1" w:styleId="NumberingSymbols">
    <w:name w:val="Numbering Symbols"/>
    <w:rsid w:val="00202BDB"/>
  </w:style>
  <w:style w:type="character" w:customStyle="1" w:styleId="Nummeringssymbolen">
    <w:name w:val="Nummeringssymbolen"/>
    <w:rsid w:val="00202BDB"/>
  </w:style>
  <w:style w:type="paragraph" w:customStyle="1" w:styleId="Kop">
    <w:name w:val="Kop"/>
    <w:basedOn w:val="Standaard"/>
    <w:next w:val="Plattetekst"/>
    <w:rsid w:val="00202BDB"/>
    <w:pPr>
      <w:keepNext/>
      <w:spacing w:before="240" w:after="120"/>
    </w:pPr>
    <w:rPr>
      <w:rFonts w:ascii="Bitstream Vera Sans" w:eastAsia="Mincho" w:hAnsi="Bitstream Vera Sans" w:cs="Lucidasans"/>
      <w:sz w:val="28"/>
      <w:szCs w:val="28"/>
    </w:rPr>
  </w:style>
  <w:style w:type="paragraph" w:styleId="Plattetekst">
    <w:name w:val="Body Text"/>
    <w:basedOn w:val="Standaard"/>
    <w:link w:val="PlattetekstChar"/>
    <w:rsid w:val="00202BDB"/>
    <w:pPr>
      <w:spacing w:after="120"/>
    </w:pPr>
  </w:style>
  <w:style w:type="character" w:customStyle="1" w:styleId="PlattetekstChar">
    <w:name w:val="Platte tekst Char"/>
    <w:basedOn w:val="Standaardalinea-lettertype"/>
    <w:link w:val="Plattetekst"/>
    <w:rsid w:val="00202BDB"/>
    <w:rPr>
      <w:rFonts w:ascii="Bitstream Vera Serif" w:eastAsia="Bitstream Vera Sans" w:hAnsi="Bitstream Vera Serif" w:cs="Times New Roman"/>
      <w:szCs w:val="20"/>
      <w:lang w:eastAsia="zh-CN"/>
    </w:rPr>
  </w:style>
  <w:style w:type="paragraph" w:styleId="Lijst">
    <w:name w:val="List"/>
    <w:basedOn w:val="Plattetekst"/>
    <w:rsid w:val="00202BDB"/>
  </w:style>
  <w:style w:type="paragraph" w:styleId="Bijschrift">
    <w:name w:val="caption"/>
    <w:basedOn w:val="Standaard"/>
    <w:qFormat/>
    <w:rsid w:val="00202BDB"/>
    <w:pPr>
      <w:suppressLineNumbers/>
      <w:spacing w:before="120" w:after="120"/>
    </w:pPr>
    <w:rPr>
      <w:rFonts w:cs="Lucidasans"/>
      <w:i/>
      <w:iCs/>
      <w:sz w:val="20"/>
    </w:rPr>
  </w:style>
  <w:style w:type="paragraph" w:customStyle="1" w:styleId="Index">
    <w:name w:val="Index"/>
    <w:basedOn w:val="Standaard"/>
    <w:rsid w:val="00202BDB"/>
    <w:pPr>
      <w:suppressLineNumbers/>
    </w:pPr>
    <w:rPr>
      <w:rFonts w:cs="Lucidasans"/>
    </w:rPr>
  </w:style>
  <w:style w:type="paragraph" w:customStyle="1" w:styleId="WW-Kop">
    <w:name w:val="WW-Kop"/>
    <w:basedOn w:val="Standaard"/>
    <w:next w:val="Plattetekst"/>
    <w:rsid w:val="00202BDB"/>
    <w:pPr>
      <w:keepNext/>
      <w:spacing w:before="240" w:after="120"/>
    </w:pPr>
    <w:rPr>
      <w:rFonts w:ascii="Arial" w:eastAsia="Mincho" w:hAnsi="Arial" w:cs="Arial"/>
      <w:sz w:val="28"/>
    </w:rPr>
  </w:style>
  <w:style w:type="paragraph" w:customStyle="1" w:styleId="Heading">
    <w:name w:val="Heading"/>
    <w:basedOn w:val="Standaard"/>
    <w:next w:val="Plattetekst"/>
    <w:rsid w:val="00202BDB"/>
    <w:pPr>
      <w:keepNext/>
      <w:spacing w:before="240" w:after="120"/>
    </w:pPr>
    <w:rPr>
      <w:rFonts w:ascii="Albany AMT" w:eastAsia="Albany AMT" w:hAnsi="Albany AMT" w:cs="Lucidasans"/>
      <w:sz w:val="28"/>
      <w:szCs w:val="28"/>
    </w:rPr>
  </w:style>
  <w:style w:type="paragraph" w:customStyle="1" w:styleId="Bijschrift2">
    <w:name w:val="Bijschrift2"/>
    <w:basedOn w:val="Standaard"/>
    <w:rsid w:val="00202BDB"/>
    <w:pPr>
      <w:suppressLineNumbers/>
      <w:spacing w:before="120" w:after="120"/>
    </w:pPr>
    <w:rPr>
      <w:rFonts w:cs="Lucidasans"/>
      <w:i/>
      <w:iCs/>
      <w:sz w:val="20"/>
    </w:rPr>
  </w:style>
  <w:style w:type="paragraph" w:customStyle="1" w:styleId="WW-Bijschrift">
    <w:name w:val="WW-Bijschrift"/>
    <w:basedOn w:val="Standaard"/>
    <w:rsid w:val="00202BDB"/>
    <w:pPr>
      <w:suppressLineNumbers/>
      <w:spacing w:before="120" w:after="120"/>
    </w:pPr>
    <w:rPr>
      <w:rFonts w:cs="Lucidasans"/>
      <w:i/>
      <w:iCs/>
      <w:sz w:val="20"/>
    </w:rPr>
  </w:style>
  <w:style w:type="paragraph" w:customStyle="1" w:styleId="WW-Index">
    <w:name w:val="WW-Index"/>
    <w:basedOn w:val="Standaard"/>
    <w:rsid w:val="00202BDB"/>
    <w:pPr>
      <w:suppressLineNumbers/>
    </w:pPr>
    <w:rPr>
      <w:rFonts w:cs="Lucidasans"/>
    </w:rPr>
  </w:style>
  <w:style w:type="paragraph" w:customStyle="1" w:styleId="WW-Kop1">
    <w:name w:val="WW-Kop1"/>
    <w:basedOn w:val="Standaard"/>
    <w:next w:val="Plattetekst"/>
    <w:rsid w:val="00202BDB"/>
    <w:pPr>
      <w:keepNext/>
      <w:spacing w:before="240" w:after="120"/>
    </w:pPr>
    <w:rPr>
      <w:rFonts w:ascii="Bitstream Vera Sans" w:eastAsia="Mincho" w:hAnsi="Bitstream Vera Sans" w:cs="Lucidasans"/>
      <w:sz w:val="28"/>
      <w:szCs w:val="28"/>
    </w:rPr>
  </w:style>
  <w:style w:type="paragraph" w:customStyle="1" w:styleId="WW-Bijschrift1">
    <w:name w:val="WW-Bijschrift1"/>
    <w:basedOn w:val="Standaard"/>
    <w:rsid w:val="00202BDB"/>
    <w:pPr>
      <w:suppressLineNumbers/>
      <w:spacing w:before="120" w:after="120"/>
    </w:pPr>
    <w:rPr>
      <w:rFonts w:cs="Lucidasans"/>
      <w:i/>
      <w:iCs/>
      <w:sz w:val="20"/>
    </w:rPr>
  </w:style>
  <w:style w:type="paragraph" w:customStyle="1" w:styleId="WW-Index1">
    <w:name w:val="WW-Index1"/>
    <w:basedOn w:val="Standaard"/>
    <w:rsid w:val="00202BDB"/>
    <w:pPr>
      <w:suppressLineNumbers/>
    </w:pPr>
    <w:rPr>
      <w:rFonts w:cs="Lucidasans"/>
    </w:rPr>
  </w:style>
  <w:style w:type="paragraph" w:customStyle="1" w:styleId="WW-Kop11">
    <w:name w:val="WW-Kop11"/>
    <w:basedOn w:val="Standaard"/>
    <w:next w:val="Plattetekst"/>
    <w:rsid w:val="00202BDB"/>
    <w:pPr>
      <w:keepNext/>
      <w:spacing w:before="240" w:after="120"/>
    </w:pPr>
    <w:rPr>
      <w:rFonts w:ascii="Bitstream Vera Sans" w:eastAsia="Mincho" w:hAnsi="Bitstream Vera Sans" w:cs="Lucidasans"/>
      <w:sz w:val="28"/>
      <w:szCs w:val="28"/>
    </w:rPr>
  </w:style>
  <w:style w:type="paragraph" w:customStyle="1" w:styleId="WW-Bijschrift11">
    <w:name w:val="WW-Bijschrift11"/>
    <w:basedOn w:val="Standaard"/>
    <w:rsid w:val="00202BDB"/>
    <w:pPr>
      <w:suppressLineNumbers/>
      <w:spacing w:before="120" w:after="120"/>
    </w:pPr>
    <w:rPr>
      <w:rFonts w:cs="Lucidasans"/>
      <w:i/>
      <w:iCs/>
      <w:sz w:val="20"/>
    </w:rPr>
  </w:style>
  <w:style w:type="paragraph" w:customStyle="1" w:styleId="WW-Index11">
    <w:name w:val="WW-Index11"/>
    <w:basedOn w:val="Standaard"/>
    <w:rsid w:val="00202BDB"/>
    <w:pPr>
      <w:suppressLineNumbers/>
    </w:pPr>
    <w:rPr>
      <w:rFonts w:cs="Lucidasans"/>
    </w:rPr>
  </w:style>
  <w:style w:type="paragraph" w:customStyle="1" w:styleId="WW-Kop111">
    <w:name w:val="WW-Kop111"/>
    <w:basedOn w:val="Standaard"/>
    <w:next w:val="Plattetekst"/>
    <w:rsid w:val="00202BDB"/>
    <w:pPr>
      <w:keepNext/>
      <w:spacing w:before="240" w:after="120"/>
    </w:pPr>
    <w:rPr>
      <w:rFonts w:ascii="Bitstream Vera Sans" w:eastAsia="Mincho" w:hAnsi="Bitstream Vera Sans" w:cs="Lucidasans"/>
      <w:sz w:val="28"/>
      <w:szCs w:val="28"/>
    </w:rPr>
  </w:style>
  <w:style w:type="paragraph" w:customStyle="1" w:styleId="WW-Bijschrift111">
    <w:name w:val="WW-Bijschrift111"/>
    <w:basedOn w:val="Standaard"/>
    <w:rsid w:val="00202BDB"/>
    <w:pPr>
      <w:suppressLineNumbers/>
      <w:spacing w:before="120" w:after="120"/>
    </w:pPr>
    <w:rPr>
      <w:rFonts w:cs="Lucidasans"/>
      <w:i/>
      <w:iCs/>
      <w:sz w:val="20"/>
    </w:rPr>
  </w:style>
  <w:style w:type="paragraph" w:customStyle="1" w:styleId="WW-Index111">
    <w:name w:val="WW-Index111"/>
    <w:basedOn w:val="Standaard"/>
    <w:rsid w:val="00202BDB"/>
    <w:pPr>
      <w:suppressLineNumbers/>
    </w:pPr>
    <w:rPr>
      <w:rFonts w:cs="Lucidasans"/>
    </w:rPr>
  </w:style>
  <w:style w:type="paragraph" w:customStyle="1" w:styleId="WW-Kop1111">
    <w:name w:val="WW-Kop1111"/>
    <w:basedOn w:val="Standaard"/>
    <w:next w:val="Plattetekst"/>
    <w:rsid w:val="00202BDB"/>
    <w:pPr>
      <w:keepNext/>
      <w:spacing w:before="240" w:after="120"/>
    </w:pPr>
    <w:rPr>
      <w:rFonts w:ascii="Bitstream Vera Sans" w:eastAsia="Mincho" w:hAnsi="Bitstream Vera Sans" w:cs="Lucidasans"/>
      <w:sz w:val="28"/>
      <w:szCs w:val="28"/>
    </w:rPr>
  </w:style>
  <w:style w:type="paragraph" w:styleId="Voettekst">
    <w:name w:val="footer"/>
    <w:basedOn w:val="Standaard"/>
    <w:link w:val="VoettekstChar"/>
    <w:rsid w:val="00202BDB"/>
    <w:pPr>
      <w:suppressLineNumbers/>
      <w:tabs>
        <w:tab w:val="center" w:pos="4152"/>
        <w:tab w:val="right" w:pos="8305"/>
      </w:tabs>
    </w:pPr>
  </w:style>
  <w:style w:type="character" w:customStyle="1" w:styleId="VoettekstChar">
    <w:name w:val="Voettekst Char"/>
    <w:basedOn w:val="Standaardalinea-lettertype"/>
    <w:link w:val="Voettekst"/>
    <w:rsid w:val="00202BDB"/>
    <w:rPr>
      <w:rFonts w:ascii="Bitstream Vera Serif" w:eastAsia="Bitstream Vera Sans" w:hAnsi="Bitstream Vera Serif" w:cs="Times New Roman"/>
      <w:szCs w:val="20"/>
      <w:lang w:eastAsia="zh-CN"/>
    </w:rPr>
  </w:style>
  <w:style w:type="paragraph" w:customStyle="1" w:styleId="WW-Index1111">
    <w:name w:val="WW-Index1111"/>
    <w:basedOn w:val="Standaard"/>
    <w:rsid w:val="00202BDB"/>
    <w:pPr>
      <w:suppressLineNumbers/>
    </w:pPr>
  </w:style>
  <w:style w:type="paragraph" w:customStyle="1" w:styleId="WW-Platteteksteersteinspringing">
    <w:name w:val="WW-Platte tekst eerste inspringing"/>
    <w:basedOn w:val="Plattetekst"/>
    <w:rsid w:val="00202BDB"/>
    <w:pPr>
      <w:ind w:firstLine="283"/>
    </w:pPr>
  </w:style>
  <w:style w:type="paragraph" w:customStyle="1" w:styleId="Bijschrift1">
    <w:name w:val="Bijschrift1"/>
    <w:basedOn w:val="Standaard"/>
    <w:rsid w:val="00202BDB"/>
    <w:pPr>
      <w:suppressLineNumbers/>
      <w:spacing w:before="120" w:after="120"/>
    </w:pPr>
    <w:rPr>
      <w:i/>
      <w:sz w:val="20"/>
    </w:rPr>
  </w:style>
  <w:style w:type="paragraph" w:customStyle="1" w:styleId="WW-1eregelinspringen">
    <w:name w:val="WW-1e regel inspringen"/>
    <w:basedOn w:val="Plattetekst"/>
    <w:rsid w:val="00202BDB"/>
    <w:pPr>
      <w:ind w:firstLine="283"/>
    </w:pPr>
  </w:style>
  <w:style w:type="paragraph" w:customStyle="1" w:styleId="WW-Index11111">
    <w:name w:val="WW-Index11111"/>
    <w:basedOn w:val="Standaard"/>
    <w:rsid w:val="00202BDB"/>
    <w:pPr>
      <w:suppressLineNumbers/>
    </w:pPr>
  </w:style>
  <w:style w:type="paragraph" w:customStyle="1" w:styleId="Kop10">
    <w:name w:val="Kop 10"/>
    <w:basedOn w:val="Kop"/>
    <w:next w:val="Plattetekst"/>
    <w:rsid w:val="00202BDB"/>
    <w:rPr>
      <w:b/>
      <w:bCs/>
      <w:sz w:val="21"/>
      <w:szCs w:val="21"/>
    </w:rPr>
  </w:style>
  <w:style w:type="paragraph" w:customStyle="1" w:styleId="WW-Kop10">
    <w:name w:val="WW-Kop 10"/>
    <w:basedOn w:val="WW-Kop1"/>
    <w:next w:val="Plattetekst"/>
    <w:rsid w:val="00202BDB"/>
    <w:rPr>
      <w:b/>
      <w:bCs/>
      <w:sz w:val="21"/>
      <w:szCs w:val="21"/>
    </w:rPr>
  </w:style>
  <w:style w:type="paragraph" w:customStyle="1" w:styleId="WW-Kop101">
    <w:name w:val="WW-Kop 101"/>
    <w:basedOn w:val="WW-Kop11"/>
    <w:next w:val="Plattetekst"/>
    <w:rsid w:val="00202BDB"/>
    <w:rPr>
      <w:b/>
      <w:bCs/>
      <w:sz w:val="21"/>
      <w:szCs w:val="21"/>
    </w:rPr>
  </w:style>
  <w:style w:type="paragraph" w:customStyle="1" w:styleId="WW-Kop1011">
    <w:name w:val="WW-Kop 1011"/>
    <w:basedOn w:val="WW-Kop111"/>
    <w:next w:val="Plattetekst"/>
    <w:rsid w:val="00202BDB"/>
    <w:rPr>
      <w:b/>
      <w:bCs/>
      <w:sz w:val="21"/>
      <w:szCs w:val="21"/>
    </w:rPr>
  </w:style>
  <w:style w:type="paragraph" w:customStyle="1" w:styleId="WW-Kop10111">
    <w:name w:val="WW-Kop 10111"/>
    <w:basedOn w:val="WW-Kop1111"/>
    <w:next w:val="Plattetekst"/>
    <w:rsid w:val="00202BDB"/>
    <w:rPr>
      <w:b/>
      <w:bCs/>
      <w:sz w:val="21"/>
      <w:szCs w:val="21"/>
    </w:rPr>
  </w:style>
  <w:style w:type="paragraph" w:customStyle="1" w:styleId="WW-Kop101111">
    <w:name w:val="WW-Kop 101111"/>
    <w:basedOn w:val="WW-Kop"/>
    <w:next w:val="Plattetekst"/>
    <w:rsid w:val="00202BDB"/>
    <w:pPr>
      <w:numPr>
        <w:numId w:val="3"/>
      </w:numPr>
    </w:pPr>
    <w:rPr>
      <w:b/>
      <w:sz w:val="21"/>
    </w:rPr>
  </w:style>
  <w:style w:type="paragraph" w:customStyle="1" w:styleId="Inhoudtabel">
    <w:name w:val="Inhoud tabel"/>
    <w:basedOn w:val="Plattetekst"/>
    <w:rsid w:val="00202BDB"/>
    <w:pPr>
      <w:suppressLineNumbers/>
    </w:pPr>
  </w:style>
  <w:style w:type="paragraph" w:customStyle="1" w:styleId="Tabelkop">
    <w:name w:val="Tabelkop"/>
    <w:basedOn w:val="Inhoudtabel"/>
    <w:rsid w:val="00202BDB"/>
    <w:pPr>
      <w:jc w:val="center"/>
    </w:pPr>
    <w:rPr>
      <w:b/>
      <w:bCs/>
      <w:i/>
      <w:iCs/>
    </w:rPr>
  </w:style>
  <w:style w:type="paragraph" w:customStyle="1" w:styleId="TableContents">
    <w:name w:val="Table Contents"/>
    <w:basedOn w:val="Standaard"/>
    <w:rsid w:val="00202BDB"/>
    <w:pPr>
      <w:suppressLineNumbers/>
    </w:pPr>
  </w:style>
  <w:style w:type="paragraph" w:customStyle="1" w:styleId="TableHeading">
    <w:name w:val="Table Heading"/>
    <w:basedOn w:val="TableContents"/>
    <w:rsid w:val="00202BDB"/>
    <w:pPr>
      <w:jc w:val="center"/>
    </w:pPr>
    <w:rPr>
      <w:b/>
      <w:bCs/>
      <w:i/>
      <w:iCs/>
    </w:rPr>
  </w:style>
  <w:style w:type="paragraph" w:styleId="Koptekst">
    <w:name w:val="header"/>
    <w:basedOn w:val="Standaard"/>
    <w:link w:val="KoptekstChar"/>
    <w:rsid w:val="00202BDB"/>
    <w:pPr>
      <w:tabs>
        <w:tab w:val="center" w:pos="4153"/>
        <w:tab w:val="right" w:pos="8306"/>
      </w:tabs>
    </w:pPr>
  </w:style>
  <w:style w:type="character" w:customStyle="1" w:styleId="KoptekstChar">
    <w:name w:val="Koptekst Char"/>
    <w:basedOn w:val="Standaardalinea-lettertype"/>
    <w:link w:val="Koptekst"/>
    <w:rsid w:val="00202BDB"/>
    <w:rPr>
      <w:rFonts w:ascii="Bitstream Vera Serif" w:eastAsia="Bitstream Vera Sans" w:hAnsi="Bitstream Vera Serif" w:cs="Times New Roman"/>
      <w:szCs w:val="20"/>
      <w:lang w:eastAsia="zh-CN"/>
    </w:rPr>
  </w:style>
  <w:style w:type="paragraph" w:styleId="Kopvaninhoudsopgave">
    <w:name w:val="TOC Heading"/>
    <w:basedOn w:val="Kop1"/>
    <w:next w:val="Standaard"/>
    <w:uiPriority w:val="39"/>
    <w:unhideWhenUsed/>
    <w:qFormat/>
    <w:rsid w:val="00202BDB"/>
    <w:pPr>
      <w:keepLines/>
      <w:widowControl/>
      <w:numPr>
        <w:numId w:val="0"/>
      </w:numPr>
      <w:suppressAutoHyphens w:val="0"/>
      <w:spacing w:before="480" w:after="0" w:line="276" w:lineRule="auto"/>
      <w:outlineLvl w:val="9"/>
    </w:pPr>
    <w:rPr>
      <w:rFonts w:ascii="Calibri" w:eastAsia="MS Gothic" w:hAnsi="Calibri" w:cs="Times New Roman"/>
      <w:bCs/>
      <w:color w:val="365F91"/>
      <w:sz w:val="28"/>
      <w:szCs w:val="28"/>
      <w:lang w:val="en-US" w:eastAsia="nl-NL"/>
    </w:rPr>
  </w:style>
  <w:style w:type="paragraph" w:styleId="Inhopg1">
    <w:name w:val="toc 1"/>
    <w:basedOn w:val="Standaard"/>
    <w:next w:val="Standaard"/>
    <w:autoRedefine/>
    <w:uiPriority w:val="39"/>
    <w:unhideWhenUsed/>
    <w:rsid w:val="00202BDB"/>
    <w:pPr>
      <w:spacing w:before="120"/>
    </w:pPr>
    <w:rPr>
      <w:rFonts w:asciiTheme="minorHAnsi" w:hAnsiTheme="minorHAnsi"/>
      <w:b/>
      <w:sz w:val="22"/>
      <w:szCs w:val="22"/>
    </w:rPr>
  </w:style>
  <w:style w:type="paragraph" w:styleId="Inhopg3">
    <w:name w:val="toc 3"/>
    <w:basedOn w:val="Standaard"/>
    <w:next w:val="Standaard"/>
    <w:autoRedefine/>
    <w:uiPriority w:val="39"/>
    <w:unhideWhenUsed/>
    <w:rsid w:val="00202BDB"/>
    <w:pPr>
      <w:ind w:left="480"/>
    </w:pPr>
    <w:rPr>
      <w:rFonts w:asciiTheme="minorHAnsi" w:hAnsiTheme="minorHAnsi"/>
      <w:sz w:val="22"/>
      <w:szCs w:val="22"/>
    </w:rPr>
  </w:style>
  <w:style w:type="paragraph" w:styleId="Inhopg2">
    <w:name w:val="toc 2"/>
    <w:basedOn w:val="Standaard"/>
    <w:next w:val="Standaard"/>
    <w:autoRedefine/>
    <w:uiPriority w:val="39"/>
    <w:unhideWhenUsed/>
    <w:rsid w:val="00202BDB"/>
    <w:pPr>
      <w:ind w:left="240"/>
    </w:pPr>
    <w:rPr>
      <w:rFonts w:asciiTheme="minorHAnsi" w:hAnsiTheme="minorHAnsi"/>
      <w:i/>
      <w:sz w:val="22"/>
      <w:szCs w:val="22"/>
    </w:rPr>
  </w:style>
  <w:style w:type="paragraph" w:styleId="Inhopg4">
    <w:name w:val="toc 4"/>
    <w:basedOn w:val="Standaard"/>
    <w:next w:val="Standaard"/>
    <w:autoRedefine/>
    <w:uiPriority w:val="39"/>
    <w:semiHidden/>
    <w:unhideWhenUsed/>
    <w:rsid w:val="00202BDB"/>
    <w:pPr>
      <w:ind w:left="720"/>
    </w:pPr>
    <w:rPr>
      <w:rFonts w:asciiTheme="minorHAnsi" w:hAnsiTheme="minorHAnsi"/>
      <w:sz w:val="20"/>
    </w:rPr>
  </w:style>
  <w:style w:type="paragraph" w:styleId="Inhopg5">
    <w:name w:val="toc 5"/>
    <w:basedOn w:val="Standaard"/>
    <w:next w:val="Standaard"/>
    <w:autoRedefine/>
    <w:uiPriority w:val="39"/>
    <w:semiHidden/>
    <w:unhideWhenUsed/>
    <w:rsid w:val="00202BDB"/>
    <w:pPr>
      <w:ind w:left="960"/>
    </w:pPr>
    <w:rPr>
      <w:rFonts w:asciiTheme="minorHAnsi" w:hAnsiTheme="minorHAnsi"/>
      <w:sz w:val="20"/>
    </w:rPr>
  </w:style>
  <w:style w:type="paragraph" w:styleId="Inhopg6">
    <w:name w:val="toc 6"/>
    <w:basedOn w:val="Standaard"/>
    <w:next w:val="Standaard"/>
    <w:autoRedefine/>
    <w:uiPriority w:val="39"/>
    <w:semiHidden/>
    <w:unhideWhenUsed/>
    <w:rsid w:val="00202BDB"/>
    <w:pPr>
      <w:ind w:left="1200"/>
    </w:pPr>
    <w:rPr>
      <w:rFonts w:asciiTheme="minorHAnsi" w:hAnsiTheme="minorHAnsi"/>
      <w:sz w:val="20"/>
    </w:rPr>
  </w:style>
  <w:style w:type="paragraph" w:styleId="Inhopg7">
    <w:name w:val="toc 7"/>
    <w:basedOn w:val="Standaard"/>
    <w:next w:val="Standaard"/>
    <w:autoRedefine/>
    <w:uiPriority w:val="39"/>
    <w:semiHidden/>
    <w:unhideWhenUsed/>
    <w:rsid w:val="00202BDB"/>
    <w:pPr>
      <w:ind w:left="1440"/>
    </w:pPr>
    <w:rPr>
      <w:rFonts w:asciiTheme="minorHAnsi" w:hAnsiTheme="minorHAnsi"/>
      <w:sz w:val="20"/>
    </w:rPr>
  </w:style>
  <w:style w:type="paragraph" w:styleId="Inhopg8">
    <w:name w:val="toc 8"/>
    <w:basedOn w:val="Standaard"/>
    <w:next w:val="Standaard"/>
    <w:autoRedefine/>
    <w:uiPriority w:val="39"/>
    <w:semiHidden/>
    <w:unhideWhenUsed/>
    <w:rsid w:val="00202BDB"/>
    <w:pPr>
      <w:ind w:left="1680"/>
    </w:pPr>
    <w:rPr>
      <w:rFonts w:asciiTheme="minorHAnsi" w:hAnsiTheme="minorHAnsi"/>
      <w:sz w:val="20"/>
    </w:rPr>
  </w:style>
  <w:style w:type="paragraph" w:styleId="Inhopg9">
    <w:name w:val="toc 9"/>
    <w:basedOn w:val="Standaard"/>
    <w:next w:val="Standaard"/>
    <w:autoRedefine/>
    <w:uiPriority w:val="39"/>
    <w:semiHidden/>
    <w:unhideWhenUsed/>
    <w:rsid w:val="00202BDB"/>
    <w:pPr>
      <w:ind w:left="1920"/>
    </w:pPr>
    <w:rPr>
      <w:rFonts w:asciiTheme="minorHAnsi" w:hAnsiTheme="minorHAnsi"/>
      <w:sz w:val="20"/>
    </w:rPr>
  </w:style>
  <w:style w:type="character" w:customStyle="1" w:styleId="Kop4Char">
    <w:name w:val="Kop 4 Char"/>
    <w:basedOn w:val="Standaardalinea-lettertype"/>
    <w:link w:val="Kop4"/>
    <w:uiPriority w:val="9"/>
    <w:rsid w:val="00B57C9F"/>
    <w:rPr>
      <w:rFonts w:asciiTheme="majorHAnsi" w:eastAsiaTheme="majorEastAsia" w:hAnsiTheme="majorHAnsi" w:cstheme="majorBidi"/>
      <w:b/>
      <w:bCs/>
      <w:i/>
      <w:iCs/>
      <w:color w:val="4F81BD" w:themeColor="accent1"/>
      <w:szCs w:val="20"/>
      <w:lang w:eastAsia="zh-CN"/>
    </w:rPr>
  </w:style>
  <w:style w:type="character" w:styleId="Tekstvantijdelijkeaanduiding">
    <w:name w:val="Placeholder Text"/>
    <w:basedOn w:val="Standaardalinea-lettertype"/>
    <w:uiPriority w:val="99"/>
    <w:semiHidden/>
    <w:rsid w:val="0025791B"/>
    <w:rPr>
      <w:color w:val="808080"/>
    </w:rPr>
  </w:style>
  <w:style w:type="paragraph" w:styleId="Ballontekst">
    <w:name w:val="Balloon Text"/>
    <w:basedOn w:val="Standaard"/>
    <w:link w:val="BallontekstChar"/>
    <w:uiPriority w:val="99"/>
    <w:semiHidden/>
    <w:unhideWhenUsed/>
    <w:rsid w:val="0025791B"/>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5791B"/>
    <w:rPr>
      <w:rFonts w:ascii="Lucida Grande" w:eastAsia="Bitstream Vera Sans" w:hAnsi="Lucida Grande" w:cs="Lucida Grande"/>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FF177-3D65-45B8-A4AD-78332034D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2473</Words>
  <Characters>13605</Characters>
  <Application>Microsoft Office Word</Application>
  <DocSecurity>0</DocSecurity>
  <Lines>113</Lines>
  <Paragraphs>32</Paragraphs>
  <ScaleCrop>false</ScaleCrop>
  <HeadingPairs>
    <vt:vector size="4" baseType="variant">
      <vt:variant>
        <vt:lpstr>Titel</vt:lpstr>
      </vt:variant>
      <vt:variant>
        <vt:i4>1</vt:i4>
      </vt:variant>
      <vt:variant>
        <vt:lpstr>Koppen</vt:lpstr>
      </vt:variant>
      <vt:variant>
        <vt:i4>22</vt:i4>
      </vt:variant>
    </vt:vector>
  </HeadingPairs>
  <TitlesOfParts>
    <vt:vector size="23" baseType="lpstr">
      <vt:lpstr/>
      <vt:lpstr>Opdracht ‘Containing’' (project 2a)</vt:lpstr>
      <vt:lpstr/>
      <vt:lpstr>    1. Algemeen</vt:lpstr>
      <vt:lpstr>    2. AGV's</vt:lpstr>
      <vt:lpstr>    3 kranen</vt:lpstr>
      <vt:lpstr>    4 treinplatform</vt:lpstr>
      <vt:lpstr>    5 vrachtautoplatform</vt:lpstr>
      <vt:lpstr>    6 binnenvaartplatform</vt:lpstr>
      <vt:lpstr>        </vt:lpstr>
      <vt:lpstr>        </vt:lpstr>
      <vt:lpstr>        </vt:lpstr>
      <vt:lpstr>    7 zeeschepenplatform</vt:lpstr>
      <vt:lpstr>        </vt:lpstr>
      <vt:lpstr>        </vt:lpstr>
      <vt:lpstr>    8 opslagterrein</vt:lpstr>
      <vt:lpstr>        </vt:lpstr>
      <vt:lpstr>    9. Containers</vt:lpstr>
      <vt:lpstr>    10. Tijden &amp; snelheden</vt:lpstr>
      <vt:lpstr>    11. Afmetingen, afstanden en aantallen</vt:lpstr>
      <vt:lpstr>    12. Opdracht</vt:lpstr>
      <vt:lpstr>        EISEN</vt:lpstr>
      <vt:lpstr>        WENSEN</vt:lpstr>
    </vt:vector>
  </TitlesOfParts>
  <Company/>
  <LinksUpToDate>false</LinksUpToDate>
  <CharactersWithSpaces>16046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dc:description/>
  <cp:lastModifiedBy>Ploeg, W. van der</cp:lastModifiedBy>
  <cp:revision>2</cp:revision>
  <dcterms:created xsi:type="dcterms:W3CDTF">2013-11-11T19:44:00Z</dcterms:created>
  <dcterms:modified xsi:type="dcterms:W3CDTF">2013-11-11T19:44:00Z</dcterms:modified>
</cp:coreProperties>
</file>